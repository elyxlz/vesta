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62F2A" w14:textId="77777777" w:rsidR="00FA7108" w:rsidRDefault="00C2401E">
      <w:pPr>
        <w:pStyle w:val="BodyText"/>
        <w:kinsoku w:val="0"/>
        <w:overflowPunct w:val="0"/>
        <w:rPr>
          <w:rFonts w:ascii="Times New Roman" w:hAnsi="Times New Roman" w:cs="Times New Roman"/>
        </w:rPr>
      </w:pPr>
      <w:r>
        <w:rPr>
          <w:noProof/>
        </w:rPr>
        <mc:AlternateContent>
          <mc:Choice Requires="wpg">
            <w:drawing>
              <wp:anchor distT="0" distB="0" distL="114300" distR="114300" simplePos="0" relativeHeight="251658240" behindDoc="1" locked="0" layoutInCell="0" allowOverlap="1" wp14:anchorId="31991127" wp14:editId="5833CB73">
                <wp:simplePos x="0" y="0"/>
                <wp:positionH relativeFrom="page">
                  <wp:posOffset>6985</wp:posOffset>
                </wp:positionH>
                <wp:positionV relativeFrom="page">
                  <wp:posOffset>618490</wp:posOffset>
                </wp:positionV>
                <wp:extent cx="8051800" cy="857250"/>
                <wp:effectExtent l="0" t="0" r="0" b="0"/>
                <wp:wrapNone/>
                <wp:docPr id="1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51800" cy="857250"/>
                          <a:chOff x="11" y="974"/>
                          <a:chExt cx="11907" cy="1268"/>
                        </a:xfrm>
                      </wpg:grpSpPr>
                      <wps:wsp>
                        <wps:cNvPr id="111" name="Freeform: Shape 111"/>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Shape 112"/>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3"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4" name="Freeform: Shape 114"/>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Freeform: Shape 115"/>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Freeform: Shape 116"/>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610C1C" id="Group 5" o:spid="_x0000_s1026" style="position:absolute;margin-left:.55pt;margin-top:48.7pt;width:634pt;height:67.5pt;z-index:-251658240;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" o:allowincell="f">
                <v:shape id="Freeform 6"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7"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">
                  <v:imagedata r:id="rId8" o:title=""/>
                </v:shape>
                <v:shape id="Freeform 9"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" path="m,l389,e" filled="f" strokeweight=".24039mm">
                  <v:path arrowok="t" o:connecttype="custom" o:connectlocs="0,0;389,0" o:connectangles="0,0"/>
                </v:shape>
                <v:shape id="Freeform 10"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" path="m,l424,e" filled="f" strokeweight=".5075mm">
                  <v:path arrowok="t" o:connecttype="custom" o:connectlocs="0,0;424,0" o:connectangles="0,0"/>
                </v:shape>
                <v:shape id="Freeform 11"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" path="m,l459,e" filled="f" strokeweight=".53422mm">
                  <v:path arrowok="t" o:connecttype="custom" o:connectlocs="0,0;459,0" o:connectangles="0,0"/>
                </v:shape>
                <w10:wrap anchorx="page" anchory="page"/>
              </v:group>
            </w:pict>
          </mc:Fallback>
        </mc:AlternateContent>
      </w:r>
    </w:p>
    <w:p w14:paraId="7B0C0F42" w14:textId="77777777" w:rsidR="00FA7108" w:rsidRDefault="00FA7108">
      <w:pPr>
        <w:pStyle w:val="BodyText"/>
        <w:kinsoku w:val="0"/>
        <w:overflowPunct w:val="0"/>
        <w:rPr>
          <w:rFonts w:ascii="Times New Roman" w:hAnsi="Times New Roman" w:cs="Times New Roman"/>
        </w:rPr>
      </w:pPr>
    </w:p>
    <w:p w14:paraId="18B24F3D" w14:textId="77777777" w:rsidR="00FA7108" w:rsidRDefault="00FA7108">
      <w:pPr>
        <w:pStyle w:val="BodyText"/>
        <w:kinsoku w:val="0"/>
        <w:overflowPunct w:val="0"/>
        <w:rPr>
          <w:rFonts w:ascii="Times New Roman" w:hAnsi="Times New Roman" w:cs="Times New Roman"/>
        </w:rPr>
      </w:pPr>
    </w:p>
    <w:p w14:paraId="0B969F2B" w14:textId="77777777" w:rsidR="00FA7108" w:rsidRDefault="00FA7108">
      <w:pPr>
        <w:pStyle w:val="BodyText"/>
        <w:kinsoku w:val="0"/>
        <w:overflowPunct w:val="0"/>
        <w:rPr>
          <w:rFonts w:ascii="Times New Roman" w:hAnsi="Times New Roman" w:cs="Times New Roman"/>
        </w:rPr>
      </w:pPr>
    </w:p>
    <w:p w14:paraId="2C64FD74" w14:textId="77777777" w:rsidR="00FA7108" w:rsidRDefault="00FA7108">
      <w:pPr>
        <w:pStyle w:val="BodyText"/>
        <w:kinsoku w:val="0"/>
        <w:overflowPunct w:val="0"/>
        <w:rPr>
          <w:rFonts w:ascii="Times New Roman" w:hAnsi="Times New Roman" w:cs="Times New Roman"/>
        </w:rPr>
      </w:pPr>
    </w:p>
    <w:p w14:paraId="395C13E6" w14:textId="77777777" w:rsidR="00FA7108" w:rsidRDefault="00FA7108">
      <w:pPr>
        <w:pStyle w:val="BodyText"/>
        <w:kinsoku w:val="0"/>
        <w:overflowPunct w:val="0"/>
        <w:spacing w:before="1"/>
        <w:rPr>
          <w:rFonts w:ascii="Times New Roman" w:hAnsi="Times New Roman" w:cs="Times New Roman"/>
          <w:sz w:val="19"/>
          <w:szCs w:val="19"/>
        </w:rPr>
      </w:pPr>
    </w:p>
    <w:p w14:paraId="1C742058" w14:textId="5F62B3F6" w:rsidR="00FA7108" w:rsidRDefault="00C2401E">
      <w:pPr>
        <w:pStyle w:val="Heading1"/>
        <w:kinsoku w:val="0"/>
        <w:overflowPunct w:val="0"/>
        <w:ind w:left="1434" w:right="1435" w:firstLine="0"/>
        <w:jc w:val="center"/>
      </w:pPr>
      <w:r>
        <w:t>UCL General Student Privacy Notice (version 3.</w:t>
      </w:r>
      <w:r w:rsidR="001C0A33">
        <w:t>4</w:t>
      </w:r>
      <w:r>
        <w:t xml:space="preserve"> published </w:t>
      </w:r>
      <w:r w:rsidR="005C3B73">
        <w:t>November 2021</w:t>
      </w:r>
      <w:r>
        <w:t>)</w:t>
      </w:r>
    </w:p>
    <w:p w14:paraId="2E0995E1" w14:textId="77777777" w:rsidR="00FA7108" w:rsidRDefault="00FA7108">
      <w:pPr>
        <w:pStyle w:val="BodyText"/>
        <w:kinsoku w:val="0"/>
        <w:overflowPunct w:val="0"/>
        <w:spacing w:before="10"/>
        <w:rPr>
          <w:b/>
          <w:bCs/>
        </w:rPr>
      </w:pPr>
    </w:p>
    <w:p w14:paraId="40C79E46" w14:textId="77777777" w:rsidR="00FA7108" w:rsidRDefault="00C2401E">
      <w:pPr>
        <w:pStyle w:val="ListParagraph"/>
        <w:numPr>
          <w:ilvl w:val="0"/>
          <w:numId w:val="8"/>
        </w:numPr>
        <w:tabs>
          <w:tab w:val="left" w:pos="834"/>
        </w:tabs>
        <w:kinsoku w:val="0"/>
        <w:overflowPunct w:val="0"/>
        <w:spacing w:before="1"/>
        <w:ind w:hanging="361"/>
        <w:rPr>
          <w:b/>
          <w:bCs/>
          <w:color w:val="000000"/>
          <w:sz w:val="20"/>
          <w:szCs w:val="20"/>
        </w:rPr>
      </w:pPr>
      <w:r>
        <w:rPr>
          <w:b/>
          <w:bCs/>
          <w:sz w:val="20"/>
          <w:szCs w:val="20"/>
        </w:rPr>
        <w:t>About this privacy</w:t>
      </w:r>
      <w:r>
        <w:rPr>
          <w:b/>
          <w:bCs/>
          <w:spacing w:val="-5"/>
          <w:sz w:val="20"/>
          <w:szCs w:val="20"/>
        </w:rPr>
        <w:t xml:space="preserve"> </w:t>
      </w:r>
      <w:r>
        <w:rPr>
          <w:b/>
          <w:bCs/>
          <w:sz w:val="20"/>
          <w:szCs w:val="20"/>
        </w:rPr>
        <w:t>notice</w:t>
      </w:r>
    </w:p>
    <w:p w14:paraId="450FAC7C" w14:textId="77777777" w:rsidR="00FA7108" w:rsidRDefault="00FA7108">
      <w:pPr>
        <w:pStyle w:val="BodyText"/>
        <w:kinsoku w:val="0"/>
        <w:overflowPunct w:val="0"/>
        <w:spacing w:before="10"/>
        <w:rPr>
          <w:b/>
          <w:bCs/>
        </w:rPr>
      </w:pPr>
    </w:p>
    <w:p w14:paraId="0558EEB6" w14:textId="77777777" w:rsidR="00FA7108" w:rsidRDefault="00C2401E">
      <w:pPr>
        <w:pStyle w:val="ListParagraph"/>
        <w:numPr>
          <w:ilvl w:val="0"/>
          <w:numId w:val="8"/>
        </w:numPr>
        <w:tabs>
          <w:tab w:val="left" w:pos="834"/>
        </w:tabs>
        <w:kinsoku w:val="0"/>
        <w:overflowPunct w:val="0"/>
        <w:ind w:hanging="361"/>
        <w:rPr>
          <w:b/>
          <w:bCs/>
          <w:color w:val="000000"/>
          <w:sz w:val="20"/>
          <w:szCs w:val="20"/>
        </w:rPr>
      </w:pPr>
      <w:r>
        <w:rPr>
          <w:b/>
          <w:bCs/>
          <w:sz w:val="20"/>
          <w:szCs w:val="20"/>
        </w:rPr>
        <w:t>What is 'personal</w:t>
      </w:r>
      <w:r>
        <w:rPr>
          <w:b/>
          <w:bCs/>
          <w:spacing w:val="-3"/>
          <w:sz w:val="20"/>
          <w:szCs w:val="20"/>
        </w:rPr>
        <w:t xml:space="preserve"> </w:t>
      </w:r>
      <w:r>
        <w:rPr>
          <w:b/>
          <w:bCs/>
          <w:sz w:val="20"/>
          <w:szCs w:val="20"/>
        </w:rPr>
        <w:t>data'?</w:t>
      </w:r>
    </w:p>
    <w:p w14:paraId="3FCA718B" w14:textId="77777777" w:rsidR="00FA7108" w:rsidRDefault="00FA7108">
      <w:pPr>
        <w:pStyle w:val="BodyText"/>
        <w:kinsoku w:val="0"/>
        <w:overflowPunct w:val="0"/>
        <w:spacing w:before="9"/>
        <w:rPr>
          <w:b/>
          <w:bCs/>
        </w:rPr>
      </w:pPr>
    </w:p>
    <w:p w14:paraId="5472A887" w14:textId="77777777" w:rsidR="00FA7108" w:rsidRDefault="00C2401E">
      <w:pPr>
        <w:pStyle w:val="ListParagraph"/>
        <w:numPr>
          <w:ilvl w:val="0"/>
          <w:numId w:val="8"/>
        </w:numPr>
        <w:tabs>
          <w:tab w:val="left" w:pos="834"/>
        </w:tabs>
        <w:kinsoku w:val="0"/>
        <w:overflowPunct w:val="0"/>
        <w:ind w:hanging="361"/>
        <w:rPr>
          <w:b/>
          <w:bCs/>
          <w:color w:val="000000"/>
          <w:sz w:val="20"/>
          <w:szCs w:val="20"/>
        </w:rPr>
      </w:pPr>
      <w:r>
        <w:rPr>
          <w:b/>
          <w:bCs/>
          <w:sz w:val="20"/>
          <w:szCs w:val="20"/>
        </w:rPr>
        <w:t>UCL's data protection</w:t>
      </w:r>
      <w:r>
        <w:rPr>
          <w:b/>
          <w:bCs/>
          <w:spacing w:val="-4"/>
          <w:sz w:val="20"/>
          <w:szCs w:val="20"/>
        </w:rPr>
        <w:t xml:space="preserve"> </w:t>
      </w:r>
      <w:r>
        <w:rPr>
          <w:b/>
          <w:bCs/>
          <w:sz w:val="20"/>
          <w:szCs w:val="20"/>
        </w:rPr>
        <w:t>obligations</w:t>
      </w:r>
    </w:p>
    <w:p w14:paraId="4DB82460" w14:textId="77777777" w:rsidR="00FA7108" w:rsidRDefault="00FA7108">
      <w:pPr>
        <w:pStyle w:val="BodyText"/>
        <w:kinsoku w:val="0"/>
        <w:overflowPunct w:val="0"/>
        <w:spacing w:before="10"/>
        <w:rPr>
          <w:b/>
          <w:bCs/>
        </w:rPr>
      </w:pPr>
    </w:p>
    <w:p w14:paraId="2C584ED8" w14:textId="77777777" w:rsidR="00FA7108" w:rsidRDefault="00C2401E">
      <w:pPr>
        <w:pStyle w:val="ListParagraph"/>
        <w:numPr>
          <w:ilvl w:val="0"/>
          <w:numId w:val="8"/>
        </w:numPr>
        <w:tabs>
          <w:tab w:val="left" w:pos="833"/>
        </w:tabs>
        <w:kinsoku w:val="0"/>
        <w:overflowPunct w:val="0"/>
        <w:rPr>
          <w:b/>
          <w:bCs/>
          <w:color w:val="000000"/>
          <w:sz w:val="20"/>
          <w:szCs w:val="20"/>
        </w:rPr>
      </w:pPr>
      <w:r>
        <w:rPr>
          <w:b/>
          <w:bCs/>
          <w:sz w:val="20"/>
          <w:szCs w:val="20"/>
        </w:rPr>
        <w:t>Personal data we collect about</w:t>
      </w:r>
      <w:r>
        <w:rPr>
          <w:b/>
          <w:bCs/>
          <w:spacing w:val="-8"/>
          <w:sz w:val="20"/>
          <w:szCs w:val="20"/>
        </w:rPr>
        <w:t xml:space="preserve"> </w:t>
      </w:r>
      <w:r>
        <w:rPr>
          <w:b/>
          <w:bCs/>
          <w:sz w:val="20"/>
          <w:szCs w:val="20"/>
        </w:rPr>
        <w:t>you</w:t>
      </w:r>
    </w:p>
    <w:p w14:paraId="52D57162" w14:textId="77777777" w:rsidR="00FA7108" w:rsidRDefault="00FA7108">
      <w:pPr>
        <w:pStyle w:val="BodyText"/>
        <w:kinsoku w:val="0"/>
        <w:overflowPunct w:val="0"/>
        <w:spacing w:before="11"/>
        <w:rPr>
          <w:b/>
          <w:bCs/>
        </w:rPr>
      </w:pPr>
    </w:p>
    <w:p w14:paraId="616BB04A" w14:textId="77777777" w:rsidR="00FA7108" w:rsidRDefault="00C2401E">
      <w:pPr>
        <w:pStyle w:val="ListParagraph"/>
        <w:numPr>
          <w:ilvl w:val="0"/>
          <w:numId w:val="8"/>
        </w:numPr>
        <w:tabs>
          <w:tab w:val="left" w:pos="833"/>
        </w:tabs>
        <w:kinsoku w:val="0"/>
        <w:overflowPunct w:val="0"/>
        <w:ind w:left="832" w:hanging="361"/>
        <w:rPr>
          <w:b/>
          <w:bCs/>
          <w:color w:val="000000"/>
          <w:sz w:val="20"/>
          <w:szCs w:val="20"/>
        </w:rPr>
      </w:pPr>
      <w:r>
        <w:rPr>
          <w:b/>
          <w:bCs/>
          <w:sz w:val="20"/>
          <w:szCs w:val="20"/>
        </w:rPr>
        <w:t>Information that we receive from third</w:t>
      </w:r>
      <w:r>
        <w:rPr>
          <w:b/>
          <w:bCs/>
          <w:spacing w:val="-11"/>
          <w:sz w:val="20"/>
          <w:szCs w:val="20"/>
        </w:rPr>
        <w:t xml:space="preserve"> </w:t>
      </w:r>
      <w:r>
        <w:rPr>
          <w:b/>
          <w:bCs/>
          <w:sz w:val="20"/>
          <w:szCs w:val="20"/>
        </w:rPr>
        <w:t>parties</w:t>
      </w:r>
    </w:p>
    <w:p w14:paraId="7B56F21A" w14:textId="77777777" w:rsidR="00FA7108" w:rsidRDefault="00FA7108">
      <w:pPr>
        <w:pStyle w:val="BodyText"/>
        <w:kinsoku w:val="0"/>
        <w:overflowPunct w:val="0"/>
        <w:spacing w:before="9"/>
        <w:rPr>
          <w:b/>
          <w:bCs/>
        </w:rPr>
      </w:pPr>
    </w:p>
    <w:p w14:paraId="5192CCE0" w14:textId="77777777" w:rsidR="00FA7108" w:rsidRDefault="00C2401E">
      <w:pPr>
        <w:pStyle w:val="ListParagraph"/>
        <w:numPr>
          <w:ilvl w:val="0"/>
          <w:numId w:val="8"/>
        </w:numPr>
        <w:tabs>
          <w:tab w:val="left" w:pos="833"/>
        </w:tabs>
        <w:kinsoku w:val="0"/>
        <w:overflowPunct w:val="0"/>
        <w:ind w:left="832" w:hanging="361"/>
        <w:rPr>
          <w:b/>
          <w:bCs/>
          <w:color w:val="000000"/>
          <w:sz w:val="20"/>
          <w:szCs w:val="20"/>
        </w:rPr>
      </w:pPr>
      <w:r>
        <w:rPr>
          <w:b/>
          <w:bCs/>
          <w:sz w:val="20"/>
          <w:szCs w:val="20"/>
        </w:rPr>
        <w:t>Purposes for which we process your personal data and the legal bases for</w:t>
      </w:r>
      <w:r>
        <w:rPr>
          <w:b/>
          <w:bCs/>
          <w:spacing w:val="-23"/>
          <w:sz w:val="20"/>
          <w:szCs w:val="20"/>
        </w:rPr>
        <w:t xml:space="preserve"> </w:t>
      </w:r>
      <w:r>
        <w:rPr>
          <w:b/>
          <w:bCs/>
          <w:sz w:val="20"/>
          <w:szCs w:val="20"/>
        </w:rPr>
        <w:t>processing</w:t>
      </w:r>
    </w:p>
    <w:p w14:paraId="07CA89EA" w14:textId="77777777" w:rsidR="00FA7108" w:rsidRDefault="00FA7108">
      <w:pPr>
        <w:pStyle w:val="BodyText"/>
        <w:kinsoku w:val="0"/>
        <w:overflowPunct w:val="0"/>
        <w:spacing w:before="10"/>
        <w:rPr>
          <w:b/>
          <w:bCs/>
        </w:rPr>
      </w:pPr>
    </w:p>
    <w:p w14:paraId="00199600" w14:textId="77777777" w:rsidR="00FA7108" w:rsidRDefault="00C2401E">
      <w:pPr>
        <w:pStyle w:val="ListParagraph"/>
        <w:numPr>
          <w:ilvl w:val="0"/>
          <w:numId w:val="8"/>
        </w:numPr>
        <w:tabs>
          <w:tab w:val="left" w:pos="833"/>
        </w:tabs>
        <w:kinsoku w:val="0"/>
        <w:overflowPunct w:val="0"/>
        <w:ind w:left="832" w:hanging="361"/>
        <w:rPr>
          <w:b/>
          <w:bCs/>
          <w:color w:val="000000"/>
          <w:sz w:val="20"/>
          <w:szCs w:val="20"/>
        </w:rPr>
      </w:pPr>
      <w:r>
        <w:rPr>
          <w:b/>
          <w:bCs/>
          <w:sz w:val="20"/>
          <w:szCs w:val="20"/>
        </w:rPr>
        <w:t>Third parties with whom we may share your personal</w:t>
      </w:r>
      <w:r>
        <w:rPr>
          <w:b/>
          <w:bCs/>
          <w:spacing w:val="-20"/>
          <w:sz w:val="20"/>
          <w:szCs w:val="20"/>
        </w:rPr>
        <w:t xml:space="preserve"> </w:t>
      </w:r>
      <w:r>
        <w:rPr>
          <w:b/>
          <w:bCs/>
          <w:sz w:val="20"/>
          <w:szCs w:val="20"/>
        </w:rPr>
        <w:t>data</w:t>
      </w:r>
    </w:p>
    <w:p w14:paraId="709C361E" w14:textId="77777777" w:rsidR="00FA7108" w:rsidRDefault="00FA7108">
      <w:pPr>
        <w:pStyle w:val="BodyText"/>
        <w:kinsoku w:val="0"/>
        <w:overflowPunct w:val="0"/>
        <w:spacing w:before="9"/>
        <w:rPr>
          <w:b/>
          <w:bCs/>
        </w:rPr>
      </w:pPr>
    </w:p>
    <w:p w14:paraId="33D51EFA" w14:textId="77777777" w:rsidR="00FA7108" w:rsidRDefault="00C2401E">
      <w:pPr>
        <w:pStyle w:val="ListParagraph"/>
        <w:numPr>
          <w:ilvl w:val="0"/>
          <w:numId w:val="8"/>
        </w:numPr>
        <w:tabs>
          <w:tab w:val="left" w:pos="833"/>
        </w:tabs>
        <w:kinsoku w:val="0"/>
        <w:overflowPunct w:val="0"/>
        <w:spacing w:before="1"/>
        <w:ind w:left="832" w:hanging="361"/>
        <w:rPr>
          <w:b/>
          <w:bCs/>
          <w:color w:val="000000"/>
          <w:sz w:val="20"/>
          <w:szCs w:val="20"/>
        </w:rPr>
      </w:pPr>
      <w:r>
        <w:rPr>
          <w:b/>
          <w:bCs/>
          <w:sz w:val="20"/>
          <w:szCs w:val="20"/>
        </w:rPr>
        <w:t>Transfers outside the European Economic</w:t>
      </w:r>
      <w:r>
        <w:rPr>
          <w:b/>
          <w:bCs/>
          <w:spacing w:val="-6"/>
          <w:sz w:val="20"/>
          <w:szCs w:val="20"/>
        </w:rPr>
        <w:t xml:space="preserve"> </w:t>
      </w:r>
      <w:r>
        <w:rPr>
          <w:b/>
          <w:bCs/>
          <w:sz w:val="20"/>
          <w:szCs w:val="20"/>
        </w:rPr>
        <w:t>Area</w:t>
      </w:r>
    </w:p>
    <w:p w14:paraId="12122AAD" w14:textId="77777777" w:rsidR="00FA7108" w:rsidRDefault="00FA7108">
      <w:pPr>
        <w:pStyle w:val="BodyText"/>
        <w:kinsoku w:val="0"/>
        <w:overflowPunct w:val="0"/>
        <w:spacing w:before="10"/>
        <w:rPr>
          <w:b/>
          <w:bCs/>
        </w:rPr>
      </w:pPr>
    </w:p>
    <w:p w14:paraId="5DFBD7C2" w14:textId="77777777" w:rsidR="00FA7108" w:rsidRDefault="00C2401E">
      <w:pPr>
        <w:pStyle w:val="ListParagraph"/>
        <w:numPr>
          <w:ilvl w:val="0"/>
          <w:numId w:val="8"/>
        </w:numPr>
        <w:tabs>
          <w:tab w:val="left" w:pos="833"/>
        </w:tabs>
        <w:kinsoku w:val="0"/>
        <w:overflowPunct w:val="0"/>
        <w:ind w:left="832" w:hanging="361"/>
        <w:rPr>
          <w:b/>
          <w:bCs/>
          <w:color w:val="000000"/>
          <w:sz w:val="20"/>
          <w:szCs w:val="20"/>
        </w:rPr>
      </w:pPr>
      <w:r>
        <w:rPr>
          <w:b/>
          <w:bCs/>
          <w:sz w:val="20"/>
          <w:szCs w:val="20"/>
        </w:rPr>
        <w:t>Principles</w:t>
      </w:r>
    </w:p>
    <w:p w14:paraId="21910E10" w14:textId="77777777" w:rsidR="00FA7108" w:rsidRDefault="00FA7108">
      <w:pPr>
        <w:pStyle w:val="BodyText"/>
        <w:kinsoku w:val="0"/>
        <w:overflowPunct w:val="0"/>
        <w:spacing w:before="10"/>
        <w:rPr>
          <w:b/>
          <w:bCs/>
        </w:rPr>
      </w:pPr>
    </w:p>
    <w:p w14:paraId="54D53475" w14:textId="77777777" w:rsidR="00FA7108" w:rsidRDefault="00C2401E">
      <w:pPr>
        <w:pStyle w:val="ListParagraph"/>
        <w:numPr>
          <w:ilvl w:val="0"/>
          <w:numId w:val="8"/>
        </w:numPr>
        <w:tabs>
          <w:tab w:val="left" w:pos="833"/>
        </w:tabs>
        <w:kinsoku w:val="0"/>
        <w:overflowPunct w:val="0"/>
        <w:ind w:left="832" w:hanging="361"/>
        <w:rPr>
          <w:b/>
          <w:bCs/>
          <w:color w:val="000000"/>
          <w:sz w:val="20"/>
          <w:szCs w:val="20"/>
        </w:rPr>
      </w:pPr>
      <w:r>
        <w:rPr>
          <w:b/>
          <w:bCs/>
          <w:sz w:val="20"/>
          <w:szCs w:val="20"/>
        </w:rPr>
        <w:t>Retention</w:t>
      </w:r>
      <w:r>
        <w:rPr>
          <w:b/>
          <w:bCs/>
          <w:spacing w:val="-2"/>
          <w:sz w:val="20"/>
          <w:szCs w:val="20"/>
        </w:rPr>
        <w:t xml:space="preserve"> </w:t>
      </w:r>
      <w:r>
        <w:rPr>
          <w:b/>
          <w:bCs/>
          <w:sz w:val="20"/>
          <w:szCs w:val="20"/>
        </w:rPr>
        <w:t>periods</w:t>
      </w:r>
    </w:p>
    <w:p w14:paraId="124A52A2" w14:textId="77777777" w:rsidR="00FA7108" w:rsidRDefault="00FA7108">
      <w:pPr>
        <w:pStyle w:val="BodyText"/>
        <w:kinsoku w:val="0"/>
        <w:overflowPunct w:val="0"/>
        <w:spacing w:before="9"/>
        <w:rPr>
          <w:b/>
          <w:bCs/>
        </w:rPr>
      </w:pPr>
    </w:p>
    <w:p w14:paraId="4850DA6E" w14:textId="77777777" w:rsidR="00FA7108" w:rsidRDefault="00C2401E">
      <w:pPr>
        <w:pStyle w:val="ListParagraph"/>
        <w:numPr>
          <w:ilvl w:val="0"/>
          <w:numId w:val="8"/>
        </w:numPr>
        <w:tabs>
          <w:tab w:val="left" w:pos="833"/>
        </w:tabs>
        <w:kinsoku w:val="0"/>
        <w:overflowPunct w:val="0"/>
        <w:spacing w:before="1"/>
        <w:ind w:left="832" w:hanging="361"/>
        <w:rPr>
          <w:b/>
          <w:bCs/>
          <w:color w:val="000000"/>
          <w:sz w:val="20"/>
          <w:szCs w:val="20"/>
        </w:rPr>
      </w:pPr>
      <w:r>
        <w:rPr>
          <w:b/>
          <w:bCs/>
          <w:sz w:val="20"/>
          <w:szCs w:val="20"/>
        </w:rPr>
        <w:t>Your</w:t>
      </w:r>
      <w:r>
        <w:rPr>
          <w:b/>
          <w:bCs/>
          <w:spacing w:val="-1"/>
          <w:sz w:val="20"/>
          <w:szCs w:val="20"/>
        </w:rPr>
        <w:t xml:space="preserve"> </w:t>
      </w:r>
      <w:r>
        <w:rPr>
          <w:b/>
          <w:bCs/>
          <w:sz w:val="20"/>
          <w:szCs w:val="20"/>
        </w:rPr>
        <w:t>rights</w:t>
      </w:r>
    </w:p>
    <w:p w14:paraId="60D89609" w14:textId="77777777" w:rsidR="00FA7108" w:rsidRDefault="00FA7108">
      <w:pPr>
        <w:pStyle w:val="BodyText"/>
        <w:kinsoku w:val="0"/>
        <w:overflowPunct w:val="0"/>
        <w:spacing w:before="10"/>
        <w:rPr>
          <w:b/>
          <w:bCs/>
        </w:rPr>
      </w:pPr>
    </w:p>
    <w:p w14:paraId="7000BC92" w14:textId="77777777" w:rsidR="00FA7108" w:rsidRDefault="00C2401E">
      <w:pPr>
        <w:pStyle w:val="ListParagraph"/>
        <w:numPr>
          <w:ilvl w:val="0"/>
          <w:numId w:val="8"/>
        </w:numPr>
        <w:tabs>
          <w:tab w:val="left" w:pos="832"/>
        </w:tabs>
        <w:kinsoku w:val="0"/>
        <w:overflowPunct w:val="0"/>
        <w:ind w:left="832"/>
        <w:rPr>
          <w:b/>
          <w:bCs/>
          <w:color w:val="333333"/>
          <w:sz w:val="20"/>
          <w:szCs w:val="20"/>
        </w:rPr>
      </w:pPr>
      <w:r>
        <w:rPr>
          <w:b/>
          <w:bCs/>
          <w:color w:val="000000"/>
          <w:sz w:val="20"/>
          <w:szCs w:val="20"/>
        </w:rPr>
        <w:t>Keeping personal data</w:t>
      </w:r>
      <w:r>
        <w:rPr>
          <w:b/>
          <w:bCs/>
          <w:color w:val="000000"/>
          <w:spacing w:val="-4"/>
          <w:sz w:val="20"/>
          <w:szCs w:val="20"/>
        </w:rPr>
        <w:t xml:space="preserve"> </w:t>
      </w:r>
      <w:r>
        <w:rPr>
          <w:b/>
          <w:bCs/>
          <w:color w:val="000000"/>
          <w:sz w:val="20"/>
          <w:szCs w:val="20"/>
        </w:rPr>
        <w:t>up-to-date</w:t>
      </w:r>
    </w:p>
    <w:p w14:paraId="674F1D0E" w14:textId="77777777" w:rsidR="00FA7108" w:rsidRDefault="00FA7108">
      <w:pPr>
        <w:pStyle w:val="BodyText"/>
        <w:kinsoku w:val="0"/>
        <w:overflowPunct w:val="0"/>
        <w:spacing w:before="10"/>
        <w:rPr>
          <w:b/>
          <w:bCs/>
        </w:rPr>
      </w:pPr>
    </w:p>
    <w:p w14:paraId="611A9134" w14:textId="77777777" w:rsidR="00FA7108" w:rsidRDefault="00C2401E">
      <w:pPr>
        <w:pStyle w:val="ListParagraph"/>
        <w:numPr>
          <w:ilvl w:val="0"/>
          <w:numId w:val="8"/>
        </w:numPr>
        <w:tabs>
          <w:tab w:val="left" w:pos="832"/>
        </w:tabs>
        <w:kinsoku w:val="0"/>
        <w:overflowPunct w:val="0"/>
        <w:ind w:left="831" w:hanging="361"/>
        <w:rPr>
          <w:b/>
          <w:bCs/>
          <w:color w:val="000000"/>
          <w:sz w:val="20"/>
          <w:szCs w:val="20"/>
        </w:rPr>
      </w:pPr>
      <w:r>
        <w:rPr>
          <w:b/>
          <w:bCs/>
          <w:sz w:val="20"/>
          <w:szCs w:val="20"/>
        </w:rPr>
        <w:t>How can I access my personal</w:t>
      </w:r>
      <w:r>
        <w:rPr>
          <w:b/>
          <w:bCs/>
          <w:spacing w:val="-6"/>
          <w:sz w:val="20"/>
          <w:szCs w:val="20"/>
        </w:rPr>
        <w:t xml:space="preserve"> </w:t>
      </w:r>
      <w:r>
        <w:rPr>
          <w:b/>
          <w:bCs/>
          <w:sz w:val="20"/>
          <w:szCs w:val="20"/>
        </w:rPr>
        <w:t>information?</w:t>
      </w:r>
    </w:p>
    <w:p w14:paraId="5341600A" w14:textId="77777777" w:rsidR="00FA7108" w:rsidRDefault="00FA7108">
      <w:pPr>
        <w:pStyle w:val="BodyText"/>
        <w:kinsoku w:val="0"/>
        <w:overflowPunct w:val="0"/>
        <w:spacing w:before="9"/>
        <w:rPr>
          <w:b/>
          <w:bCs/>
        </w:rPr>
      </w:pPr>
    </w:p>
    <w:p w14:paraId="0E0E4BE8" w14:textId="77777777" w:rsidR="00FA7108" w:rsidRDefault="00C2401E">
      <w:pPr>
        <w:pStyle w:val="ListParagraph"/>
        <w:numPr>
          <w:ilvl w:val="0"/>
          <w:numId w:val="8"/>
        </w:numPr>
        <w:tabs>
          <w:tab w:val="left" w:pos="832"/>
        </w:tabs>
        <w:kinsoku w:val="0"/>
        <w:overflowPunct w:val="0"/>
        <w:ind w:left="831" w:hanging="361"/>
        <w:rPr>
          <w:b/>
          <w:bCs/>
          <w:color w:val="000000"/>
          <w:sz w:val="20"/>
          <w:szCs w:val="20"/>
        </w:rPr>
      </w:pPr>
      <w:r>
        <w:rPr>
          <w:b/>
          <w:bCs/>
          <w:sz w:val="20"/>
          <w:szCs w:val="20"/>
        </w:rPr>
        <w:t>Automated</w:t>
      </w:r>
      <w:r>
        <w:rPr>
          <w:b/>
          <w:bCs/>
          <w:spacing w:val="-2"/>
          <w:sz w:val="20"/>
          <w:szCs w:val="20"/>
        </w:rPr>
        <w:t xml:space="preserve"> </w:t>
      </w:r>
      <w:r>
        <w:rPr>
          <w:b/>
          <w:bCs/>
          <w:sz w:val="20"/>
          <w:szCs w:val="20"/>
        </w:rPr>
        <w:t>processing</w:t>
      </w:r>
    </w:p>
    <w:p w14:paraId="5582C8D0" w14:textId="77777777" w:rsidR="00FA7108" w:rsidRDefault="00FA7108">
      <w:pPr>
        <w:pStyle w:val="BodyText"/>
        <w:kinsoku w:val="0"/>
        <w:overflowPunct w:val="0"/>
        <w:spacing w:before="11"/>
        <w:rPr>
          <w:b/>
          <w:bCs/>
        </w:rPr>
      </w:pPr>
    </w:p>
    <w:p w14:paraId="155EC2FC" w14:textId="77777777" w:rsidR="00FA7108" w:rsidRDefault="00C2401E">
      <w:pPr>
        <w:pStyle w:val="ListParagraph"/>
        <w:numPr>
          <w:ilvl w:val="0"/>
          <w:numId w:val="8"/>
        </w:numPr>
        <w:tabs>
          <w:tab w:val="left" w:pos="832"/>
        </w:tabs>
        <w:kinsoku w:val="0"/>
        <w:overflowPunct w:val="0"/>
        <w:ind w:left="831" w:hanging="361"/>
        <w:rPr>
          <w:b/>
          <w:bCs/>
          <w:color w:val="000000"/>
          <w:sz w:val="20"/>
          <w:szCs w:val="20"/>
        </w:rPr>
      </w:pPr>
      <w:r>
        <w:rPr>
          <w:b/>
          <w:bCs/>
          <w:sz w:val="20"/>
          <w:szCs w:val="20"/>
        </w:rPr>
        <w:t>Who regulates the use of my personal</w:t>
      </w:r>
      <w:r>
        <w:rPr>
          <w:b/>
          <w:bCs/>
          <w:spacing w:val="-11"/>
          <w:sz w:val="20"/>
          <w:szCs w:val="20"/>
        </w:rPr>
        <w:t xml:space="preserve"> </w:t>
      </w:r>
      <w:r>
        <w:rPr>
          <w:b/>
          <w:bCs/>
          <w:sz w:val="20"/>
          <w:szCs w:val="20"/>
        </w:rPr>
        <w:t>information?</w:t>
      </w:r>
    </w:p>
    <w:p w14:paraId="6F6AF4D7" w14:textId="77777777" w:rsidR="00FA7108" w:rsidRDefault="00FA7108">
      <w:pPr>
        <w:pStyle w:val="BodyText"/>
        <w:kinsoku w:val="0"/>
        <w:overflowPunct w:val="0"/>
        <w:spacing w:before="10"/>
        <w:rPr>
          <w:b/>
          <w:bCs/>
        </w:rPr>
      </w:pPr>
    </w:p>
    <w:p w14:paraId="753FDE41" w14:textId="77777777" w:rsidR="00FA7108" w:rsidRDefault="00C2401E">
      <w:pPr>
        <w:pStyle w:val="ListParagraph"/>
        <w:numPr>
          <w:ilvl w:val="0"/>
          <w:numId w:val="8"/>
        </w:numPr>
        <w:tabs>
          <w:tab w:val="left" w:pos="832"/>
        </w:tabs>
        <w:kinsoku w:val="0"/>
        <w:overflowPunct w:val="0"/>
        <w:ind w:left="831" w:hanging="361"/>
        <w:rPr>
          <w:b/>
          <w:bCs/>
          <w:color w:val="000000"/>
          <w:sz w:val="20"/>
          <w:szCs w:val="20"/>
        </w:rPr>
      </w:pPr>
      <w:r>
        <w:rPr>
          <w:b/>
          <w:bCs/>
          <w:sz w:val="20"/>
          <w:szCs w:val="20"/>
        </w:rPr>
        <w:t>Who do I contact with</w:t>
      </w:r>
      <w:r>
        <w:rPr>
          <w:b/>
          <w:bCs/>
          <w:spacing w:val="-9"/>
          <w:sz w:val="20"/>
          <w:szCs w:val="20"/>
        </w:rPr>
        <w:t xml:space="preserve"> </w:t>
      </w:r>
      <w:r>
        <w:rPr>
          <w:b/>
          <w:bCs/>
          <w:sz w:val="20"/>
          <w:szCs w:val="20"/>
        </w:rPr>
        <w:t>questions?</w:t>
      </w:r>
    </w:p>
    <w:p w14:paraId="2E3E5116" w14:textId="77777777" w:rsidR="00FA7108" w:rsidRDefault="00FA7108">
      <w:pPr>
        <w:pStyle w:val="ListParagraph"/>
        <w:numPr>
          <w:ilvl w:val="0"/>
          <w:numId w:val="8"/>
        </w:numPr>
        <w:tabs>
          <w:tab w:val="left" w:pos="832"/>
        </w:tabs>
        <w:kinsoku w:val="0"/>
        <w:overflowPunct w:val="0"/>
        <w:ind w:left="831" w:hanging="361"/>
        <w:rPr>
          <w:b/>
          <w:bCs/>
          <w:color w:val="000000"/>
          <w:sz w:val="20"/>
          <w:szCs w:val="20"/>
        </w:rPr>
        <w:sectPr w:rsidR="00FA7108">
          <w:headerReference w:type="default" r:id="rId9"/>
          <w:footerReference w:type="default" r:id="rId10"/>
          <w:pgSz w:w="11910" w:h="16840"/>
          <w:pgMar w:top="960" w:right="1020" w:bottom="880" w:left="1020" w:header="637" w:footer="687" w:gutter="0"/>
          <w:pgNumType w:start="1"/>
          <w:cols w:space="720"/>
          <w:noEndnote/>
        </w:sectPr>
      </w:pPr>
    </w:p>
    <w:p w14:paraId="27B97B01" w14:textId="77777777" w:rsidR="00FA7108" w:rsidRDefault="00C2401E">
      <w:pPr>
        <w:pStyle w:val="BodyText"/>
        <w:kinsoku w:val="0"/>
        <w:overflowPunct w:val="0"/>
        <w:rPr>
          <w:b/>
          <w:bCs/>
        </w:rPr>
      </w:pPr>
      <w:r>
        <w:rPr>
          <w:noProof/>
        </w:rPr>
        <w:lastRenderedPageBreak/>
        <mc:AlternateContent>
          <mc:Choice Requires="wpg">
            <w:drawing>
              <wp:anchor distT="0" distB="0" distL="114300" distR="114300" simplePos="0" relativeHeight="251659264" behindDoc="1" locked="0" layoutInCell="0" allowOverlap="1" wp14:anchorId="5610E327" wp14:editId="60E729FB">
                <wp:simplePos x="0" y="0"/>
                <wp:positionH relativeFrom="page">
                  <wp:posOffset>6985</wp:posOffset>
                </wp:positionH>
                <wp:positionV relativeFrom="page">
                  <wp:posOffset>618490</wp:posOffset>
                </wp:positionV>
                <wp:extent cx="8051800" cy="857250"/>
                <wp:effectExtent l="0" t="0" r="0" b="0"/>
                <wp:wrapNone/>
                <wp:docPr id="103"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51800" cy="857250"/>
                          <a:chOff x="11" y="974"/>
                          <a:chExt cx="11907" cy="1268"/>
                        </a:xfrm>
                      </wpg:grpSpPr>
                      <wps:wsp>
                        <wps:cNvPr id="104" name="Freeform: Shape 104"/>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 name="Freeform: Shape 105"/>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6" name="Picture 1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7" name="Freeform: Shape 107"/>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Freeform: Shape 108"/>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Freeform: Shape 109"/>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B592DB" id="Group 12" o:spid="_x0000_s1026" style="position:absolute;margin-left:.55pt;margin-top:48.7pt;width:634pt;height:67.5pt;z-index:-251657216;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" o:allowincell="f">
                <v:shape id="Freeform 13"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14"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15"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">
                  <v:imagedata r:id="rId8" o:title=""/>
                </v:shape>
                <v:shape id="Freeform 16"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" path="m,l389,e" filled="f" strokeweight=".24039mm">
                  <v:path arrowok="t" o:connecttype="custom" o:connectlocs="0,0;389,0" o:connectangles="0,0"/>
                </v:shape>
                <v:shape id="Freeform 17"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" path="m,l424,e" filled="f" strokeweight=".5075mm">
                  <v:path arrowok="t" o:connecttype="custom" o:connectlocs="0,0;424,0" o:connectangles="0,0"/>
                </v:shape>
                <v:shape id="Freeform 18"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" path="m,l459,e" filled="f" strokeweight=".53422mm">
                  <v:path arrowok="t" o:connecttype="custom" o:connectlocs="0,0;459,0" o:connectangles="0,0"/>
                </v:shape>
                <w10:wrap anchorx="page" anchory="page"/>
              </v:group>
            </w:pict>
          </mc:Fallback>
        </mc:AlternateContent>
      </w:r>
    </w:p>
    <w:p w14:paraId="11B0B02E" w14:textId="77777777" w:rsidR="00FA7108" w:rsidRDefault="00FA7108">
      <w:pPr>
        <w:pStyle w:val="BodyText"/>
        <w:kinsoku w:val="0"/>
        <w:overflowPunct w:val="0"/>
        <w:rPr>
          <w:b/>
          <w:bCs/>
        </w:rPr>
      </w:pPr>
    </w:p>
    <w:p w14:paraId="42638DE2" w14:textId="77777777" w:rsidR="00FA7108" w:rsidRDefault="00FA7108">
      <w:pPr>
        <w:pStyle w:val="BodyText"/>
        <w:kinsoku w:val="0"/>
        <w:overflowPunct w:val="0"/>
        <w:rPr>
          <w:b/>
          <w:bCs/>
        </w:rPr>
      </w:pPr>
    </w:p>
    <w:p w14:paraId="0046E149" w14:textId="77777777" w:rsidR="00FA7108" w:rsidRDefault="00FA7108">
      <w:pPr>
        <w:pStyle w:val="BodyText"/>
        <w:kinsoku w:val="0"/>
        <w:overflowPunct w:val="0"/>
        <w:rPr>
          <w:b/>
          <w:bCs/>
        </w:rPr>
      </w:pPr>
    </w:p>
    <w:p w14:paraId="3A3D5A41" w14:textId="77777777" w:rsidR="00FA7108" w:rsidRDefault="00FA7108">
      <w:pPr>
        <w:pStyle w:val="BodyText"/>
        <w:kinsoku w:val="0"/>
        <w:overflowPunct w:val="0"/>
        <w:rPr>
          <w:b/>
          <w:bCs/>
        </w:rPr>
      </w:pPr>
    </w:p>
    <w:p w14:paraId="5EBC33F3" w14:textId="77777777" w:rsidR="00FA7108" w:rsidRDefault="00FA7108">
      <w:pPr>
        <w:pStyle w:val="BodyText"/>
        <w:kinsoku w:val="0"/>
        <w:overflowPunct w:val="0"/>
        <w:spacing w:before="5"/>
        <w:rPr>
          <w:b/>
          <w:bCs/>
          <w:sz w:val="19"/>
          <w:szCs w:val="19"/>
        </w:rPr>
      </w:pPr>
    </w:p>
    <w:p w14:paraId="7521CC50" w14:textId="77777777" w:rsidR="00FA7108" w:rsidRDefault="00C2401E">
      <w:pPr>
        <w:pStyle w:val="ListParagraph"/>
        <w:numPr>
          <w:ilvl w:val="0"/>
          <w:numId w:val="7"/>
        </w:numPr>
        <w:tabs>
          <w:tab w:val="left" w:pos="474"/>
        </w:tabs>
        <w:kinsoku w:val="0"/>
        <w:overflowPunct w:val="0"/>
        <w:spacing w:before="1"/>
        <w:rPr>
          <w:b/>
          <w:bCs/>
          <w:color w:val="000000"/>
          <w:sz w:val="20"/>
          <w:szCs w:val="20"/>
        </w:rPr>
      </w:pPr>
      <w:r>
        <w:rPr>
          <w:b/>
          <w:bCs/>
          <w:sz w:val="20"/>
          <w:szCs w:val="20"/>
        </w:rPr>
        <w:t>About this privacy</w:t>
      </w:r>
      <w:r>
        <w:rPr>
          <w:b/>
          <w:bCs/>
          <w:spacing w:val="-5"/>
          <w:sz w:val="20"/>
          <w:szCs w:val="20"/>
        </w:rPr>
        <w:t xml:space="preserve"> </w:t>
      </w:r>
      <w:r>
        <w:rPr>
          <w:b/>
          <w:bCs/>
          <w:sz w:val="20"/>
          <w:szCs w:val="20"/>
        </w:rPr>
        <w:t>notice</w:t>
      </w:r>
    </w:p>
    <w:p w14:paraId="2CA80D81" w14:textId="77777777" w:rsidR="00FA7108" w:rsidRDefault="00FA7108">
      <w:pPr>
        <w:pStyle w:val="BodyText"/>
        <w:kinsoku w:val="0"/>
        <w:overflowPunct w:val="0"/>
        <w:spacing w:before="10"/>
        <w:rPr>
          <w:b/>
          <w:bCs/>
        </w:rPr>
      </w:pPr>
    </w:p>
    <w:p w14:paraId="461ACBD4" w14:textId="77777777" w:rsidR="00FA7108" w:rsidRDefault="00C2401E">
      <w:pPr>
        <w:pStyle w:val="BodyText"/>
        <w:kinsoku w:val="0"/>
        <w:overflowPunct w:val="0"/>
        <w:ind w:left="113" w:right="113" w:hanging="1"/>
        <w:jc w:val="both"/>
      </w:pPr>
      <w:r>
        <w:rPr>
          <w:b/>
          <w:bCs/>
        </w:rPr>
        <w:t xml:space="preserve">University College London ("UCL", "we", "our", "us") </w:t>
      </w:r>
      <w:r>
        <w:t>are committed to protecting and respecting your privacy.</w:t>
      </w:r>
    </w:p>
    <w:p w14:paraId="0D0A662D" w14:textId="77777777" w:rsidR="00FA7108" w:rsidRDefault="00FA7108">
      <w:pPr>
        <w:pStyle w:val="BodyText"/>
        <w:kinsoku w:val="0"/>
        <w:overflowPunct w:val="0"/>
        <w:spacing w:before="9"/>
      </w:pPr>
    </w:p>
    <w:p w14:paraId="62FE7DE0" w14:textId="77777777" w:rsidR="00FA7108" w:rsidRDefault="00C2401E">
      <w:pPr>
        <w:pStyle w:val="BodyText"/>
        <w:kinsoku w:val="0"/>
        <w:overflowPunct w:val="0"/>
        <w:spacing w:before="1"/>
        <w:ind w:left="113" w:right="114"/>
        <w:jc w:val="both"/>
      </w:pPr>
      <w:r>
        <w:t>This</w:t>
      </w:r>
      <w:r>
        <w:rPr>
          <w:spacing w:val="-5"/>
        </w:rPr>
        <w:t xml:space="preserve"> </w:t>
      </w:r>
      <w:r>
        <w:t>privacy</w:t>
      </w:r>
      <w:r>
        <w:rPr>
          <w:spacing w:val="-5"/>
        </w:rPr>
        <w:t xml:space="preserve"> </w:t>
      </w:r>
      <w:r>
        <w:t>notice</w:t>
      </w:r>
      <w:r>
        <w:rPr>
          <w:spacing w:val="-4"/>
        </w:rPr>
        <w:t xml:space="preserve"> </w:t>
      </w:r>
      <w:r>
        <w:t>sets</w:t>
      </w:r>
      <w:r>
        <w:rPr>
          <w:spacing w:val="-3"/>
        </w:rPr>
        <w:t xml:space="preserve"> </w:t>
      </w:r>
      <w:r>
        <w:t>out</w:t>
      </w:r>
      <w:r>
        <w:rPr>
          <w:spacing w:val="-4"/>
        </w:rPr>
        <w:t xml:space="preserve"> </w:t>
      </w:r>
      <w:r>
        <w:t>how</w:t>
      </w:r>
      <w:r>
        <w:rPr>
          <w:spacing w:val="-5"/>
        </w:rPr>
        <w:t xml:space="preserve"> </w:t>
      </w:r>
      <w:r>
        <w:t>UCL</w:t>
      </w:r>
      <w:r>
        <w:rPr>
          <w:spacing w:val="-4"/>
        </w:rPr>
        <w:t xml:space="preserve"> </w:t>
      </w:r>
      <w:r>
        <w:t>processes</w:t>
      </w:r>
      <w:r>
        <w:rPr>
          <w:spacing w:val="-2"/>
        </w:rPr>
        <w:t xml:space="preserve"> </w:t>
      </w:r>
      <w:r>
        <w:t>your</w:t>
      </w:r>
      <w:r>
        <w:rPr>
          <w:spacing w:val="-4"/>
        </w:rPr>
        <w:t xml:space="preserve"> </w:t>
      </w:r>
      <w:r>
        <w:t>personal</w:t>
      </w:r>
      <w:r>
        <w:rPr>
          <w:spacing w:val="-4"/>
        </w:rPr>
        <w:t xml:space="preserve"> </w:t>
      </w:r>
      <w:r>
        <w:t>data</w:t>
      </w:r>
      <w:r>
        <w:rPr>
          <w:spacing w:val="-3"/>
        </w:rPr>
        <w:t xml:space="preserve"> </w:t>
      </w:r>
      <w:r>
        <w:t>whilst</w:t>
      </w:r>
      <w:r>
        <w:rPr>
          <w:spacing w:val="-5"/>
        </w:rPr>
        <w:t xml:space="preserve"> </w:t>
      </w:r>
      <w:r>
        <w:t>you</w:t>
      </w:r>
      <w:r>
        <w:rPr>
          <w:spacing w:val="-4"/>
        </w:rPr>
        <w:t xml:space="preserve"> </w:t>
      </w:r>
      <w:r>
        <w:t>are</w:t>
      </w:r>
      <w:r>
        <w:rPr>
          <w:spacing w:val="-3"/>
        </w:rPr>
        <w:t xml:space="preserve"> </w:t>
      </w:r>
      <w:r>
        <w:t>a</w:t>
      </w:r>
      <w:r>
        <w:rPr>
          <w:spacing w:val="-5"/>
        </w:rPr>
        <w:t xml:space="preserve"> </w:t>
      </w:r>
      <w:r>
        <w:t>student</w:t>
      </w:r>
      <w:r>
        <w:rPr>
          <w:spacing w:val="-4"/>
        </w:rPr>
        <w:t xml:space="preserve"> </w:t>
      </w:r>
      <w:r>
        <w:t>at</w:t>
      </w:r>
      <w:r>
        <w:rPr>
          <w:spacing w:val="-4"/>
        </w:rPr>
        <w:t xml:space="preserve"> </w:t>
      </w:r>
      <w:r>
        <w:t>UCL.</w:t>
      </w:r>
      <w:r>
        <w:rPr>
          <w:spacing w:val="-5"/>
        </w:rPr>
        <w:t xml:space="preserve"> </w:t>
      </w:r>
      <w:r>
        <w:t>It</w:t>
      </w:r>
      <w:r>
        <w:rPr>
          <w:spacing w:val="-4"/>
        </w:rPr>
        <w:t xml:space="preserve"> </w:t>
      </w:r>
      <w:r>
        <w:t>should be read in conjunction</w:t>
      </w:r>
      <w:r>
        <w:rPr>
          <w:spacing w:val="-5"/>
        </w:rPr>
        <w:t xml:space="preserve"> </w:t>
      </w:r>
      <w:r>
        <w:t>with:</w:t>
      </w:r>
    </w:p>
    <w:p w14:paraId="582FD6AF" w14:textId="77777777" w:rsidR="00FA7108" w:rsidRDefault="00FA7108">
      <w:pPr>
        <w:pStyle w:val="BodyText"/>
        <w:kinsoku w:val="0"/>
        <w:overflowPunct w:val="0"/>
        <w:spacing w:before="9"/>
      </w:pPr>
    </w:p>
    <w:p w14:paraId="3E4BEF63" w14:textId="77777777" w:rsidR="00FA7108" w:rsidRDefault="00C2401E">
      <w:pPr>
        <w:pStyle w:val="ListParagraph"/>
        <w:numPr>
          <w:ilvl w:val="1"/>
          <w:numId w:val="7"/>
        </w:numPr>
        <w:tabs>
          <w:tab w:val="left" w:pos="835"/>
        </w:tabs>
        <w:kinsoku w:val="0"/>
        <w:overflowPunct w:val="0"/>
        <w:ind w:right="111"/>
        <w:jc w:val="both"/>
        <w:rPr>
          <w:sz w:val="20"/>
          <w:szCs w:val="20"/>
        </w:rPr>
      </w:pPr>
      <w:r>
        <w:rPr>
          <w:sz w:val="20"/>
          <w:szCs w:val="20"/>
        </w:rPr>
        <w:t>the</w:t>
      </w:r>
      <w:r>
        <w:rPr>
          <w:spacing w:val="-12"/>
          <w:sz w:val="20"/>
          <w:szCs w:val="20"/>
        </w:rPr>
        <w:t xml:space="preserve"> </w:t>
      </w:r>
      <w:r>
        <w:rPr>
          <w:sz w:val="20"/>
          <w:szCs w:val="20"/>
        </w:rPr>
        <w:t>Prospective</w:t>
      </w:r>
      <w:r>
        <w:rPr>
          <w:spacing w:val="-11"/>
          <w:sz w:val="20"/>
          <w:szCs w:val="20"/>
        </w:rPr>
        <w:t xml:space="preserve"> </w:t>
      </w:r>
      <w:r>
        <w:rPr>
          <w:sz w:val="20"/>
          <w:szCs w:val="20"/>
        </w:rPr>
        <w:t>Student</w:t>
      </w:r>
      <w:r>
        <w:rPr>
          <w:spacing w:val="-13"/>
          <w:sz w:val="20"/>
          <w:szCs w:val="20"/>
        </w:rPr>
        <w:t xml:space="preserve"> </w:t>
      </w:r>
      <w:r>
        <w:rPr>
          <w:sz w:val="20"/>
          <w:szCs w:val="20"/>
        </w:rPr>
        <w:t>(Enquirers</w:t>
      </w:r>
      <w:r>
        <w:rPr>
          <w:spacing w:val="-11"/>
          <w:sz w:val="20"/>
          <w:szCs w:val="20"/>
        </w:rPr>
        <w:t xml:space="preserve"> </w:t>
      </w:r>
      <w:r>
        <w:rPr>
          <w:sz w:val="20"/>
          <w:szCs w:val="20"/>
        </w:rPr>
        <w:t>and</w:t>
      </w:r>
      <w:r>
        <w:rPr>
          <w:spacing w:val="-13"/>
          <w:sz w:val="20"/>
          <w:szCs w:val="20"/>
        </w:rPr>
        <w:t xml:space="preserve"> </w:t>
      </w:r>
      <w:r>
        <w:rPr>
          <w:sz w:val="20"/>
          <w:szCs w:val="20"/>
        </w:rPr>
        <w:t>Applicants)</w:t>
      </w:r>
      <w:r>
        <w:rPr>
          <w:spacing w:val="-12"/>
          <w:sz w:val="20"/>
          <w:szCs w:val="20"/>
        </w:rPr>
        <w:t xml:space="preserve"> </w:t>
      </w:r>
      <w:r>
        <w:rPr>
          <w:sz w:val="20"/>
          <w:szCs w:val="20"/>
        </w:rPr>
        <w:t>Privacy</w:t>
      </w:r>
      <w:r>
        <w:rPr>
          <w:spacing w:val="-12"/>
          <w:sz w:val="20"/>
          <w:szCs w:val="20"/>
        </w:rPr>
        <w:t xml:space="preserve"> </w:t>
      </w:r>
      <w:r>
        <w:rPr>
          <w:sz w:val="20"/>
          <w:szCs w:val="20"/>
        </w:rPr>
        <w:t>Notice,</w:t>
      </w:r>
      <w:r>
        <w:rPr>
          <w:spacing w:val="-13"/>
          <w:sz w:val="20"/>
          <w:szCs w:val="20"/>
        </w:rPr>
        <w:t xml:space="preserve"> </w:t>
      </w:r>
      <w:r>
        <w:rPr>
          <w:sz w:val="20"/>
          <w:szCs w:val="20"/>
        </w:rPr>
        <w:t>which</w:t>
      </w:r>
      <w:r>
        <w:rPr>
          <w:spacing w:val="-12"/>
          <w:sz w:val="20"/>
          <w:szCs w:val="20"/>
        </w:rPr>
        <w:t xml:space="preserve"> </w:t>
      </w:r>
      <w:r>
        <w:rPr>
          <w:sz w:val="20"/>
          <w:szCs w:val="20"/>
        </w:rPr>
        <w:t>sets</w:t>
      </w:r>
      <w:r>
        <w:rPr>
          <w:spacing w:val="-11"/>
          <w:sz w:val="20"/>
          <w:szCs w:val="20"/>
        </w:rPr>
        <w:t xml:space="preserve"> </w:t>
      </w:r>
      <w:r>
        <w:rPr>
          <w:sz w:val="20"/>
          <w:szCs w:val="20"/>
        </w:rPr>
        <w:t>out</w:t>
      </w:r>
      <w:r>
        <w:rPr>
          <w:spacing w:val="-12"/>
          <w:sz w:val="20"/>
          <w:szCs w:val="20"/>
        </w:rPr>
        <w:t xml:space="preserve"> </w:t>
      </w:r>
      <w:r>
        <w:rPr>
          <w:sz w:val="20"/>
          <w:szCs w:val="20"/>
        </w:rPr>
        <w:t>in</w:t>
      </w:r>
      <w:r>
        <w:rPr>
          <w:spacing w:val="-12"/>
          <w:sz w:val="20"/>
          <w:szCs w:val="20"/>
        </w:rPr>
        <w:t xml:space="preserve"> </w:t>
      </w:r>
      <w:r>
        <w:rPr>
          <w:sz w:val="20"/>
          <w:szCs w:val="20"/>
        </w:rPr>
        <w:t>further</w:t>
      </w:r>
      <w:r>
        <w:rPr>
          <w:spacing w:val="-11"/>
          <w:sz w:val="20"/>
          <w:szCs w:val="20"/>
        </w:rPr>
        <w:t xml:space="preserve"> </w:t>
      </w:r>
      <w:r>
        <w:rPr>
          <w:sz w:val="20"/>
          <w:szCs w:val="20"/>
        </w:rPr>
        <w:t>detail</w:t>
      </w:r>
      <w:r>
        <w:rPr>
          <w:spacing w:val="-13"/>
          <w:sz w:val="20"/>
          <w:szCs w:val="20"/>
        </w:rPr>
        <w:t xml:space="preserve"> </w:t>
      </w:r>
      <w:r>
        <w:rPr>
          <w:sz w:val="20"/>
          <w:szCs w:val="20"/>
        </w:rPr>
        <w:t>how your</w:t>
      </w:r>
      <w:r>
        <w:rPr>
          <w:spacing w:val="-10"/>
          <w:sz w:val="20"/>
          <w:szCs w:val="20"/>
        </w:rPr>
        <w:t xml:space="preserve"> </w:t>
      </w:r>
      <w:r>
        <w:rPr>
          <w:sz w:val="20"/>
          <w:szCs w:val="20"/>
        </w:rPr>
        <w:t>personal</w:t>
      </w:r>
      <w:r>
        <w:rPr>
          <w:spacing w:val="-10"/>
          <w:sz w:val="20"/>
          <w:szCs w:val="20"/>
        </w:rPr>
        <w:t xml:space="preserve"> </w:t>
      </w:r>
      <w:r>
        <w:rPr>
          <w:sz w:val="20"/>
          <w:szCs w:val="20"/>
        </w:rPr>
        <w:t>data</w:t>
      </w:r>
      <w:r>
        <w:rPr>
          <w:spacing w:val="-10"/>
          <w:sz w:val="20"/>
          <w:szCs w:val="20"/>
        </w:rPr>
        <w:t xml:space="preserve"> </w:t>
      </w:r>
      <w:r>
        <w:rPr>
          <w:sz w:val="20"/>
          <w:szCs w:val="20"/>
        </w:rPr>
        <w:t>is</w:t>
      </w:r>
      <w:r>
        <w:rPr>
          <w:spacing w:val="-8"/>
          <w:sz w:val="20"/>
          <w:szCs w:val="20"/>
        </w:rPr>
        <w:t xml:space="preserve"> </w:t>
      </w:r>
      <w:r>
        <w:rPr>
          <w:sz w:val="20"/>
          <w:szCs w:val="20"/>
        </w:rPr>
        <w:t>processed</w:t>
      </w:r>
      <w:r>
        <w:rPr>
          <w:spacing w:val="-10"/>
          <w:sz w:val="20"/>
          <w:szCs w:val="20"/>
        </w:rPr>
        <w:t xml:space="preserve"> </w:t>
      </w:r>
      <w:r>
        <w:rPr>
          <w:sz w:val="20"/>
          <w:szCs w:val="20"/>
        </w:rPr>
        <w:t>during</w:t>
      </w:r>
      <w:r>
        <w:rPr>
          <w:spacing w:val="-9"/>
          <w:sz w:val="20"/>
          <w:szCs w:val="20"/>
        </w:rPr>
        <w:t xml:space="preserve"> </w:t>
      </w:r>
      <w:r>
        <w:rPr>
          <w:sz w:val="20"/>
          <w:szCs w:val="20"/>
        </w:rPr>
        <w:t>the</w:t>
      </w:r>
      <w:r>
        <w:rPr>
          <w:spacing w:val="-10"/>
          <w:sz w:val="20"/>
          <w:szCs w:val="20"/>
        </w:rPr>
        <w:t xml:space="preserve"> </w:t>
      </w:r>
      <w:r>
        <w:rPr>
          <w:sz w:val="20"/>
          <w:szCs w:val="20"/>
        </w:rPr>
        <w:t>enquiry</w:t>
      </w:r>
      <w:r>
        <w:rPr>
          <w:spacing w:val="-10"/>
          <w:sz w:val="20"/>
          <w:szCs w:val="20"/>
        </w:rPr>
        <w:t xml:space="preserve"> </w:t>
      </w:r>
      <w:r>
        <w:rPr>
          <w:sz w:val="20"/>
          <w:szCs w:val="20"/>
        </w:rPr>
        <w:t>and</w:t>
      </w:r>
      <w:r>
        <w:rPr>
          <w:spacing w:val="-10"/>
          <w:sz w:val="20"/>
          <w:szCs w:val="20"/>
        </w:rPr>
        <w:t xml:space="preserve"> </w:t>
      </w:r>
      <w:r>
        <w:rPr>
          <w:sz w:val="20"/>
          <w:szCs w:val="20"/>
        </w:rPr>
        <w:t>application</w:t>
      </w:r>
      <w:r>
        <w:rPr>
          <w:spacing w:val="-10"/>
          <w:sz w:val="20"/>
          <w:szCs w:val="20"/>
        </w:rPr>
        <w:t xml:space="preserve"> </w:t>
      </w:r>
      <w:r>
        <w:rPr>
          <w:sz w:val="20"/>
          <w:szCs w:val="20"/>
        </w:rPr>
        <w:t>stage</w:t>
      </w:r>
      <w:r>
        <w:rPr>
          <w:spacing w:val="-10"/>
          <w:sz w:val="20"/>
          <w:szCs w:val="20"/>
        </w:rPr>
        <w:t xml:space="preserve"> </w:t>
      </w:r>
      <w:r>
        <w:rPr>
          <w:sz w:val="20"/>
          <w:szCs w:val="20"/>
        </w:rPr>
        <w:t>to</w:t>
      </w:r>
      <w:r>
        <w:rPr>
          <w:spacing w:val="-10"/>
          <w:sz w:val="20"/>
          <w:szCs w:val="20"/>
        </w:rPr>
        <w:t xml:space="preserve"> </w:t>
      </w:r>
      <w:r>
        <w:rPr>
          <w:sz w:val="20"/>
          <w:szCs w:val="20"/>
        </w:rPr>
        <w:t>become</w:t>
      </w:r>
      <w:r>
        <w:rPr>
          <w:spacing w:val="-9"/>
          <w:sz w:val="20"/>
          <w:szCs w:val="20"/>
        </w:rPr>
        <w:t xml:space="preserve"> </w:t>
      </w:r>
      <w:r>
        <w:rPr>
          <w:sz w:val="20"/>
          <w:szCs w:val="20"/>
        </w:rPr>
        <w:t>a</w:t>
      </w:r>
      <w:r>
        <w:rPr>
          <w:spacing w:val="-10"/>
          <w:sz w:val="20"/>
          <w:szCs w:val="20"/>
        </w:rPr>
        <w:t xml:space="preserve"> </w:t>
      </w:r>
      <w:r>
        <w:rPr>
          <w:sz w:val="20"/>
          <w:szCs w:val="20"/>
        </w:rPr>
        <w:t>student</w:t>
      </w:r>
      <w:r>
        <w:rPr>
          <w:spacing w:val="-11"/>
          <w:sz w:val="20"/>
          <w:szCs w:val="20"/>
        </w:rPr>
        <w:t xml:space="preserve"> </w:t>
      </w:r>
      <w:r>
        <w:rPr>
          <w:sz w:val="20"/>
          <w:szCs w:val="20"/>
        </w:rPr>
        <w:t>at</w:t>
      </w:r>
      <w:r>
        <w:rPr>
          <w:spacing w:val="-11"/>
          <w:sz w:val="20"/>
          <w:szCs w:val="20"/>
        </w:rPr>
        <w:t xml:space="preserve"> </w:t>
      </w:r>
      <w:r>
        <w:rPr>
          <w:sz w:val="20"/>
          <w:szCs w:val="20"/>
        </w:rPr>
        <w:t>UCL; and</w:t>
      </w:r>
    </w:p>
    <w:p w14:paraId="022B6D74" w14:textId="77777777" w:rsidR="00FA7108" w:rsidRDefault="00FA7108">
      <w:pPr>
        <w:pStyle w:val="BodyText"/>
        <w:kinsoku w:val="0"/>
        <w:overflowPunct w:val="0"/>
        <w:spacing w:before="9"/>
      </w:pPr>
    </w:p>
    <w:p w14:paraId="5712AF5D" w14:textId="77777777" w:rsidR="00FA7108" w:rsidRDefault="00C2401E">
      <w:pPr>
        <w:pStyle w:val="ListParagraph"/>
        <w:numPr>
          <w:ilvl w:val="1"/>
          <w:numId w:val="7"/>
        </w:numPr>
        <w:tabs>
          <w:tab w:val="left" w:pos="835"/>
        </w:tabs>
        <w:kinsoku w:val="0"/>
        <w:overflowPunct w:val="0"/>
        <w:ind w:right="113"/>
        <w:jc w:val="both"/>
        <w:rPr>
          <w:sz w:val="20"/>
          <w:szCs w:val="20"/>
        </w:rPr>
      </w:pPr>
      <w:r>
        <w:rPr>
          <w:sz w:val="20"/>
          <w:szCs w:val="20"/>
        </w:rPr>
        <w:t>the Alumni Privacy Notice, which provides details of how your personal data is processed once you have</w:t>
      </w:r>
      <w:r>
        <w:rPr>
          <w:spacing w:val="-2"/>
          <w:sz w:val="20"/>
          <w:szCs w:val="20"/>
        </w:rPr>
        <w:t xml:space="preserve"> </w:t>
      </w:r>
      <w:r>
        <w:rPr>
          <w:sz w:val="20"/>
          <w:szCs w:val="20"/>
        </w:rPr>
        <w:t>graduated.</w:t>
      </w:r>
    </w:p>
    <w:p w14:paraId="02DE73C9" w14:textId="77777777" w:rsidR="00FA7108" w:rsidRDefault="00FA7108">
      <w:pPr>
        <w:pStyle w:val="BodyText"/>
        <w:kinsoku w:val="0"/>
        <w:overflowPunct w:val="0"/>
        <w:spacing w:before="8"/>
      </w:pPr>
    </w:p>
    <w:p w14:paraId="2B0C86D7" w14:textId="77777777" w:rsidR="00FA7108" w:rsidRDefault="00C2401E">
      <w:pPr>
        <w:pStyle w:val="BodyText"/>
        <w:kinsoku w:val="0"/>
        <w:overflowPunct w:val="0"/>
        <w:spacing w:before="1"/>
        <w:ind w:left="114"/>
        <w:jc w:val="both"/>
      </w:pPr>
      <w:r>
        <w:t xml:space="preserve">The above UCL privacy notices (and others) can be found here: </w:t>
      </w:r>
      <w:hyperlink r:id="rId11" w:history="1">
        <w:r>
          <w:t>www.ucl.ac.uk/legal-services/privacy</w:t>
        </w:r>
      </w:hyperlink>
    </w:p>
    <w:p w14:paraId="1A9DAF04" w14:textId="77777777" w:rsidR="00FA7108" w:rsidRDefault="00FA7108">
      <w:pPr>
        <w:pStyle w:val="BodyText"/>
        <w:kinsoku w:val="0"/>
        <w:overflowPunct w:val="0"/>
        <w:spacing w:before="10"/>
      </w:pPr>
    </w:p>
    <w:p w14:paraId="2E4FECD1" w14:textId="77777777" w:rsidR="00FA7108" w:rsidRDefault="00C2401E">
      <w:pPr>
        <w:pStyle w:val="BodyText"/>
        <w:kinsoku w:val="0"/>
        <w:overflowPunct w:val="0"/>
        <w:ind w:left="114" w:right="112"/>
        <w:jc w:val="both"/>
      </w:pPr>
      <w:r>
        <w:t>This notice applies to the personal data we collect from you and personal data which is passed to us by third parties. Please read the following carefully to understand how we process your personal data.</w:t>
      </w:r>
    </w:p>
    <w:p w14:paraId="4B3CE8E3" w14:textId="77777777" w:rsidR="00FA7108" w:rsidRDefault="00FA7108">
      <w:pPr>
        <w:pStyle w:val="BodyText"/>
        <w:kinsoku w:val="0"/>
        <w:overflowPunct w:val="0"/>
        <w:spacing w:before="9"/>
      </w:pPr>
    </w:p>
    <w:p w14:paraId="7ABF39EF" w14:textId="77777777" w:rsidR="00FA7108" w:rsidRDefault="00C2401E">
      <w:pPr>
        <w:pStyle w:val="BodyText"/>
        <w:kinsoku w:val="0"/>
        <w:overflowPunct w:val="0"/>
        <w:spacing w:before="1"/>
        <w:ind w:left="114" w:right="113"/>
        <w:jc w:val="both"/>
      </w:pPr>
      <w:r>
        <w:t>In</w:t>
      </w:r>
      <w:r>
        <w:rPr>
          <w:spacing w:val="-10"/>
        </w:rPr>
        <w:t xml:space="preserve"> </w:t>
      </w:r>
      <w:r>
        <w:t>addition</w:t>
      </w:r>
      <w:r>
        <w:rPr>
          <w:spacing w:val="-9"/>
        </w:rPr>
        <w:t xml:space="preserve"> </w:t>
      </w:r>
      <w:r>
        <w:t>to</w:t>
      </w:r>
      <w:r>
        <w:rPr>
          <w:spacing w:val="-9"/>
        </w:rPr>
        <w:t xml:space="preserve"> </w:t>
      </w:r>
      <w:r>
        <w:t>the</w:t>
      </w:r>
      <w:r>
        <w:rPr>
          <w:spacing w:val="-9"/>
        </w:rPr>
        <w:t xml:space="preserve"> </w:t>
      </w:r>
      <w:r>
        <w:t>information</w:t>
      </w:r>
      <w:r>
        <w:rPr>
          <w:spacing w:val="-9"/>
        </w:rPr>
        <w:t xml:space="preserve"> </w:t>
      </w:r>
      <w:r>
        <w:t>in</w:t>
      </w:r>
      <w:r>
        <w:rPr>
          <w:spacing w:val="-9"/>
        </w:rPr>
        <w:t xml:space="preserve"> </w:t>
      </w:r>
      <w:r>
        <w:t>this</w:t>
      </w:r>
      <w:r>
        <w:rPr>
          <w:spacing w:val="-8"/>
        </w:rPr>
        <w:t xml:space="preserve"> </w:t>
      </w:r>
      <w:r>
        <w:t>privacy</w:t>
      </w:r>
      <w:r>
        <w:rPr>
          <w:spacing w:val="-11"/>
        </w:rPr>
        <w:t xml:space="preserve"> </w:t>
      </w:r>
      <w:r>
        <w:t>notice,</w:t>
      </w:r>
      <w:r>
        <w:rPr>
          <w:spacing w:val="-10"/>
        </w:rPr>
        <w:t xml:space="preserve"> </w:t>
      </w:r>
      <w:r>
        <w:t>you</w:t>
      </w:r>
      <w:r>
        <w:rPr>
          <w:spacing w:val="-10"/>
        </w:rPr>
        <w:t xml:space="preserve"> </w:t>
      </w:r>
      <w:r>
        <w:t>may</w:t>
      </w:r>
      <w:r>
        <w:rPr>
          <w:spacing w:val="-10"/>
        </w:rPr>
        <w:t xml:space="preserve"> </w:t>
      </w:r>
      <w:r>
        <w:t>be</w:t>
      </w:r>
      <w:r>
        <w:rPr>
          <w:spacing w:val="-9"/>
        </w:rPr>
        <w:t xml:space="preserve"> </w:t>
      </w:r>
      <w:r>
        <w:t>given</w:t>
      </w:r>
      <w:r>
        <w:rPr>
          <w:spacing w:val="-9"/>
        </w:rPr>
        <w:t xml:space="preserve"> </w:t>
      </w:r>
      <w:r>
        <w:t>further</w:t>
      </w:r>
      <w:r>
        <w:rPr>
          <w:spacing w:val="-9"/>
        </w:rPr>
        <w:t xml:space="preserve"> </w:t>
      </w:r>
      <w:r>
        <w:t>information</w:t>
      </w:r>
      <w:r>
        <w:rPr>
          <w:spacing w:val="-9"/>
        </w:rPr>
        <w:t xml:space="preserve"> </w:t>
      </w:r>
      <w:r>
        <w:t>about</w:t>
      </w:r>
      <w:r>
        <w:rPr>
          <w:spacing w:val="-10"/>
        </w:rPr>
        <w:t xml:space="preserve"> </w:t>
      </w:r>
      <w:r>
        <w:t>the</w:t>
      </w:r>
      <w:r>
        <w:rPr>
          <w:spacing w:val="-10"/>
        </w:rPr>
        <w:t xml:space="preserve"> </w:t>
      </w:r>
      <w:r>
        <w:t>uses</w:t>
      </w:r>
      <w:r>
        <w:rPr>
          <w:spacing w:val="-8"/>
        </w:rPr>
        <w:t xml:space="preserve"> </w:t>
      </w:r>
      <w:r>
        <w:t>of</w:t>
      </w:r>
      <w:r>
        <w:rPr>
          <w:spacing w:val="-10"/>
        </w:rPr>
        <w:t xml:space="preserve"> </w:t>
      </w:r>
      <w:r>
        <w:t>your personal data when you sign up to use specific services and facilities we offer and, in certain situations, you may be asked whether you give your consent to us processing information about</w:t>
      </w:r>
      <w:r>
        <w:rPr>
          <w:spacing w:val="-17"/>
        </w:rPr>
        <w:t xml:space="preserve"> </w:t>
      </w:r>
      <w:r>
        <w:t>you.</w:t>
      </w:r>
    </w:p>
    <w:p w14:paraId="151E6E21" w14:textId="77777777" w:rsidR="00FA7108" w:rsidRDefault="00FA7108">
      <w:pPr>
        <w:pStyle w:val="BodyText"/>
        <w:kinsoku w:val="0"/>
        <w:overflowPunct w:val="0"/>
        <w:spacing w:before="10"/>
      </w:pPr>
    </w:p>
    <w:p w14:paraId="4B739578" w14:textId="77777777" w:rsidR="00FA7108" w:rsidRDefault="00C2401E">
      <w:pPr>
        <w:pStyle w:val="BodyText"/>
        <w:kinsoku w:val="0"/>
        <w:overflowPunct w:val="0"/>
        <w:ind w:left="114" w:right="113"/>
        <w:jc w:val="both"/>
        <w:rPr>
          <w:color w:val="000000"/>
        </w:rPr>
      </w:pPr>
      <w:r>
        <w:t>Any</w:t>
      </w:r>
      <w:r>
        <w:rPr>
          <w:spacing w:val="-18"/>
        </w:rPr>
        <w:t xml:space="preserve"> </w:t>
      </w:r>
      <w:r>
        <w:t>changes</w:t>
      </w:r>
      <w:r>
        <w:rPr>
          <w:spacing w:val="-17"/>
        </w:rPr>
        <w:t xml:space="preserve"> </w:t>
      </w:r>
      <w:r>
        <w:t>we</w:t>
      </w:r>
      <w:r>
        <w:rPr>
          <w:spacing w:val="-16"/>
        </w:rPr>
        <w:t xml:space="preserve"> </w:t>
      </w:r>
      <w:r>
        <w:t>make</w:t>
      </w:r>
      <w:r>
        <w:rPr>
          <w:spacing w:val="-16"/>
        </w:rPr>
        <w:t xml:space="preserve"> </w:t>
      </w:r>
      <w:r>
        <w:t>to</w:t>
      </w:r>
      <w:r>
        <w:rPr>
          <w:spacing w:val="-17"/>
        </w:rPr>
        <w:t xml:space="preserve"> </w:t>
      </w:r>
      <w:r>
        <w:t>this</w:t>
      </w:r>
      <w:r>
        <w:rPr>
          <w:spacing w:val="-15"/>
        </w:rPr>
        <w:t xml:space="preserve"> </w:t>
      </w:r>
      <w:r>
        <w:t>privacy</w:t>
      </w:r>
      <w:r>
        <w:rPr>
          <w:spacing w:val="-17"/>
        </w:rPr>
        <w:t xml:space="preserve"> </w:t>
      </w:r>
      <w:r>
        <w:t>notice</w:t>
      </w:r>
      <w:r>
        <w:rPr>
          <w:spacing w:val="-17"/>
        </w:rPr>
        <w:t xml:space="preserve"> </w:t>
      </w:r>
      <w:r>
        <w:t>in</w:t>
      </w:r>
      <w:r>
        <w:rPr>
          <w:spacing w:val="-16"/>
        </w:rPr>
        <w:t xml:space="preserve"> </w:t>
      </w:r>
      <w:r>
        <w:t>the</w:t>
      </w:r>
      <w:r>
        <w:rPr>
          <w:spacing w:val="-16"/>
        </w:rPr>
        <w:t xml:space="preserve"> </w:t>
      </w:r>
      <w:r>
        <w:t>future</w:t>
      </w:r>
      <w:r>
        <w:rPr>
          <w:spacing w:val="-16"/>
        </w:rPr>
        <w:t xml:space="preserve"> </w:t>
      </w:r>
      <w:r>
        <w:t>will</w:t>
      </w:r>
      <w:r>
        <w:rPr>
          <w:spacing w:val="-17"/>
        </w:rPr>
        <w:t xml:space="preserve"> </w:t>
      </w:r>
      <w:r>
        <w:t>be</w:t>
      </w:r>
      <w:r>
        <w:rPr>
          <w:spacing w:val="-16"/>
        </w:rPr>
        <w:t xml:space="preserve"> </w:t>
      </w:r>
      <w:r>
        <w:t>posted</w:t>
      </w:r>
      <w:r>
        <w:rPr>
          <w:spacing w:val="-16"/>
        </w:rPr>
        <w:t xml:space="preserve"> </w:t>
      </w:r>
      <w:r>
        <w:t>on</w:t>
      </w:r>
      <w:r>
        <w:rPr>
          <w:spacing w:val="-17"/>
        </w:rPr>
        <w:t xml:space="preserve"> </w:t>
      </w:r>
      <w:hyperlink r:id="rId12" w:history="1">
        <w:r>
          <w:rPr>
            <w:color w:val="0000FF"/>
            <w:u w:val="single"/>
          </w:rPr>
          <w:t>www.ucl.ac.uk/legal-services/privacy</w:t>
        </w:r>
      </w:hyperlink>
      <w:r>
        <w:rPr>
          <w:color w:val="0000FF"/>
        </w:rPr>
        <w:t xml:space="preserve"> </w:t>
      </w:r>
      <w:r>
        <w:rPr>
          <w:color w:val="000000"/>
        </w:rPr>
        <w:t>and, where appropriate, notified to you by</w:t>
      </w:r>
      <w:r>
        <w:rPr>
          <w:color w:val="000000"/>
          <w:spacing w:val="-8"/>
        </w:rPr>
        <w:t xml:space="preserve"> </w:t>
      </w:r>
      <w:r>
        <w:rPr>
          <w:color w:val="000000"/>
        </w:rPr>
        <w:t>e-mail.</w:t>
      </w:r>
    </w:p>
    <w:p w14:paraId="2C3A0040" w14:textId="77777777" w:rsidR="00FA7108" w:rsidRDefault="00FA7108">
      <w:pPr>
        <w:pStyle w:val="BodyText"/>
        <w:kinsoku w:val="0"/>
        <w:overflowPunct w:val="0"/>
        <w:spacing w:before="9"/>
      </w:pPr>
    </w:p>
    <w:p w14:paraId="4828610E" w14:textId="77777777" w:rsidR="00FA7108" w:rsidRDefault="00C2401E">
      <w:pPr>
        <w:pStyle w:val="Heading1"/>
        <w:numPr>
          <w:ilvl w:val="0"/>
          <w:numId w:val="7"/>
        </w:numPr>
        <w:tabs>
          <w:tab w:val="left" w:pos="474"/>
        </w:tabs>
        <w:kinsoku w:val="0"/>
        <w:overflowPunct w:val="0"/>
        <w:rPr>
          <w:color w:val="000000"/>
        </w:rPr>
      </w:pPr>
      <w:r>
        <w:t>What is 'personal</w:t>
      </w:r>
      <w:r>
        <w:rPr>
          <w:spacing w:val="-3"/>
        </w:rPr>
        <w:t xml:space="preserve"> </w:t>
      </w:r>
      <w:r>
        <w:t>data'?</w:t>
      </w:r>
    </w:p>
    <w:p w14:paraId="50202CB4" w14:textId="77777777" w:rsidR="00FA7108" w:rsidRDefault="00FA7108">
      <w:pPr>
        <w:pStyle w:val="BodyText"/>
        <w:kinsoku w:val="0"/>
        <w:overflowPunct w:val="0"/>
        <w:spacing w:before="11"/>
        <w:rPr>
          <w:b/>
          <w:bCs/>
        </w:rPr>
      </w:pPr>
    </w:p>
    <w:p w14:paraId="7D5FCE54" w14:textId="77777777" w:rsidR="00FA7108" w:rsidRDefault="00C2401E">
      <w:pPr>
        <w:pStyle w:val="BodyText"/>
        <w:kinsoku w:val="0"/>
        <w:overflowPunct w:val="0"/>
        <w:ind w:left="113" w:right="111"/>
        <w:jc w:val="both"/>
      </w:pPr>
      <w:r>
        <w:t>‘Personal data’ means any information which identifies you as an individual. It may include your name but it may</w:t>
      </w:r>
      <w:r>
        <w:rPr>
          <w:spacing w:val="-8"/>
        </w:rPr>
        <w:t xml:space="preserve"> </w:t>
      </w:r>
      <w:r>
        <w:t>also</w:t>
      </w:r>
      <w:r>
        <w:rPr>
          <w:spacing w:val="-9"/>
        </w:rPr>
        <w:t xml:space="preserve"> </w:t>
      </w:r>
      <w:r>
        <w:t>be</w:t>
      </w:r>
      <w:r>
        <w:rPr>
          <w:spacing w:val="-8"/>
        </w:rPr>
        <w:t xml:space="preserve"> </w:t>
      </w:r>
      <w:r>
        <w:t>other</w:t>
      </w:r>
      <w:r>
        <w:rPr>
          <w:spacing w:val="-7"/>
        </w:rPr>
        <w:t xml:space="preserve"> </w:t>
      </w:r>
      <w:r>
        <w:t>information</w:t>
      </w:r>
      <w:r>
        <w:rPr>
          <w:spacing w:val="-7"/>
        </w:rPr>
        <w:t xml:space="preserve"> </w:t>
      </w:r>
      <w:r>
        <w:t>such</w:t>
      </w:r>
      <w:r>
        <w:rPr>
          <w:spacing w:val="-9"/>
        </w:rPr>
        <w:t xml:space="preserve"> </w:t>
      </w:r>
      <w:r>
        <w:t>as</w:t>
      </w:r>
      <w:r>
        <w:rPr>
          <w:spacing w:val="-7"/>
        </w:rPr>
        <w:t xml:space="preserve"> </w:t>
      </w:r>
      <w:r>
        <w:t>your</w:t>
      </w:r>
      <w:r>
        <w:rPr>
          <w:spacing w:val="-6"/>
        </w:rPr>
        <w:t xml:space="preserve"> </w:t>
      </w:r>
      <w:r>
        <w:t>date</w:t>
      </w:r>
      <w:r>
        <w:rPr>
          <w:spacing w:val="-8"/>
        </w:rPr>
        <w:t xml:space="preserve"> </w:t>
      </w:r>
      <w:r>
        <w:t>of</w:t>
      </w:r>
      <w:r>
        <w:rPr>
          <w:spacing w:val="-7"/>
        </w:rPr>
        <w:t xml:space="preserve"> </w:t>
      </w:r>
      <w:r>
        <w:t>birth,</w:t>
      </w:r>
      <w:r>
        <w:rPr>
          <w:spacing w:val="-8"/>
        </w:rPr>
        <w:t xml:space="preserve"> </w:t>
      </w:r>
      <w:r>
        <w:t>nationality</w:t>
      </w:r>
      <w:r>
        <w:rPr>
          <w:spacing w:val="-7"/>
        </w:rPr>
        <w:t xml:space="preserve"> </w:t>
      </w:r>
      <w:r>
        <w:t>and</w:t>
      </w:r>
      <w:r>
        <w:rPr>
          <w:spacing w:val="-8"/>
        </w:rPr>
        <w:t xml:space="preserve"> </w:t>
      </w:r>
      <w:r>
        <w:t>gender</w:t>
      </w:r>
      <w:r>
        <w:rPr>
          <w:spacing w:val="-8"/>
        </w:rPr>
        <w:t xml:space="preserve"> </w:t>
      </w:r>
      <w:r>
        <w:t>which</w:t>
      </w:r>
      <w:r>
        <w:rPr>
          <w:spacing w:val="-8"/>
        </w:rPr>
        <w:t xml:space="preserve"> </w:t>
      </w:r>
      <w:r>
        <w:t>when</w:t>
      </w:r>
      <w:r>
        <w:rPr>
          <w:spacing w:val="-9"/>
        </w:rPr>
        <w:t xml:space="preserve"> </w:t>
      </w:r>
      <w:r>
        <w:t>combined</w:t>
      </w:r>
      <w:r>
        <w:rPr>
          <w:spacing w:val="-7"/>
        </w:rPr>
        <w:t xml:space="preserve"> </w:t>
      </w:r>
      <w:r>
        <w:t>identify you.</w:t>
      </w:r>
      <w:r>
        <w:rPr>
          <w:spacing w:val="-14"/>
        </w:rPr>
        <w:t xml:space="preserve"> </w:t>
      </w:r>
      <w:r>
        <w:t>This</w:t>
      </w:r>
      <w:r>
        <w:rPr>
          <w:spacing w:val="-13"/>
        </w:rPr>
        <w:t xml:space="preserve"> </w:t>
      </w:r>
      <w:r>
        <w:t>information</w:t>
      </w:r>
      <w:r>
        <w:rPr>
          <w:spacing w:val="-14"/>
        </w:rPr>
        <w:t xml:space="preserve"> </w:t>
      </w:r>
      <w:r>
        <w:t>may</w:t>
      </w:r>
      <w:r>
        <w:rPr>
          <w:spacing w:val="-14"/>
        </w:rPr>
        <w:t xml:space="preserve"> </w:t>
      </w:r>
      <w:r>
        <w:t>be</w:t>
      </w:r>
      <w:r>
        <w:rPr>
          <w:spacing w:val="-14"/>
        </w:rPr>
        <w:t xml:space="preserve"> </w:t>
      </w:r>
      <w:r>
        <w:t>collected</w:t>
      </w:r>
      <w:r>
        <w:rPr>
          <w:spacing w:val="-14"/>
        </w:rPr>
        <w:t xml:space="preserve"> </w:t>
      </w:r>
      <w:r>
        <w:t>in</w:t>
      </w:r>
      <w:r>
        <w:rPr>
          <w:spacing w:val="-14"/>
        </w:rPr>
        <w:t xml:space="preserve"> </w:t>
      </w:r>
      <w:r>
        <w:t>a</w:t>
      </w:r>
      <w:r>
        <w:rPr>
          <w:spacing w:val="-13"/>
        </w:rPr>
        <w:t xml:space="preserve"> </w:t>
      </w:r>
      <w:r>
        <w:t>variety</w:t>
      </w:r>
      <w:r>
        <w:rPr>
          <w:spacing w:val="-13"/>
        </w:rPr>
        <w:t xml:space="preserve"> </w:t>
      </w:r>
      <w:r>
        <w:t>of</w:t>
      </w:r>
      <w:r>
        <w:rPr>
          <w:spacing w:val="-14"/>
        </w:rPr>
        <w:t xml:space="preserve"> </w:t>
      </w:r>
      <w:r>
        <w:t>ways,</w:t>
      </w:r>
      <w:r>
        <w:rPr>
          <w:spacing w:val="-14"/>
        </w:rPr>
        <w:t xml:space="preserve"> </w:t>
      </w:r>
      <w:r>
        <w:t>including</w:t>
      </w:r>
      <w:r>
        <w:rPr>
          <w:spacing w:val="-13"/>
        </w:rPr>
        <w:t xml:space="preserve"> </w:t>
      </w:r>
      <w:r>
        <w:t>electronically,</w:t>
      </w:r>
      <w:r>
        <w:rPr>
          <w:spacing w:val="-14"/>
        </w:rPr>
        <w:t xml:space="preserve"> </w:t>
      </w:r>
      <w:r>
        <w:t>in</w:t>
      </w:r>
      <w:r>
        <w:rPr>
          <w:spacing w:val="-14"/>
        </w:rPr>
        <w:t xml:space="preserve"> </w:t>
      </w:r>
      <w:r>
        <w:t>paper</w:t>
      </w:r>
      <w:r>
        <w:rPr>
          <w:spacing w:val="-13"/>
        </w:rPr>
        <w:t xml:space="preserve"> </w:t>
      </w:r>
      <w:r>
        <w:t>form,</w:t>
      </w:r>
      <w:r>
        <w:rPr>
          <w:spacing w:val="-14"/>
        </w:rPr>
        <w:t xml:space="preserve"> </w:t>
      </w:r>
      <w:r>
        <w:t>by</w:t>
      </w:r>
      <w:r>
        <w:rPr>
          <w:spacing w:val="-13"/>
        </w:rPr>
        <w:t xml:space="preserve"> </w:t>
      </w:r>
      <w:r>
        <w:t>telephone or in</w:t>
      </w:r>
      <w:r>
        <w:rPr>
          <w:spacing w:val="-2"/>
        </w:rPr>
        <w:t xml:space="preserve"> </w:t>
      </w:r>
      <w:r>
        <w:t>person.</w:t>
      </w:r>
    </w:p>
    <w:p w14:paraId="5F7B5DA8" w14:textId="77777777" w:rsidR="00FA7108" w:rsidRDefault="00FA7108">
      <w:pPr>
        <w:pStyle w:val="BodyText"/>
        <w:kinsoku w:val="0"/>
        <w:overflowPunct w:val="0"/>
        <w:spacing w:before="10"/>
      </w:pPr>
    </w:p>
    <w:p w14:paraId="1AC4DAAA" w14:textId="77777777" w:rsidR="00FA7108" w:rsidRDefault="00C2401E">
      <w:pPr>
        <w:pStyle w:val="Heading1"/>
        <w:numPr>
          <w:ilvl w:val="0"/>
          <w:numId w:val="7"/>
        </w:numPr>
        <w:tabs>
          <w:tab w:val="left" w:pos="474"/>
        </w:tabs>
        <w:kinsoku w:val="0"/>
        <w:overflowPunct w:val="0"/>
        <w:ind w:hanging="361"/>
        <w:rPr>
          <w:color w:val="000000"/>
        </w:rPr>
      </w:pPr>
      <w:r>
        <w:t>UCL's data protection</w:t>
      </w:r>
      <w:r>
        <w:rPr>
          <w:spacing w:val="-4"/>
        </w:rPr>
        <w:t xml:space="preserve"> </w:t>
      </w:r>
      <w:r>
        <w:t>obligations</w:t>
      </w:r>
    </w:p>
    <w:p w14:paraId="0D055D10" w14:textId="77777777" w:rsidR="00FA7108" w:rsidRDefault="00FA7108">
      <w:pPr>
        <w:pStyle w:val="BodyText"/>
        <w:kinsoku w:val="0"/>
        <w:overflowPunct w:val="0"/>
        <w:spacing w:before="9"/>
        <w:rPr>
          <w:b/>
          <w:bCs/>
        </w:rPr>
      </w:pPr>
    </w:p>
    <w:p w14:paraId="21CFF639" w14:textId="77777777" w:rsidR="00FA7108" w:rsidRDefault="00C2401E">
      <w:pPr>
        <w:pStyle w:val="BodyText"/>
        <w:kinsoku w:val="0"/>
        <w:overflowPunct w:val="0"/>
        <w:spacing w:before="1"/>
        <w:ind w:left="113" w:right="111"/>
        <w:jc w:val="both"/>
      </w:pPr>
      <w:r>
        <w:t>Under</w:t>
      </w:r>
      <w:r>
        <w:rPr>
          <w:spacing w:val="-6"/>
        </w:rPr>
        <w:t xml:space="preserve"> </w:t>
      </w:r>
      <w:r>
        <w:t>current</w:t>
      </w:r>
      <w:r>
        <w:rPr>
          <w:spacing w:val="-6"/>
        </w:rPr>
        <w:t xml:space="preserve"> </w:t>
      </w:r>
      <w:r>
        <w:t>data</w:t>
      </w:r>
      <w:r>
        <w:rPr>
          <w:spacing w:val="-5"/>
        </w:rPr>
        <w:t xml:space="preserve"> </w:t>
      </w:r>
      <w:r>
        <w:t>protection</w:t>
      </w:r>
      <w:r>
        <w:rPr>
          <w:spacing w:val="-5"/>
        </w:rPr>
        <w:t xml:space="preserve"> </w:t>
      </w:r>
      <w:r>
        <w:t>laws</w:t>
      </w:r>
      <w:r>
        <w:rPr>
          <w:spacing w:val="-5"/>
        </w:rPr>
        <w:t xml:space="preserve"> </w:t>
      </w:r>
      <w:r>
        <w:t>we</w:t>
      </w:r>
      <w:r>
        <w:rPr>
          <w:spacing w:val="-5"/>
        </w:rPr>
        <w:t xml:space="preserve"> </w:t>
      </w:r>
      <w:r>
        <w:t>are</w:t>
      </w:r>
      <w:r>
        <w:rPr>
          <w:spacing w:val="-5"/>
        </w:rPr>
        <w:t xml:space="preserve"> </w:t>
      </w:r>
      <w:r>
        <w:t>classed</w:t>
      </w:r>
      <w:r>
        <w:rPr>
          <w:spacing w:val="-5"/>
        </w:rPr>
        <w:t xml:space="preserve"> </w:t>
      </w:r>
      <w:r>
        <w:t>as</w:t>
      </w:r>
      <w:r>
        <w:rPr>
          <w:spacing w:val="-6"/>
        </w:rPr>
        <w:t xml:space="preserve"> </w:t>
      </w:r>
      <w:r>
        <w:t>a</w:t>
      </w:r>
      <w:r>
        <w:rPr>
          <w:spacing w:val="-5"/>
        </w:rPr>
        <w:t xml:space="preserve"> </w:t>
      </w:r>
      <w:r>
        <w:rPr>
          <w:i/>
          <w:iCs/>
        </w:rPr>
        <w:t>controller</w:t>
      </w:r>
      <w:r>
        <w:t>,</w:t>
      </w:r>
      <w:r>
        <w:rPr>
          <w:spacing w:val="-5"/>
        </w:rPr>
        <w:t xml:space="preserve"> </w:t>
      </w:r>
      <w:r>
        <w:t>which</w:t>
      </w:r>
      <w:r>
        <w:rPr>
          <w:spacing w:val="-5"/>
        </w:rPr>
        <w:t xml:space="preserve"> </w:t>
      </w:r>
      <w:r>
        <w:t>means</w:t>
      </w:r>
      <w:r>
        <w:rPr>
          <w:spacing w:val="-5"/>
        </w:rPr>
        <w:t xml:space="preserve"> </w:t>
      </w:r>
      <w:r>
        <w:t>we</w:t>
      </w:r>
      <w:r>
        <w:rPr>
          <w:spacing w:val="-5"/>
        </w:rPr>
        <w:t xml:space="preserve"> </w:t>
      </w:r>
      <w:r>
        <w:t>are</w:t>
      </w:r>
      <w:r>
        <w:rPr>
          <w:spacing w:val="-5"/>
        </w:rPr>
        <w:t xml:space="preserve"> </w:t>
      </w:r>
      <w:r>
        <w:t>legally</w:t>
      </w:r>
      <w:r>
        <w:rPr>
          <w:spacing w:val="-5"/>
        </w:rPr>
        <w:t xml:space="preserve"> </w:t>
      </w:r>
      <w:r>
        <w:t>responsible</w:t>
      </w:r>
      <w:r>
        <w:rPr>
          <w:spacing w:val="-5"/>
        </w:rPr>
        <w:t xml:space="preserve"> </w:t>
      </w:r>
      <w:r>
        <w:t>for the personal data we collect and hold about you. One of our responsibilities as a controller is to tell you about the different ways in which we use your personal data – what information we collect, our legal basis for doing so,</w:t>
      </w:r>
      <w:r>
        <w:rPr>
          <w:spacing w:val="-7"/>
        </w:rPr>
        <w:t xml:space="preserve"> </w:t>
      </w:r>
      <w:r>
        <w:t>why</w:t>
      </w:r>
      <w:r>
        <w:rPr>
          <w:spacing w:val="-6"/>
        </w:rPr>
        <w:t xml:space="preserve"> </w:t>
      </w:r>
      <w:r>
        <w:t>we</w:t>
      </w:r>
      <w:r>
        <w:rPr>
          <w:spacing w:val="-6"/>
        </w:rPr>
        <w:t xml:space="preserve"> </w:t>
      </w:r>
      <w:r>
        <w:t>collect</w:t>
      </w:r>
      <w:r>
        <w:rPr>
          <w:spacing w:val="-7"/>
        </w:rPr>
        <w:t xml:space="preserve"> </w:t>
      </w:r>
      <w:r>
        <w:t>it,</w:t>
      </w:r>
      <w:r>
        <w:rPr>
          <w:spacing w:val="-6"/>
        </w:rPr>
        <w:t xml:space="preserve"> </w:t>
      </w:r>
      <w:r>
        <w:t>where</w:t>
      </w:r>
      <w:r>
        <w:rPr>
          <w:spacing w:val="-7"/>
        </w:rPr>
        <w:t xml:space="preserve"> </w:t>
      </w:r>
      <w:r>
        <w:t>we</w:t>
      </w:r>
      <w:r>
        <w:rPr>
          <w:spacing w:val="-6"/>
        </w:rPr>
        <w:t xml:space="preserve"> </w:t>
      </w:r>
      <w:r>
        <w:t>collect</w:t>
      </w:r>
      <w:r>
        <w:rPr>
          <w:spacing w:val="-6"/>
        </w:rPr>
        <w:t xml:space="preserve"> </w:t>
      </w:r>
      <w:r>
        <w:t>it</w:t>
      </w:r>
      <w:r>
        <w:rPr>
          <w:spacing w:val="-6"/>
        </w:rPr>
        <w:t xml:space="preserve"> </w:t>
      </w:r>
      <w:r>
        <w:t>from</w:t>
      </w:r>
      <w:r>
        <w:rPr>
          <w:spacing w:val="-6"/>
        </w:rPr>
        <w:t xml:space="preserve"> </w:t>
      </w:r>
      <w:r>
        <w:t>and</w:t>
      </w:r>
      <w:r>
        <w:rPr>
          <w:spacing w:val="-6"/>
        </w:rPr>
        <w:t xml:space="preserve"> </w:t>
      </w:r>
      <w:r>
        <w:t>whether</w:t>
      </w:r>
      <w:r>
        <w:rPr>
          <w:spacing w:val="-6"/>
        </w:rPr>
        <w:t xml:space="preserve"> </w:t>
      </w:r>
      <w:r>
        <w:t>and</w:t>
      </w:r>
      <w:r>
        <w:rPr>
          <w:spacing w:val="-6"/>
        </w:rPr>
        <w:t xml:space="preserve"> </w:t>
      </w:r>
      <w:r>
        <w:t>with</w:t>
      </w:r>
      <w:r>
        <w:rPr>
          <w:spacing w:val="-6"/>
        </w:rPr>
        <w:t xml:space="preserve"> </w:t>
      </w:r>
      <w:r>
        <w:t>whom</w:t>
      </w:r>
      <w:r>
        <w:rPr>
          <w:spacing w:val="-7"/>
        </w:rPr>
        <w:t xml:space="preserve"> </w:t>
      </w:r>
      <w:r>
        <w:t>we</w:t>
      </w:r>
      <w:r>
        <w:rPr>
          <w:spacing w:val="-6"/>
        </w:rPr>
        <w:t xml:space="preserve"> </w:t>
      </w:r>
      <w:r>
        <w:t>will</w:t>
      </w:r>
      <w:r>
        <w:rPr>
          <w:spacing w:val="-6"/>
        </w:rPr>
        <w:t xml:space="preserve"> </w:t>
      </w:r>
      <w:r>
        <w:t>share</w:t>
      </w:r>
      <w:r>
        <w:rPr>
          <w:spacing w:val="-7"/>
        </w:rPr>
        <w:t xml:space="preserve"> </w:t>
      </w:r>
      <w:r>
        <w:t>it.</w:t>
      </w:r>
      <w:r>
        <w:rPr>
          <w:spacing w:val="-6"/>
        </w:rPr>
        <w:t xml:space="preserve"> </w:t>
      </w:r>
      <w:r>
        <w:t>We</w:t>
      </w:r>
      <w:r>
        <w:rPr>
          <w:spacing w:val="-6"/>
        </w:rPr>
        <w:t xml:space="preserve"> </w:t>
      </w:r>
      <w:r>
        <w:t>also</w:t>
      </w:r>
      <w:r>
        <w:rPr>
          <w:spacing w:val="-7"/>
        </w:rPr>
        <w:t xml:space="preserve"> </w:t>
      </w:r>
      <w:r>
        <w:t>need</w:t>
      </w:r>
      <w:r>
        <w:rPr>
          <w:spacing w:val="-6"/>
        </w:rPr>
        <w:t xml:space="preserve"> </w:t>
      </w:r>
      <w:r>
        <w:t>to</w:t>
      </w:r>
      <w:r>
        <w:rPr>
          <w:spacing w:val="-6"/>
        </w:rPr>
        <w:t xml:space="preserve"> </w:t>
      </w:r>
      <w:r>
        <w:t>tell you about your rights in relation to your personal</w:t>
      </w:r>
      <w:r>
        <w:rPr>
          <w:spacing w:val="-8"/>
        </w:rPr>
        <w:t xml:space="preserve"> </w:t>
      </w:r>
      <w:r>
        <w:t>data.</w:t>
      </w:r>
    </w:p>
    <w:p w14:paraId="4225A027" w14:textId="77777777" w:rsidR="00FA7108" w:rsidRDefault="00FA7108">
      <w:pPr>
        <w:pStyle w:val="BodyText"/>
        <w:kinsoku w:val="0"/>
        <w:overflowPunct w:val="0"/>
        <w:spacing w:before="10"/>
      </w:pPr>
    </w:p>
    <w:p w14:paraId="387DE1E4" w14:textId="77777777" w:rsidR="00FA7108" w:rsidRDefault="00C2401E">
      <w:pPr>
        <w:pStyle w:val="Heading1"/>
        <w:numPr>
          <w:ilvl w:val="0"/>
          <w:numId w:val="7"/>
        </w:numPr>
        <w:tabs>
          <w:tab w:val="left" w:pos="474"/>
        </w:tabs>
        <w:kinsoku w:val="0"/>
        <w:overflowPunct w:val="0"/>
        <w:spacing w:before="1"/>
        <w:ind w:hanging="361"/>
        <w:rPr>
          <w:color w:val="000000"/>
        </w:rPr>
      </w:pPr>
      <w:r>
        <w:t>Personal data we collect about</w:t>
      </w:r>
      <w:r>
        <w:rPr>
          <w:spacing w:val="-8"/>
        </w:rPr>
        <w:t xml:space="preserve"> </w:t>
      </w:r>
      <w:r>
        <w:t>you</w:t>
      </w:r>
    </w:p>
    <w:p w14:paraId="504FCCFB" w14:textId="77777777" w:rsidR="00FA7108" w:rsidRDefault="00FA7108">
      <w:pPr>
        <w:pStyle w:val="BodyText"/>
        <w:kinsoku w:val="0"/>
        <w:overflowPunct w:val="0"/>
        <w:spacing w:before="9"/>
        <w:rPr>
          <w:b/>
          <w:bCs/>
        </w:rPr>
      </w:pPr>
    </w:p>
    <w:p w14:paraId="20779B44" w14:textId="77777777" w:rsidR="00FA7108" w:rsidRDefault="00C2401E">
      <w:pPr>
        <w:pStyle w:val="Heading2"/>
        <w:kinsoku w:val="0"/>
        <w:overflowPunct w:val="0"/>
      </w:pPr>
      <w:r>
        <w:t>Types of personal data collected</w:t>
      </w:r>
    </w:p>
    <w:p w14:paraId="278C50A1" w14:textId="77777777" w:rsidR="00FA7108" w:rsidRDefault="00FA7108">
      <w:pPr>
        <w:pStyle w:val="BodyText"/>
        <w:kinsoku w:val="0"/>
        <w:overflowPunct w:val="0"/>
        <w:spacing w:before="10"/>
        <w:rPr>
          <w:b/>
          <w:bCs/>
          <w:i/>
          <w:iCs/>
        </w:rPr>
      </w:pPr>
    </w:p>
    <w:p w14:paraId="4CFDEA8F" w14:textId="77777777" w:rsidR="00FA7108" w:rsidRDefault="00C2401E">
      <w:pPr>
        <w:pStyle w:val="BodyText"/>
        <w:kinsoku w:val="0"/>
        <w:overflowPunct w:val="0"/>
        <w:ind w:left="112" w:right="112"/>
        <w:jc w:val="both"/>
      </w:pPr>
      <w:r>
        <w:t>We</w:t>
      </w:r>
      <w:r>
        <w:rPr>
          <w:spacing w:val="-15"/>
        </w:rPr>
        <w:t xml:space="preserve"> </w:t>
      </w:r>
      <w:r>
        <w:t>may</w:t>
      </w:r>
      <w:r>
        <w:rPr>
          <w:spacing w:val="-15"/>
        </w:rPr>
        <w:t xml:space="preserve"> </w:t>
      </w:r>
      <w:r>
        <w:t>collect</w:t>
      </w:r>
      <w:r>
        <w:rPr>
          <w:spacing w:val="-14"/>
        </w:rPr>
        <w:t xml:space="preserve"> </w:t>
      </w:r>
      <w:r>
        <w:t>and</w:t>
      </w:r>
      <w:r>
        <w:rPr>
          <w:spacing w:val="-16"/>
        </w:rPr>
        <w:t xml:space="preserve"> </w:t>
      </w:r>
      <w:r>
        <w:t>process</w:t>
      </w:r>
      <w:r>
        <w:rPr>
          <w:spacing w:val="-13"/>
        </w:rPr>
        <w:t xml:space="preserve"> </w:t>
      </w:r>
      <w:r>
        <w:t>the</w:t>
      </w:r>
      <w:r>
        <w:rPr>
          <w:spacing w:val="-15"/>
        </w:rPr>
        <w:t xml:space="preserve"> </w:t>
      </w:r>
      <w:r>
        <w:t>following</w:t>
      </w:r>
      <w:r>
        <w:rPr>
          <w:spacing w:val="-15"/>
        </w:rPr>
        <w:t xml:space="preserve"> </w:t>
      </w:r>
      <w:r>
        <w:t>information</w:t>
      </w:r>
      <w:r>
        <w:rPr>
          <w:spacing w:val="-15"/>
        </w:rPr>
        <w:t xml:space="preserve"> </w:t>
      </w:r>
      <w:r>
        <w:t>about</w:t>
      </w:r>
      <w:r>
        <w:rPr>
          <w:spacing w:val="-15"/>
        </w:rPr>
        <w:t xml:space="preserve"> </w:t>
      </w:r>
      <w:r>
        <w:t>you</w:t>
      </w:r>
      <w:r>
        <w:rPr>
          <w:spacing w:val="-15"/>
        </w:rPr>
        <w:t xml:space="preserve"> </w:t>
      </w:r>
      <w:r>
        <w:t>upon</w:t>
      </w:r>
      <w:r>
        <w:rPr>
          <w:spacing w:val="-15"/>
        </w:rPr>
        <w:t xml:space="preserve"> </w:t>
      </w:r>
      <w:r>
        <w:t>your</w:t>
      </w:r>
      <w:r>
        <w:rPr>
          <w:spacing w:val="-14"/>
        </w:rPr>
        <w:t xml:space="preserve"> </w:t>
      </w:r>
      <w:r>
        <w:t>enrolment</w:t>
      </w:r>
      <w:r>
        <w:rPr>
          <w:spacing w:val="-14"/>
        </w:rPr>
        <w:t xml:space="preserve"> </w:t>
      </w:r>
      <w:r>
        <w:t>at</w:t>
      </w:r>
      <w:r>
        <w:rPr>
          <w:spacing w:val="-15"/>
        </w:rPr>
        <w:t xml:space="preserve"> </w:t>
      </w:r>
      <w:r>
        <w:t>UCL</w:t>
      </w:r>
      <w:r>
        <w:rPr>
          <w:spacing w:val="-15"/>
        </w:rPr>
        <w:t xml:space="preserve"> </w:t>
      </w:r>
      <w:r>
        <w:t>and</w:t>
      </w:r>
      <w:r>
        <w:rPr>
          <w:spacing w:val="-16"/>
        </w:rPr>
        <w:t xml:space="preserve"> </w:t>
      </w:r>
      <w:r>
        <w:t>subsequently in</w:t>
      </w:r>
      <w:r>
        <w:rPr>
          <w:spacing w:val="-4"/>
        </w:rPr>
        <w:t xml:space="preserve"> </w:t>
      </w:r>
      <w:r>
        <w:t>order</w:t>
      </w:r>
      <w:r>
        <w:rPr>
          <w:spacing w:val="-4"/>
        </w:rPr>
        <w:t xml:space="preserve"> </w:t>
      </w:r>
      <w:r>
        <w:t>to</w:t>
      </w:r>
      <w:r>
        <w:rPr>
          <w:spacing w:val="-4"/>
        </w:rPr>
        <w:t xml:space="preserve"> </w:t>
      </w:r>
      <w:r>
        <w:t>manage</w:t>
      </w:r>
      <w:r>
        <w:rPr>
          <w:spacing w:val="-4"/>
        </w:rPr>
        <w:t xml:space="preserve"> </w:t>
      </w:r>
      <w:r>
        <w:t>your</w:t>
      </w:r>
      <w:r>
        <w:rPr>
          <w:spacing w:val="-4"/>
        </w:rPr>
        <w:t xml:space="preserve"> </w:t>
      </w:r>
      <w:r>
        <w:t>relationship</w:t>
      </w:r>
      <w:r>
        <w:rPr>
          <w:spacing w:val="-4"/>
        </w:rPr>
        <w:t xml:space="preserve"> </w:t>
      </w:r>
      <w:r>
        <w:t>with</w:t>
      </w:r>
      <w:r>
        <w:rPr>
          <w:spacing w:val="-4"/>
        </w:rPr>
        <w:t xml:space="preserve"> </w:t>
      </w:r>
      <w:r>
        <w:t>us</w:t>
      </w:r>
      <w:r>
        <w:rPr>
          <w:spacing w:val="-4"/>
        </w:rPr>
        <w:t xml:space="preserve"> </w:t>
      </w:r>
      <w:r>
        <w:t>as</w:t>
      </w:r>
      <w:r>
        <w:rPr>
          <w:spacing w:val="-4"/>
        </w:rPr>
        <w:t xml:space="preserve"> </w:t>
      </w:r>
      <w:r>
        <w:t>a</w:t>
      </w:r>
      <w:r>
        <w:rPr>
          <w:spacing w:val="-4"/>
        </w:rPr>
        <w:t xml:space="preserve"> </w:t>
      </w:r>
      <w:r>
        <w:t>registered</w:t>
      </w:r>
      <w:r>
        <w:rPr>
          <w:spacing w:val="-4"/>
        </w:rPr>
        <w:t xml:space="preserve"> </w:t>
      </w:r>
      <w:r>
        <w:t>student.</w:t>
      </w:r>
      <w:r>
        <w:rPr>
          <w:spacing w:val="-5"/>
        </w:rPr>
        <w:t xml:space="preserve"> </w:t>
      </w:r>
      <w:r>
        <w:t>Please</w:t>
      </w:r>
      <w:r>
        <w:rPr>
          <w:spacing w:val="-4"/>
        </w:rPr>
        <w:t xml:space="preserve"> </w:t>
      </w:r>
      <w:r>
        <w:t>note</w:t>
      </w:r>
      <w:r>
        <w:rPr>
          <w:spacing w:val="-4"/>
        </w:rPr>
        <w:t xml:space="preserve"> </w:t>
      </w:r>
      <w:r>
        <w:t>that</w:t>
      </w:r>
      <w:r>
        <w:rPr>
          <w:spacing w:val="-5"/>
        </w:rPr>
        <w:t xml:space="preserve"> </w:t>
      </w:r>
      <w:r>
        <w:t>some</w:t>
      </w:r>
      <w:r>
        <w:rPr>
          <w:spacing w:val="-4"/>
        </w:rPr>
        <w:t xml:space="preserve"> </w:t>
      </w:r>
      <w:r>
        <w:t>of</w:t>
      </w:r>
      <w:r>
        <w:rPr>
          <w:spacing w:val="-5"/>
        </w:rPr>
        <w:t xml:space="preserve"> </w:t>
      </w:r>
      <w:r>
        <w:t>the</w:t>
      </w:r>
      <w:r>
        <w:rPr>
          <w:spacing w:val="-3"/>
        </w:rPr>
        <w:t xml:space="preserve"> </w:t>
      </w:r>
      <w:r>
        <w:t>information listed below will only be collected in specific situations and will not therefore be collected in respect of all students.</w:t>
      </w:r>
    </w:p>
    <w:p w14:paraId="441C4106" w14:textId="77777777" w:rsidR="00FA7108" w:rsidRDefault="00FA7108">
      <w:pPr>
        <w:pStyle w:val="BodyText"/>
        <w:kinsoku w:val="0"/>
        <w:overflowPunct w:val="0"/>
        <w:spacing w:before="9"/>
      </w:pPr>
    </w:p>
    <w:p w14:paraId="0AF74B30" w14:textId="77777777" w:rsidR="00FA7108" w:rsidRDefault="00C2401E">
      <w:pPr>
        <w:pStyle w:val="BodyText"/>
        <w:kinsoku w:val="0"/>
        <w:overflowPunct w:val="0"/>
        <w:spacing w:before="1" w:line="491" w:lineRule="auto"/>
        <w:ind w:left="112" w:right="6203"/>
      </w:pPr>
      <w:r>
        <w:t>Fee Status (e.g. home, EU or overseas) Name</w:t>
      </w:r>
    </w:p>
    <w:p w14:paraId="4C0C3944" w14:textId="77777777" w:rsidR="00FA7108" w:rsidRDefault="00FA7108">
      <w:pPr>
        <w:pStyle w:val="BodyText"/>
        <w:kinsoku w:val="0"/>
        <w:overflowPunct w:val="0"/>
        <w:spacing w:before="1" w:line="491" w:lineRule="auto"/>
        <w:ind w:left="112" w:right="6203"/>
        <w:sectPr w:rsidR="00FA7108">
          <w:pgSz w:w="11910" w:h="16840"/>
          <w:pgMar w:top="960" w:right="1020" w:bottom="880" w:left="1020" w:header="637" w:footer="687" w:gutter="0"/>
          <w:cols w:space="720"/>
          <w:noEndnote/>
        </w:sectPr>
      </w:pPr>
    </w:p>
    <w:p w14:paraId="0BFDD4D3" w14:textId="77777777" w:rsidR="00FA7108" w:rsidRDefault="00C2401E">
      <w:pPr>
        <w:pStyle w:val="BodyText"/>
        <w:kinsoku w:val="0"/>
        <w:overflowPunct w:val="0"/>
      </w:pPr>
      <w:r>
        <w:rPr>
          <w:noProof/>
        </w:rPr>
        <w:lastRenderedPageBreak/>
        <mc:AlternateContent>
          <mc:Choice Requires="wpg">
            <w:drawing>
              <wp:anchor distT="0" distB="0" distL="114300" distR="114300" simplePos="0" relativeHeight="251660288" behindDoc="1" locked="0" layoutInCell="0" allowOverlap="1" wp14:anchorId="1F4261B8" wp14:editId="50AB9A06">
                <wp:simplePos x="0" y="0"/>
                <wp:positionH relativeFrom="page">
                  <wp:posOffset>6985</wp:posOffset>
                </wp:positionH>
                <wp:positionV relativeFrom="page">
                  <wp:posOffset>618490</wp:posOffset>
                </wp:positionV>
                <wp:extent cx="8051800" cy="857250"/>
                <wp:effectExtent l="0" t="0" r="0" b="0"/>
                <wp:wrapNone/>
                <wp:docPr id="96"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51800" cy="857250"/>
                          <a:chOff x="11" y="974"/>
                          <a:chExt cx="11907" cy="1268"/>
                        </a:xfrm>
                      </wpg:grpSpPr>
                      <wps:wsp>
                        <wps:cNvPr id="97" name="Freeform: Shape 97"/>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Shape 98"/>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9" name="Picture 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0" name="Freeform: Shape 100"/>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Freeform: Shape 101"/>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Freeform: Shape 102"/>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CE081A" id="Group 19" o:spid="_x0000_s1026" style="position:absolute;margin-left:.55pt;margin-top:48.7pt;width:634pt;height:67.5pt;z-index:-251656192;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" o:allowincell="f">
                <v:shape id="Freeform 20"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21"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22"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">
                  <v:imagedata r:id="rId8" o:title=""/>
                </v:shape>
                <v:shape id="Freeform 23"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" path="m,l389,e" filled="f" strokeweight=".24039mm">
                  <v:path arrowok="t" o:connecttype="custom" o:connectlocs="0,0;389,0" o:connectangles="0,0"/>
                </v:shape>
                <v:shape id="Freeform 24"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" path="m,l424,e" filled="f" strokeweight=".5075mm">
                  <v:path arrowok="t" o:connecttype="custom" o:connectlocs="0,0;424,0" o:connectangles="0,0"/>
                </v:shape>
                <v:shape id="Freeform 25"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" path="m,l459,e" filled="f" strokeweight=".53422mm">
                  <v:path arrowok="t" o:connecttype="custom" o:connectlocs="0,0;459,0" o:connectangles="0,0"/>
                </v:shape>
                <w10:wrap anchorx="page" anchory="page"/>
              </v:group>
            </w:pict>
          </mc:Fallback>
        </mc:AlternateContent>
      </w:r>
    </w:p>
    <w:p w14:paraId="23DA6471" w14:textId="77777777" w:rsidR="00FA7108" w:rsidRDefault="00FA7108">
      <w:pPr>
        <w:pStyle w:val="BodyText"/>
        <w:kinsoku w:val="0"/>
        <w:overflowPunct w:val="0"/>
      </w:pPr>
    </w:p>
    <w:p w14:paraId="0C4C08F6" w14:textId="77777777" w:rsidR="00FA7108" w:rsidRDefault="00FA7108">
      <w:pPr>
        <w:pStyle w:val="BodyText"/>
        <w:kinsoku w:val="0"/>
        <w:overflowPunct w:val="0"/>
      </w:pPr>
    </w:p>
    <w:p w14:paraId="5C008AE6" w14:textId="77777777" w:rsidR="00FA7108" w:rsidRDefault="00FA7108">
      <w:pPr>
        <w:pStyle w:val="BodyText"/>
        <w:kinsoku w:val="0"/>
        <w:overflowPunct w:val="0"/>
      </w:pPr>
    </w:p>
    <w:p w14:paraId="1BDD88FA" w14:textId="77777777" w:rsidR="00FA7108" w:rsidRDefault="00FA7108">
      <w:pPr>
        <w:pStyle w:val="BodyText"/>
        <w:kinsoku w:val="0"/>
        <w:overflowPunct w:val="0"/>
      </w:pPr>
    </w:p>
    <w:p w14:paraId="1CDC961F" w14:textId="77777777" w:rsidR="00FA7108" w:rsidRDefault="00FA7108">
      <w:pPr>
        <w:pStyle w:val="BodyText"/>
        <w:kinsoku w:val="0"/>
        <w:overflowPunct w:val="0"/>
        <w:spacing w:before="5"/>
        <w:rPr>
          <w:sz w:val="19"/>
          <w:szCs w:val="19"/>
        </w:rPr>
      </w:pPr>
    </w:p>
    <w:p w14:paraId="5577D8AF" w14:textId="77777777" w:rsidR="00FA7108" w:rsidRDefault="00C2401E">
      <w:pPr>
        <w:pStyle w:val="BodyText"/>
        <w:kinsoku w:val="0"/>
        <w:overflowPunct w:val="0"/>
        <w:spacing w:before="1"/>
        <w:ind w:left="114"/>
      </w:pPr>
      <w:r>
        <w:t>Date of birth (age)</w:t>
      </w:r>
    </w:p>
    <w:p w14:paraId="71C09EF8" w14:textId="77777777" w:rsidR="00FA7108" w:rsidRDefault="00FA7108">
      <w:pPr>
        <w:pStyle w:val="BodyText"/>
        <w:kinsoku w:val="0"/>
        <w:overflowPunct w:val="0"/>
        <w:spacing w:before="10"/>
      </w:pPr>
    </w:p>
    <w:p w14:paraId="059F716E" w14:textId="77777777" w:rsidR="00FA7108" w:rsidRDefault="00C2401E">
      <w:pPr>
        <w:pStyle w:val="BodyText"/>
        <w:kinsoku w:val="0"/>
        <w:overflowPunct w:val="0"/>
        <w:ind w:left="114"/>
      </w:pPr>
      <w:r>
        <w:t>Proof of Identity (e.g. passport)</w:t>
      </w:r>
    </w:p>
    <w:p w14:paraId="50CF3AA3" w14:textId="77777777" w:rsidR="00FA7108" w:rsidRDefault="00FA7108">
      <w:pPr>
        <w:pStyle w:val="BodyText"/>
        <w:kinsoku w:val="0"/>
        <w:overflowPunct w:val="0"/>
        <w:spacing w:before="10"/>
      </w:pPr>
    </w:p>
    <w:p w14:paraId="39096977" w14:textId="77777777" w:rsidR="00FA7108" w:rsidRDefault="00C2401E">
      <w:pPr>
        <w:pStyle w:val="BodyText"/>
        <w:kinsoku w:val="0"/>
        <w:overflowPunct w:val="0"/>
        <w:ind w:left="114"/>
      </w:pPr>
      <w:r>
        <w:t>Contact Info (Address, Phone, Email etc)</w:t>
      </w:r>
    </w:p>
    <w:p w14:paraId="391FC370" w14:textId="77777777" w:rsidR="00FA7108" w:rsidRDefault="00FA7108">
      <w:pPr>
        <w:pStyle w:val="BodyText"/>
        <w:kinsoku w:val="0"/>
        <w:overflowPunct w:val="0"/>
        <w:spacing w:before="9"/>
      </w:pPr>
    </w:p>
    <w:p w14:paraId="21C18548" w14:textId="429AE97C" w:rsidR="00FA7108" w:rsidRDefault="00F01ACC">
      <w:pPr>
        <w:pStyle w:val="BodyText"/>
        <w:kinsoku w:val="0"/>
        <w:overflowPunct w:val="0"/>
      </w:pPr>
      <w:r w:rsidRPr="00F01ACC">
        <w:t>Disability/information relating to your health (including data collected as part of our management of the Covid-19 outbreak) – note this is only collected in specific situations e.g. where it is required for UCL to comply with applicable law</w:t>
      </w:r>
    </w:p>
    <w:p w14:paraId="1822E2F1" w14:textId="77777777" w:rsidR="00FA7108" w:rsidRDefault="00C2401E">
      <w:pPr>
        <w:pStyle w:val="BodyText"/>
        <w:kinsoku w:val="0"/>
        <w:overflowPunct w:val="0"/>
        <w:spacing w:before="1"/>
        <w:ind w:left="114"/>
      </w:pPr>
      <w:r>
        <w:t>Ethnicity</w:t>
      </w:r>
    </w:p>
    <w:p w14:paraId="0D68EB7B" w14:textId="77777777" w:rsidR="00FA7108" w:rsidRDefault="00FA7108">
      <w:pPr>
        <w:pStyle w:val="BodyText"/>
        <w:kinsoku w:val="0"/>
        <w:overflowPunct w:val="0"/>
        <w:spacing w:before="10"/>
      </w:pPr>
    </w:p>
    <w:p w14:paraId="0D1E7C71" w14:textId="77777777" w:rsidR="00FA7108" w:rsidRDefault="00C2401E">
      <w:pPr>
        <w:pStyle w:val="BodyText"/>
        <w:kinsoku w:val="0"/>
        <w:overflowPunct w:val="0"/>
        <w:ind w:left="114"/>
      </w:pPr>
      <w:r>
        <w:t>Nationality / Place of Birth/ Domicile</w:t>
      </w:r>
    </w:p>
    <w:p w14:paraId="6598BBB6" w14:textId="77777777" w:rsidR="00FA7108" w:rsidRDefault="00FA7108">
      <w:pPr>
        <w:pStyle w:val="BodyText"/>
        <w:kinsoku w:val="0"/>
        <w:overflowPunct w:val="0"/>
        <w:spacing w:before="9"/>
      </w:pPr>
    </w:p>
    <w:p w14:paraId="2F662BF4" w14:textId="77777777" w:rsidR="00FA7108" w:rsidRDefault="00C2401E">
      <w:pPr>
        <w:pStyle w:val="BodyText"/>
        <w:kinsoku w:val="0"/>
        <w:overflowPunct w:val="0"/>
        <w:ind w:left="114"/>
      </w:pPr>
      <w:r>
        <w:t>UKVI Confirmation for Acceptance to Study/Visa/Biometric Residence Permits and other immigration information (note that this is only collected in certain circumstances in relation to overseas applicants)</w:t>
      </w:r>
    </w:p>
    <w:p w14:paraId="7DB10CA0" w14:textId="77777777" w:rsidR="00FA7108" w:rsidRDefault="00FA7108">
      <w:pPr>
        <w:pStyle w:val="BodyText"/>
        <w:kinsoku w:val="0"/>
        <w:overflowPunct w:val="0"/>
        <w:spacing w:before="10"/>
      </w:pPr>
    </w:p>
    <w:p w14:paraId="0C3E3FED" w14:textId="77777777" w:rsidR="00FA7108" w:rsidRDefault="00C2401E">
      <w:pPr>
        <w:pStyle w:val="BodyText"/>
        <w:kinsoku w:val="0"/>
        <w:overflowPunct w:val="0"/>
        <w:ind w:left="113"/>
      </w:pPr>
      <w:r>
        <w:t>Academic Technology Approval Scheme (note that this is only collected in certain circumstances in relation to overseas applicants)</w:t>
      </w:r>
    </w:p>
    <w:p w14:paraId="4B272CDB" w14:textId="77777777" w:rsidR="00FA7108" w:rsidRDefault="00FA7108">
      <w:pPr>
        <w:pStyle w:val="BodyText"/>
        <w:kinsoku w:val="0"/>
        <w:overflowPunct w:val="0"/>
        <w:spacing w:before="11"/>
      </w:pPr>
    </w:p>
    <w:p w14:paraId="38F0AB85" w14:textId="77777777" w:rsidR="00FA7108" w:rsidRDefault="00C2401E">
      <w:pPr>
        <w:pStyle w:val="BodyText"/>
        <w:kinsoku w:val="0"/>
        <w:overflowPunct w:val="0"/>
        <w:ind w:left="113"/>
      </w:pPr>
      <w:r>
        <w:t>Date of Entry to the UK (note that this is only collected in certain circumstances in relation to overseas applicants)</w:t>
      </w:r>
    </w:p>
    <w:p w14:paraId="03F0DE9E" w14:textId="77777777" w:rsidR="00FA7108" w:rsidRDefault="00FA7108">
      <w:pPr>
        <w:pStyle w:val="BodyText"/>
        <w:kinsoku w:val="0"/>
        <w:overflowPunct w:val="0"/>
        <w:spacing w:before="9"/>
      </w:pPr>
    </w:p>
    <w:p w14:paraId="4A9909F2" w14:textId="77777777" w:rsidR="00FA7108" w:rsidRDefault="00C2401E">
      <w:pPr>
        <w:pStyle w:val="BodyText"/>
        <w:kinsoku w:val="0"/>
        <w:overflowPunct w:val="0"/>
        <w:ind w:left="113"/>
      </w:pPr>
      <w:r>
        <w:t>Overseas police check (note that this is only collected in certain circumstances in relation to overseas applicants)</w:t>
      </w:r>
    </w:p>
    <w:p w14:paraId="6C1F6BBE" w14:textId="77777777" w:rsidR="00FA7108" w:rsidRDefault="00FA7108">
      <w:pPr>
        <w:pStyle w:val="BodyText"/>
        <w:kinsoku w:val="0"/>
        <w:overflowPunct w:val="0"/>
        <w:rPr>
          <w:sz w:val="21"/>
          <w:szCs w:val="21"/>
        </w:rPr>
      </w:pPr>
    </w:p>
    <w:p w14:paraId="0C754845" w14:textId="77777777" w:rsidR="00FA7108" w:rsidRDefault="00C2401E">
      <w:pPr>
        <w:pStyle w:val="BodyText"/>
        <w:kinsoku w:val="0"/>
        <w:overflowPunct w:val="0"/>
        <w:spacing w:line="489" w:lineRule="auto"/>
        <w:ind w:left="113" w:right="7058"/>
      </w:pPr>
      <w:r>
        <w:t>English proficiency Literacy/Numeracy proficiency</w:t>
      </w:r>
    </w:p>
    <w:p w14:paraId="0A623671" w14:textId="77777777" w:rsidR="00FA7108" w:rsidRDefault="00C2401E">
      <w:pPr>
        <w:pStyle w:val="BodyText"/>
        <w:kinsoku w:val="0"/>
        <w:overflowPunct w:val="0"/>
        <w:spacing w:before="1"/>
        <w:ind w:left="113"/>
      </w:pPr>
      <w:r>
        <w:t>Student status (e.g. ‘offer’, ‘accepted’ etc)</w:t>
      </w:r>
    </w:p>
    <w:p w14:paraId="74CF4971" w14:textId="77777777" w:rsidR="00FA7108" w:rsidRDefault="00FA7108">
      <w:pPr>
        <w:pStyle w:val="BodyText"/>
        <w:kinsoku w:val="0"/>
        <w:overflowPunct w:val="0"/>
        <w:spacing w:before="10"/>
      </w:pPr>
    </w:p>
    <w:p w14:paraId="4F415D53" w14:textId="77777777" w:rsidR="00FA7108" w:rsidRDefault="00C2401E">
      <w:pPr>
        <w:pStyle w:val="BodyText"/>
        <w:kinsoku w:val="0"/>
        <w:overflowPunct w:val="0"/>
        <w:spacing w:line="489" w:lineRule="auto"/>
        <w:ind w:left="113" w:right="2366"/>
      </w:pPr>
      <w:r>
        <w:t>Qualification Information (provided by the applicant and external bodies e.g. UCAS) Information about your career aspirations and work experience</w:t>
      </w:r>
    </w:p>
    <w:p w14:paraId="19A61AF0" w14:textId="77777777" w:rsidR="00FA7108" w:rsidRDefault="00C2401E">
      <w:pPr>
        <w:pStyle w:val="BodyText"/>
        <w:kinsoku w:val="0"/>
        <w:overflowPunct w:val="0"/>
        <w:spacing w:before="1" w:line="489" w:lineRule="auto"/>
        <w:ind w:left="113" w:right="8692"/>
      </w:pPr>
      <w:r>
        <w:t>Marks Awards Course Programme</w:t>
      </w:r>
    </w:p>
    <w:p w14:paraId="14641E3D" w14:textId="77777777" w:rsidR="00FA7108" w:rsidRDefault="00C2401E">
      <w:pPr>
        <w:pStyle w:val="BodyText"/>
        <w:kinsoku w:val="0"/>
        <w:overflowPunct w:val="0"/>
        <w:spacing w:before="4"/>
        <w:ind w:left="113"/>
      </w:pPr>
      <w:r>
        <w:t>Fees/ Payment Info</w:t>
      </w:r>
    </w:p>
    <w:p w14:paraId="5FE8D4B6" w14:textId="77777777" w:rsidR="00FA7108" w:rsidRDefault="00FA7108">
      <w:pPr>
        <w:pStyle w:val="BodyText"/>
        <w:kinsoku w:val="0"/>
        <w:overflowPunct w:val="0"/>
        <w:spacing w:before="9"/>
      </w:pPr>
    </w:p>
    <w:p w14:paraId="0235400F" w14:textId="77777777" w:rsidR="00FA7108" w:rsidRDefault="00C2401E">
      <w:pPr>
        <w:pStyle w:val="BodyText"/>
        <w:kinsoku w:val="0"/>
        <w:overflowPunct w:val="0"/>
        <w:ind w:left="113"/>
      </w:pPr>
      <w:r>
        <w:t>Student Funding and Finance information (including sponsor details)</w:t>
      </w:r>
    </w:p>
    <w:p w14:paraId="4FE72F2E" w14:textId="77777777" w:rsidR="00FA7108" w:rsidRDefault="00FA7108">
      <w:pPr>
        <w:pStyle w:val="BodyText"/>
        <w:kinsoku w:val="0"/>
        <w:overflowPunct w:val="0"/>
        <w:spacing w:before="10"/>
      </w:pPr>
    </w:p>
    <w:p w14:paraId="7309C63C" w14:textId="77777777" w:rsidR="00FA7108" w:rsidRDefault="00C2401E">
      <w:pPr>
        <w:pStyle w:val="BodyText"/>
        <w:kinsoku w:val="0"/>
        <w:overflowPunct w:val="0"/>
        <w:spacing w:before="1" w:line="489" w:lineRule="auto"/>
        <w:ind w:left="113" w:right="243"/>
      </w:pPr>
      <w:r>
        <w:t>Occupational Health (note that this is only collected in relation to students on specific programmes of study) Next of kin / guardian / family etc data</w:t>
      </w:r>
    </w:p>
    <w:p w14:paraId="5906EA6D" w14:textId="77777777" w:rsidR="00FA7108" w:rsidRDefault="00C2401E">
      <w:pPr>
        <w:pStyle w:val="BodyText"/>
        <w:kinsoku w:val="0"/>
        <w:overflowPunct w:val="0"/>
        <w:spacing w:before="1" w:line="491" w:lineRule="auto"/>
        <w:ind w:left="113" w:right="7491"/>
      </w:pPr>
      <w:r>
        <w:t>Reference / Referee data Statutory checks</w:t>
      </w:r>
    </w:p>
    <w:p w14:paraId="795C3089" w14:textId="77777777" w:rsidR="00FA7108" w:rsidRDefault="00FA7108">
      <w:pPr>
        <w:pStyle w:val="BodyText"/>
        <w:kinsoku w:val="0"/>
        <w:overflowPunct w:val="0"/>
        <w:spacing w:before="1" w:line="491" w:lineRule="auto"/>
        <w:ind w:left="113" w:right="7491"/>
        <w:sectPr w:rsidR="00FA7108">
          <w:pgSz w:w="11910" w:h="16840"/>
          <w:pgMar w:top="960" w:right="1020" w:bottom="880" w:left="1020" w:header="637" w:footer="687" w:gutter="0"/>
          <w:cols w:space="720"/>
          <w:noEndnote/>
        </w:sectPr>
      </w:pPr>
    </w:p>
    <w:p w14:paraId="60BEE8E9" w14:textId="77777777" w:rsidR="00FA7108" w:rsidRDefault="00C2401E">
      <w:pPr>
        <w:pStyle w:val="BodyText"/>
        <w:kinsoku w:val="0"/>
        <w:overflowPunct w:val="0"/>
      </w:pPr>
      <w:r>
        <w:rPr>
          <w:noProof/>
        </w:rPr>
        <w:lastRenderedPageBreak/>
        <mc:AlternateContent>
          <mc:Choice Requires="wpg">
            <w:drawing>
              <wp:anchor distT="0" distB="0" distL="114300" distR="114300" simplePos="0" relativeHeight="251661312" behindDoc="1" locked="0" layoutInCell="0" allowOverlap="1" wp14:anchorId="6240AB46" wp14:editId="65F78720">
                <wp:simplePos x="0" y="0"/>
                <wp:positionH relativeFrom="page">
                  <wp:posOffset>6985</wp:posOffset>
                </wp:positionH>
                <wp:positionV relativeFrom="page">
                  <wp:posOffset>618490</wp:posOffset>
                </wp:positionV>
                <wp:extent cx="8051800" cy="857250"/>
                <wp:effectExtent l="0" t="0" r="0" b="0"/>
                <wp:wrapNone/>
                <wp:docPr id="8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51800" cy="857250"/>
                          <a:chOff x="11" y="974"/>
                          <a:chExt cx="11907" cy="1268"/>
                        </a:xfrm>
                      </wpg:grpSpPr>
                      <wps:wsp>
                        <wps:cNvPr id="90" name="Freeform: Shape 90"/>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Shape 91"/>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2" name="Picture 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3" name="Freeform: Shape 93"/>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Shape 94"/>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Freeform: Shape 95"/>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CFEF9C" id="Group 26" o:spid="_x0000_s1026" style="position:absolute;margin-left:.55pt;margin-top:48.7pt;width:634pt;height:67.5pt;z-index:-251655168;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" o:allowincell="f">
                <v:shape id="Freeform 27"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28"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29"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">
                  <v:imagedata r:id="rId8" o:title=""/>
                </v:shape>
                <v:shape id="Freeform 30"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" path="m,l389,e" filled="f" strokeweight=".24039mm">
                  <v:path arrowok="t" o:connecttype="custom" o:connectlocs="0,0;389,0" o:connectangles="0,0"/>
                </v:shape>
                <v:shape id="Freeform 31"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" path="m,l424,e" filled="f" strokeweight=".5075mm">
                  <v:path arrowok="t" o:connecttype="custom" o:connectlocs="0,0;424,0" o:connectangles="0,0"/>
                </v:shape>
                <v:shape id="Freeform 32"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" path="m,l459,e" filled="f" strokeweight=".53422mm">
                  <v:path arrowok="t" o:connecttype="custom" o:connectlocs="0,0;459,0" o:connectangles="0,0"/>
                </v:shape>
                <w10:wrap anchorx="page" anchory="page"/>
              </v:group>
            </w:pict>
          </mc:Fallback>
        </mc:AlternateContent>
      </w:r>
    </w:p>
    <w:p w14:paraId="16FA1747" w14:textId="77777777" w:rsidR="00FA7108" w:rsidRDefault="00FA7108">
      <w:pPr>
        <w:pStyle w:val="BodyText"/>
        <w:kinsoku w:val="0"/>
        <w:overflowPunct w:val="0"/>
      </w:pPr>
    </w:p>
    <w:p w14:paraId="135BB019" w14:textId="77777777" w:rsidR="00FA7108" w:rsidRDefault="00FA7108">
      <w:pPr>
        <w:pStyle w:val="BodyText"/>
        <w:kinsoku w:val="0"/>
        <w:overflowPunct w:val="0"/>
      </w:pPr>
    </w:p>
    <w:p w14:paraId="3F7F767D" w14:textId="77777777" w:rsidR="00FA7108" w:rsidRDefault="00FA7108">
      <w:pPr>
        <w:pStyle w:val="BodyText"/>
        <w:kinsoku w:val="0"/>
        <w:overflowPunct w:val="0"/>
      </w:pPr>
    </w:p>
    <w:p w14:paraId="17F17739" w14:textId="77777777" w:rsidR="00FA7108" w:rsidRDefault="00FA7108">
      <w:pPr>
        <w:pStyle w:val="BodyText"/>
        <w:kinsoku w:val="0"/>
        <w:overflowPunct w:val="0"/>
      </w:pPr>
    </w:p>
    <w:p w14:paraId="25778912" w14:textId="77777777" w:rsidR="00FA7108" w:rsidRDefault="00FA7108">
      <w:pPr>
        <w:pStyle w:val="BodyText"/>
        <w:kinsoku w:val="0"/>
        <w:overflowPunct w:val="0"/>
        <w:spacing w:before="5"/>
        <w:rPr>
          <w:sz w:val="19"/>
          <w:szCs w:val="19"/>
        </w:rPr>
      </w:pPr>
    </w:p>
    <w:p w14:paraId="75D23653" w14:textId="77777777" w:rsidR="00FA7108" w:rsidRDefault="00C2401E">
      <w:pPr>
        <w:pStyle w:val="BodyText"/>
        <w:kinsoku w:val="0"/>
        <w:overflowPunct w:val="0"/>
        <w:spacing w:before="1"/>
        <w:ind w:left="114"/>
        <w:jc w:val="both"/>
      </w:pPr>
      <w:r>
        <w:t>Five year address history</w:t>
      </w:r>
    </w:p>
    <w:p w14:paraId="1C7B1699" w14:textId="77777777" w:rsidR="00FA7108" w:rsidRDefault="00FA7108">
      <w:pPr>
        <w:pStyle w:val="BodyText"/>
        <w:kinsoku w:val="0"/>
        <w:overflowPunct w:val="0"/>
        <w:spacing w:before="10"/>
      </w:pPr>
    </w:p>
    <w:p w14:paraId="391EBC95" w14:textId="77777777" w:rsidR="00FA7108" w:rsidRDefault="00C2401E">
      <w:pPr>
        <w:pStyle w:val="BodyText"/>
        <w:kinsoku w:val="0"/>
        <w:overflowPunct w:val="0"/>
        <w:ind w:left="114" w:right="112"/>
        <w:jc w:val="both"/>
      </w:pPr>
      <w:r>
        <w:t>Disqualification by association form (note that this is only collected in relation to students on specific programmes of study)</w:t>
      </w:r>
    </w:p>
    <w:p w14:paraId="6B35612A" w14:textId="77777777" w:rsidR="00FA7108" w:rsidRDefault="00FA7108">
      <w:pPr>
        <w:pStyle w:val="BodyText"/>
        <w:kinsoku w:val="0"/>
        <w:overflowPunct w:val="0"/>
        <w:spacing w:before="9"/>
      </w:pPr>
    </w:p>
    <w:p w14:paraId="79DD7B92" w14:textId="77777777" w:rsidR="00FA7108" w:rsidRDefault="00C2401E">
      <w:pPr>
        <w:pStyle w:val="BodyText"/>
        <w:kinsoku w:val="0"/>
        <w:overflowPunct w:val="0"/>
        <w:spacing w:before="1" w:line="491" w:lineRule="auto"/>
        <w:ind w:left="114" w:right="7160"/>
      </w:pPr>
      <w:r>
        <w:t>Photograph Geodemographic</w:t>
      </w:r>
      <w:r>
        <w:rPr>
          <w:spacing w:val="-10"/>
        </w:rPr>
        <w:t xml:space="preserve"> </w:t>
      </w:r>
      <w:r>
        <w:t>Information</w:t>
      </w:r>
    </w:p>
    <w:p w14:paraId="40DA7EDC" w14:textId="77777777" w:rsidR="00FA7108" w:rsidRDefault="00C2401E">
      <w:pPr>
        <w:pStyle w:val="BodyText"/>
        <w:kinsoku w:val="0"/>
        <w:overflowPunct w:val="0"/>
        <w:ind w:left="963"/>
      </w:pPr>
      <w:r>
        <w:t>Low participation neighbourhood (note that this information is only collected in relation to specific cohorts of</w:t>
      </w:r>
      <w:r>
        <w:rPr>
          <w:spacing w:val="-4"/>
        </w:rPr>
        <w:t xml:space="preserve"> </w:t>
      </w:r>
      <w:r>
        <w:t>students)</w:t>
      </w:r>
    </w:p>
    <w:p w14:paraId="19418A47" w14:textId="77777777" w:rsidR="00FA7108" w:rsidRDefault="00FA7108">
      <w:pPr>
        <w:pStyle w:val="BodyText"/>
        <w:kinsoku w:val="0"/>
        <w:overflowPunct w:val="0"/>
        <w:spacing w:before="7"/>
      </w:pPr>
    </w:p>
    <w:p w14:paraId="02627CCB" w14:textId="77777777" w:rsidR="00FA7108" w:rsidRDefault="00C2401E">
      <w:pPr>
        <w:pStyle w:val="BodyText"/>
        <w:kinsoku w:val="0"/>
        <w:overflowPunct w:val="0"/>
        <w:ind w:left="963"/>
      </w:pPr>
      <w:r>
        <w:t>Parental Higher Education</w:t>
      </w:r>
    </w:p>
    <w:p w14:paraId="175A37AA" w14:textId="77777777" w:rsidR="00FA7108" w:rsidRDefault="00FA7108">
      <w:pPr>
        <w:pStyle w:val="BodyText"/>
        <w:kinsoku w:val="0"/>
        <w:overflowPunct w:val="0"/>
        <w:spacing w:before="9"/>
      </w:pPr>
    </w:p>
    <w:p w14:paraId="7B1625E9" w14:textId="77777777" w:rsidR="00FA7108" w:rsidRDefault="00C2401E">
      <w:pPr>
        <w:pStyle w:val="BodyText"/>
        <w:kinsoku w:val="0"/>
        <w:overflowPunct w:val="0"/>
        <w:spacing w:line="491" w:lineRule="auto"/>
        <w:ind w:left="114" w:right="5100" w:firstLine="849"/>
      </w:pPr>
      <w:r>
        <w:t>Time in Care (where applicable) Information relating to any complaints that you make</w:t>
      </w:r>
    </w:p>
    <w:p w14:paraId="1BB9527C" w14:textId="77777777" w:rsidR="00FA7108" w:rsidRDefault="00C2401E">
      <w:pPr>
        <w:pStyle w:val="BodyText"/>
        <w:kinsoku w:val="0"/>
        <w:overflowPunct w:val="0"/>
        <w:spacing w:line="217" w:lineRule="exact"/>
        <w:ind w:left="114"/>
      </w:pPr>
      <w:r>
        <w:t>Information relating to any disciplinary action in which you are involved</w:t>
      </w:r>
    </w:p>
    <w:p w14:paraId="2F9E15D2" w14:textId="77777777" w:rsidR="00FA7108" w:rsidRDefault="00FA7108">
      <w:pPr>
        <w:pStyle w:val="BodyText"/>
        <w:kinsoku w:val="0"/>
        <w:overflowPunct w:val="0"/>
      </w:pPr>
    </w:p>
    <w:p w14:paraId="5EB7EAA9" w14:textId="77777777" w:rsidR="00FA7108" w:rsidRDefault="00C2401E">
      <w:pPr>
        <w:pStyle w:val="BodyText"/>
        <w:kinsoku w:val="0"/>
        <w:overflowPunct w:val="0"/>
        <w:spacing w:line="480" w:lineRule="auto"/>
        <w:ind w:left="114" w:right="3236" w:hanging="1"/>
        <w:jc w:val="both"/>
      </w:pPr>
      <w:r>
        <w:t>Data relating to your criminal convictions and offences, where appropriate Other information relating specifically to your status as a student at UCL</w:t>
      </w:r>
    </w:p>
    <w:p w14:paraId="50B23946" w14:textId="77777777" w:rsidR="00FA7108" w:rsidRDefault="00C2401E">
      <w:pPr>
        <w:pStyle w:val="BodyText"/>
        <w:kinsoku w:val="0"/>
        <w:overflowPunct w:val="0"/>
        <w:spacing w:before="1"/>
        <w:ind w:left="114" w:right="113"/>
        <w:jc w:val="both"/>
        <w:rPr>
          <w:color w:val="000000"/>
        </w:rPr>
      </w:pPr>
      <w:r>
        <w:t>Whilst</w:t>
      </w:r>
      <w:r>
        <w:rPr>
          <w:spacing w:val="-5"/>
        </w:rPr>
        <w:t xml:space="preserve"> </w:t>
      </w:r>
      <w:r>
        <w:t>you</w:t>
      </w:r>
      <w:r>
        <w:rPr>
          <w:spacing w:val="-3"/>
        </w:rPr>
        <w:t xml:space="preserve"> </w:t>
      </w:r>
      <w:r>
        <w:t>are</w:t>
      </w:r>
      <w:r>
        <w:rPr>
          <w:spacing w:val="-4"/>
        </w:rPr>
        <w:t xml:space="preserve"> </w:t>
      </w:r>
      <w:r>
        <w:t>a</w:t>
      </w:r>
      <w:r>
        <w:rPr>
          <w:spacing w:val="-4"/>
        </w:rPr>
        <w:t xml:space="preserve"> </w:t>
      </w:r>
      <w:r>
        <w:t>UCL</w:t>
      </w:r>
      <w:r>
        <w:rPr>
          <w:spacing w:val="-4"/>
        </w:rPr>
        <w:t xml:space="preserve"> </w:t>
      </w:r>
      <w:r>
        <w:t>student,</w:t>
      </w:r>
      <w:r>
        <w:rPr>
          <w:spacing w:val="-5"/>
        </w:rPr>
        <w:t xml:space="preserve"> </w:t>
      </w:r>
      <w:r>
        <w:t>both</w:t>
      </w:r>
      <w:r>
        <w:rPr>
          <w:spacing w:val="-3"/>
        </w:rPr>
        <w:t xml:space="preserve"> </w:t>
      </w:r>
      <w:r>
        <w:t>your</w:t>
      </w:r>
      <w:r>
        <w:rPr>
          <w:spacing w:val="-4"/>
        </w:rPr>
        <w:t xml:space="preserve"> </w:t>
      </w:r>
      <w:r>
        <w:t>image</w:t>
      </w:r>
      <w:r>
        <w:rPr>
          <w:spacing w:val="-5"/>
        </w:rPr>
        <w:t xml:space="preserve"> </w:t>
      </w:r>
      <w:r>
        <w:t>and</w:t>
      </w:r>
      <w:r>
        <w:rPr>
          <w:spacing w:val="-3"/>
        </w:rPr>
        <w:t xml:space="preserve"> </w:t>
      </w:r>
      <w:r>
        <w:t>voice</w:t>
      </w:r>
      <w:r>
        <w:rPr>
          <w:spacing w:val="-4"/>
        </w:rPr>
        <w:t xml:space="preserve"> </w:t>
      </w:r>
      <w:r>
        <w:t>may</w:t>
      </w:r>
      <w:r>
        <w:rPr>
          <w:spacing w:val="-5"/>
        </w:rPr>
        <w:t xml:space="preserve"> </w:t>
      </w:r>
      <w:r>
        <w:t>be</w:t>
      </w:r>
      <w:r>
        <w:rPr>
          <w:spacing w:val="-4"/>
        </w:rPr>
        <w:t xml:space="preserve"> </w:t>
      </w:r>
      <w:r>
        <w:t>recorded</w:t>
      </w:r>
      <w:r>
        <w:rPr>
          <w:spacing w:val="-3"/>
        </w:rPr>
        <w:t xml:space="preserve"> </w:t>
      </w:r>
      <w:r>
        <w:t>during</w:t>
      </w:r>
      <w:r>
        <w:rPr>
          <w:spacing w:val="-4"/>
        </w:rPr>
        <w:t xml:space="preserve"> </w:t>
      </w:r>
      <w:r>
        <w:t>our</w:t>
      </w:r>
      <w:r>
        <w:rPr>
          <w:spacing w:val="-3"/>
        </w:rPr>
        <w:t xml:space="preserve"> </w:t>
      </w:r>
      <w:r>
        <w:t>use</w:t>
      </w:r>
      <w:r>
        <w:rPr>
          <w:spacing w:val="-3"/>
        </w:rPr>
        <w:t xml:space="preserve"> </w:t>
      </w:r>
      <w:r>
        <w:t>of</w:t>
      </w:r>
      <w:r>
        <w:rPr>
          <w:spacing w:val="-6"/>
        </w:rPr>
        <w:t xml:space="preserve"> </w:t>
      </w:r>
      <w:r>
        <w:t>Lecturecast</w:t>
      </w:r>
      <w:r>
        <w:rPr>
          <w:spacing w:val="-5"/>
        </w:rPr>
        <w:t xml:space="preserve"> </w:t>
      </w:r>
      <w:r>
        <w:t>(our system</w:t>
      </w:r>
      <w:r>
        <w:rPr>
          <w:spacing w:val="-18"/>
        </w:rPr>
        <w:t xml:space="preserve"> </w:t>
      </w:r>
      <w:r>
        <w:t>for</w:t>
      </w:r>
      <w:r>
        <w:rPr>
          <w:spacing w:val="-17"/>
        </w:rPr>
        <w:t xml:space="preserve"> </w:t>
      </w:r>
      <w:r>
        <w:t>recording</w:t>
      </w:r>
      <w:r>
        <w:rPr>
          <w:spacing w:val="-18"/>
        </w:rPr>
        <w:t xml:space="preserve"> </w:t>
      </w:r>
      <w:r>
        <w:t>lectures</w:t>
      </w:r>
      <w:r>
        <w:rPr>
          <w:spacing w:val="-17"/>
        </w:rPr>
        <w:t xml:space="preserve"> </w:t>
      </w:r>
      <w:r>
        <w:t>and</w:t>
      </w:r>
      <w:r>
        <w:rPr>
          <w:spacing w:val="-18"/>
        </w:rPr>
        <w:t xml:space="preserve"> </w:t>
      </w:r>
      <w:r>
        <w:t>making</w:t>
      </w:r>
      <w:r>
        <w:rPr>
          <w:spacing w:val="-17"/>
        </w:rPr>
        <w:t xml:space="preserve"> </w:t>
      </w:r>
      <w:r>
        <w:t>them</w:t>
      </w:r>
      <w:r>
        <w:rPr>
          <w:spacing w:val="-18"/>
        </w:rPr>
        <w:t xml:space="preserve"> </w:t>
      </w:r>
      <w:r>
        <w:t>available</w:t>
      </w:r>
      <w:r>
        <w:rPr>
          <w:spacing w:val="-17"/>
        </w:rPr>
        <w:t xml:space="preserve"> </w:t>
      </w:r>
      <w:r>
        <w:t>online)</w:t>
      </w:r>
      <w:r>
        <w:rPr>
          <w:spacing w:val="-18"/>
        </w:rPr>
        <w:t xml:space="preserve"> </w:t>
      </w:r>
      <w:r>
        <w:t>as</w:t>
      </w:r>
      <w:r>
        <w:rPr>
          <w:spacing w:val="-17"/>
        </w:rPr>
        <w:t xml:space="preserve"> </w:t>
      </w:r>
      <w:r>
        <w:t>specified</w:t>
      </w:r>
      <w:r>
        <w:rPr>
          <w:spacing w:val="-18"/>
        </w:rPr>
        <w:t xml:space="preserve"> </w:t>
      </w:r>
      <w:r>
        <w:t>at</w:t>
      </w:r>
      <w:r>
        <w:rPr>
          <w:spacing w:val="-19"/>
        </w:rPr>
        <w:t xml:space="preserve"> </w:t>
      </w:r>
      <w:hyperlink r:id="rId13" w:history="1">
        <w:r>
          <w:rPr>
            <w:color w:val="0000FF"/>
            <w:u w:val="single"/>
          </w:rPr>
          <w:t>https://www.ucl.ac.uk/teaching-</w:t>
        </w:r>
      </w:hyperlink>
      <w:r>
        <w:rPr>
          <w:color w:val="0000FF"/>
        </w:rPr>
        <w:t xml:space="preserve"> </w:t>
      </w:r>
      <w:hyperlink r:id="rId14" w:history="1">
        <w:r>
          <w:rPr>
            <w:color w:val="0000FF"/>
            <w:u w:val="single"/>
          </w:rPr>
          <w:t>learning/digital-education/lecturecast</w:t>
        </w:r>
        <w:r>
          <w:rPr>
            <w:color w:val="0000FF"/>
          </w:rPr>
          <w:t xml:space="preserve"> </w:t>
        </w:r>
      </w:hyperlink>
      <w:r>
        <w:rPr>
          <w:color w:val="000000"/>
        </w:rPr>
        <w:t>and at teaching locations across the UCL</w:t>
      </w:r>
      <w:r>
        <w:rPr>
          <w:color w:val="000000"/>
          <w:spacing w:val="-12"/>
        </w:rPr>
        <w:t xml:space="preserve"> </w:t>
      </w:r>
      <w:r>
        <w:rPr>
          <w:color w:val="000000"/>
        </w:rPr>
        <w:t>campus.</w:t>
      </w:r>
    </w:p>
    <w:p w14:paraId="604C1123" w14:textId="77777777" w:rsidR="00FA7108" w:rsidRDefault="00FA7108">
      <w:pPr>
        <w:pStyle w:val="BodyText"/>
        <w:kinsoku w:val="0"/>
        <w:overflowPunct w:val="0"/>
        <w:spacing w:before="9"/>
        <w:rPr>
          <w:sz w:val="11"/>
          <w:szCs w:val="11"/>
        </w:rPr>
      </w:pPr>
    </w:p>
    <w:p w14:paraId="613A5C55" w14:textId="77777777" w:rsidR="00FA7108" w:rsidRDefault="00C2401E">
      <w:pPr>
        <w:pStyle w:val="BodyText"/>
        <w:kinsoku w:val="0"/>
        <w:overflowPunct w:val="0"/>
        <w:spacing w:before="94"/>
        <w:ind w:left="114" w:right="112"/>
        <w:jc w:val="both"/>
        <w:rPr>
          <w:color w:val="000000"/>
        </w:rPr>
      </w:pPr>
      <w:r>
        <w:t xml:space="preserve">In accordance with our CCTV Policy </w:t>
      </w:r>
      <w:r>
        <w:rPr>
          <w:color w:val="0000FF"/>
          <w:u w:val="single"/>
        </w:rPr>
        <w:t>https://</w:t>
      </w:r>
      <w:hyperlink r:id="rId15" w:history="1">
        <w:r>
          <w:rPr>
            <w:color w:val="0000FF"/>
            <w:u w:val="single"/>
          </w:rPr>
          <w:t>www.ucl.ac.uk/estates/policies/2019/jan/cctv-policy</w:t>
        </w:r>
        <w:r>
          <w:rPr>
            <w:color w:val="0000FF"/>
          </w:rPr>
          <w:t xml:space="preserve"> </w:t>
        </w:r>
      </w:hyperlink>
      <w:r>
        <w:rPr>
          <w:color w:val="000000"/>
        </w:rPr>
        <w:t>we may also capture your image on CCTV whilst you are on UCL premises.</w:t>
      </w:r>
    </w:p>
    <w:p w14:paraId="16F502F2" w14:textId="77777777" w:rsidR="00FA7108" w:rsidRDefault="00FA7108">
      <w:pPr>
        <w:pStyle w:val="BodyText"/>
        <w:kinsoku w:val="0"/>
        <w:overflowPunct w:val="0"/>
      </w:pPr>
    </w:p>
    <w:p w14:paraId="507EBE20" w14:textId="77777777" w:rsidR="00FA7108" w:rsidRDefault="00C2401E">
      <w:pPr>
        <w:pStyle w:val="Heading2"/>
        <w:kinsoku w:val="0"/>
        <w:overflowPunct w:val="0"/>
        <w:spacing w:before="1"/>
        <w:ind w:left="114"/>
      </w:pPr>
      <w:r>
        <w:t>Special category personal data</w:t>
      </w:r>
    </w:p>
    <w:p w14:paraId="2950C504" w14:textId="77777777" w:rsidR="00FA7108" w:rsidRDefault="00FA7108">
      <w:pPr>
        <w:pStyle w:val="BodyText"/>
        <w:kinsoku w:val="0"/>
        <w:overflowPunct w:val="0"/>
        <w:spacing w:before="11"/>
        <w:rPr>
          <w:b/>
          <w:bCs/>
          <w:i/>
          <w:iCs/>
          <w:sz w:val="19"/>
          <w:szCs w:val="19"/>
        </w:rPr>
      </w:pPr>
    </w:p>
    <w:p w14:paraId="1AA2F9CE" w14:textId="77777777" w:rsidR="00FA7108" w:rsidRDefault="00C2401E">
      <w:pPr>
        <w:pStyle w:val="BodyText"/>
        <w:kinsoku w:val="0"/>
        <w:overflowPunct w:val="0"/>
        <w:ind w:left="113" w:right="114"/>
        <w:jc w:val="both"/>
      </w:pPr>
      <w:r>
        <w:t>Some of the personal data listed above is classed as being within 'special categories of personal data' under current</w:t>
      </w:r>
      <w:r>
        <w:rPr>
          <w:spacing w:val="-6"/>
        </w:rPr>
        <w:t xml:space="preserve"> </w:t>
      </w:r>
      <w:r>
        <w:t>data</w:t>
      </w:r>
      <w:r>
        <w:rPr>
          <w:spacing w:val="-6"/>
        </w:rPr>
        <w:t xml:space="preserve"> </w:t>
      </w:r>
      <w:r>
        <w:t>protection</w:t>
      </w:r>
      <w:r>
        <w:rPr>
          <w:spacing w:val="-5"/>
        </w:rPr>
        <w:t xml:space="preserve"> </w:t>
      </w:r>
      <w:r>
        <w:t>laws,</w:t>
      </w:r>
      <w:r>
        <w:rPr>
          <w:spacing w:val="-6"/>
        </w:rPr>
        <w:t xml:space="preserve"> </w:t>
      </w:r>
      <w:r>
        <w:t>for</w:t>
      </w:r>
      <w:r>
        <w:rPr>
          <w:spacing w:val="-6"/>
        </w:rPr>
        <w:t xml:space="preserve"> </w:t>
      </w:r>
      <w:r>
        <w:t>example</w:t>
      </w:r>
      <w:r>
        <w:rPr>
          <w:spacing w:val="-5"/>
        </w:rPr>
        <w:t xml:space="preserve"> </w:t>
      </w:r>
      <w:r>
        <w:t>information</w:t>
      </w:r>
      <w:r>
        <w:rPr>
          <w:spacing w:val="-5"/>
        </w:rPr>
        <w:t xml:space="preserve"> </w:t>
      </w:r>
      <w:r>
        <w:t>relating</w:t>
      </w:r>
      <w:r>
        <w:rPr>
          <w:spacing w:val="-5"/>
        </w:rPr>
        <w:t xml:space="preserve"> </w:t>
      </w:r>
      <w:r>
        <w:t>to</w:t>
      </w:r>
      <w:r>
        <w:rPr>
          <w:spacing w:val="-5"/>
        </w:rPr>
        <w:t xml:space="preserve"> </w:t>
      </w:r>
      <w:r>
        <w:t>your</w:t>
      </w:r>
      <w:r>
        <w:rPr>
          <w:spacing w:val="-5"/>
        </w:rPr>
        <w:t xml:space="preserve"> </w:t>
      </w:r>
      <w:r>
        <w:t>ethnicity</w:t>
      </w:r>
      <w:r>
        <w:rPr>
          <w:spacing w:val="-7"/>
        </w:rPr>
        <w:t xml:space="preserve"> </w:t>
      </w:r>
      <w:r>
        <w:t>or</w:t>
      </w:r>
      <w:r>
        <w:rPr>
          <w:spacing w:val="-5"/>
        </w:rPr>
        <w:t xml:space="preserve"> </w:t>
      </w:r>
      <w:r>
        <w:t>any</w:t>
      </w:r>
      <w:r>
        <w:rPr>
          <w:spacing w:val="-6"/>
        </w:rPr>
        <w:t xml:space="preserve"> </w:t>
      </w:r>
      <w:r>
        <w:t>disability</w:t>
      </w:r>
      <w:r w:rsidRPr="00D26BD2">
        <w:t>.</w:t>
      </w:r>
      <w:r w:rsidRPr="00D26BD2">
        <w:rPr>
          <w:spacing w:val="-6"/>
        </w:rPr>
        <w:t xml:space="preserve"> </w:t>
      </w:r>
      <w:r w:rsidRPr="00D26BD2">
        <w:t>Access</w:t>
      </w:r>
      <w:r w:rsidRPr="00D26BD2">
        <w:rPr>
          <w:spacing w:val="-5"/>
        </w:rPr>
        <w:t xml:space="preserve"> </w:t>
      </w:r>
      <w:r w:rsidRPr="00D26BD2">
        <w:t>to,</w:t>
      </w:r>
      <w:r w:rsidRPr="00D26BD2">
        <w:rPr>
          <w:spacing w:val="-7"/>
        </w:rPr>
        <w:t xml:space="preserve"> </w:t>
      </w:r>
      <w:r w:rsidRPr="00D26BD2">
        <w:t>and the</w:t>
      </w:r>
      <w:r w:rsidRPr="00D26BD2">
        <w:rPr>
          <w:spacing w:val="-4"/>
        </w:rPr>
        <w:t xml:space="preserve"> </w:t>
      </w:r>
      <w:r w:rsidRPr="00D26BD2">
        <w:t>sharing</w:t>
      </w:r>
      <w:r w:rsidRPr="00D26BD2">
        <w:rPr>
          <w:spacing w:val="-4"/>
        </w:rPr>
        <w:t xml:space="preserve"> </w:t>
      </w:r>
      <w:r w:rsidRPr="00D26BD2">
        <w:t>of,</w:t>
      </w:r>
      <w:r w:rsidRPr="00D26BD2">
        <w:rPr>
          <w:spacing w:val="-4"/>
        </w:rPr>
        <w:t xml:space="preserve"> </w:t>
      </w:r>
      <w:r w:rsidRPr="00D26BD2">
        <w:t>this</w:t>
      </w:r>
      <w:r w:rsidRPr="00D26BD2">
        <w:rPr>
          <w:spacing w:val="-3"/>
        </w:rPr>
        <w:t xml:space="preserve"> </w:t>
      </w:r>
      <w:r w:rsidRPr="00D26BD2">
        <w:t>information</w:t>
      </w:r>
      <w:r w:rsidRPr="00D26BD2">
        <w:rPr>
          <w:spacing w:val="-3"/>
        </w:rPr>
        <w:t xml:space="preserve"> </w:t>
      </w:r>
      <w:r w:rsidRPr="00D26BD2">
        <w:t>is</w:t>
      </w:r>
      <w:r w:rsidRPr="00D26BD2">
        <w:rPr>
          <w:spacing w:val="-5"/>
        </w:rPr>
        <w:t xml:space="preserve"> </w:t>
      </w:r>
      <w:r w:rsidRPr="00D26BD2">
        <w:t>controlled</w:t>
      </w:r>
      <w:r w:rsidRPr="00D26BD2">
        <w:rPr>
          <w:spacing w:val="-3"/>
        </w:rPr>
        <w:t xml:space="preserve"> </w:t>
      </w:r>
      <w:r w:rsidRPr="00D26BD2">
        <w:t>very</w:t>
      </w:r>
      <w:r w:rsidRPr="00D26BD2">
        <w:rPr>
          <w:spacing w:val="-5"/>
        </w:rPr>
        <w:t xml:space="preserve"> </w:t>
      </w:r>
      <w:r w:rsidRPr="00D26BD2">
        <w:t>carefully.</w:t>
      </w:r>
      <w:r w:rsidRPr="00D26BD2">
        <w:rPr>
          <w:spacing w:val="-5"/>
        </w:rPr>
        <w:t xml:space="preserve"> </w:t>
      </w:r>
      <w:r w:rsidRPr="00D26BD2">
        <w:t>You</w:t>
      </w:r>
      <w:r w:rsidRPr="00D26BD2">
        <w:rPr>
          <w:spacing w:val="-3"/>
        </w:rPr>
        <w:t xml:space="preserve"> </w:t>
      </w:r>
      <w:r w:rsidRPr="00D26BD2">
        <w:t>will</w:t>
      </w:r>
      <w:r w:rsidRPr="00D26BD2">
        <w:rPr>
          <w:spacing w:val="-5"/>
        </w:rPr>
        <w:t xml:space="preserve"> </w:t>
      </w:r>
      <w:r w:rsidRPr="00D26BD2">
        <w:t>be</w:t>
      </w:r>
      <w:r w:rsidRPr="00D26BD2">
        <w:rPr>
          <w:spacing w:val="-3"/>
        </w:rPr>
        <w:t xml:space="preserve"> </w:t>
      </w:r>
      <w:r w:rsidRPr="00D26BD2">
        <w:t>given</w:t>
      </w:r>
      <w:r w:rsidRPr="00D26BD2">
        <w:rPr>
          <w:spacing w:val="-5"/>
        </w:rPr>
        <w:t xml:space="preserve"> </w:t>
      </w:r>
      <w:r w:rsidRPr="00D26BD2">
        <w:t>more</w:t>
      </w:r>
      <w:r w:rsidRPr="00D26BD2">
        <w:rPr>
          <w:spacing w:val="-3"/>
        </w:rPr>
        <w:t xml:space="preserve"> </w:t>
      </w:r>
      <w:r w:rsidRPr="00D26BD2">
        <w:t>details</w:t>
      </w:r>
      <w:r w:rsidRPr="00D26BD2">
        <w:rPr>
          <w:spacing w:val="-3"/>
        </w:rPr>
        <w:t xml:space="preserve"> </w:t>
      </w:r>
      <w:r w:rsidRPr="00D26BD2">
        <w:t>about</w:t>
      </w:r>
      <w:r w:rsidRPr="00D26BD2">
        <w:rPr>
          <w:spacing w:val="-4"/>
        </w:rPr>
        <w:t xml:space="preserve"> </w:t>
      </w:r>
      <w:r w:rsidRPr="00D26BD2">
        <w:t>our</w:t>
      </w:r>
      <w:r w:rsidRPr="00D26BD2">
        <w:rPr>
          <w:spacing w:val="-5"/>
        </w:rPr>
        <w:t xml:space="preserve"> </w:t>
      </w:r>
      <w:r w:rsidRPr="00D26BD2">
        <w:t>use</w:t>
      </w:r>
      <w:r w:rsidRPr="00D26BD2">
        <w:rPr>
          <w:spacing w:val="-3"/>
        </w:rPr>
        <w:t xml:space="preserve"> </w:t>
      </w:r>
      <w:r w:rsidRPr="00D26BD2">
        <w:t>of</w:t>
      </w:r>
      <w:r w:rsidRPr="00D26BD2">
        <w:rPr>
          <w:spacing w:val="-6"/>
        </w:rPr>
        <w:t xml:space="preserve"> </w:t>
      </w:r>
      <w:r w:rsidRPr="00D26BD2">
        <w:t>any special category personal data when we collect it from</w:t>
      </w:r>
      <w:r w:rsidRPr="00D26BD2">
        <w:rPr>
          <w:spacing w:val="-13"/>
        </w:rPr>
        <w:t xml:space="preserve"> </w:t>
      </w:r>
      <w:r w:rsidRPr="00D26BD2">
        <w:t>you.</w:t>
      </w:r>
    </w:p>
    <w:p w14:paraId="79561505" w14:textId="77777777" w:rsidR="00FA7108" w:rsidRDefault="00FA7108">
      <w:pPr>
        <w:pStyle w:val="BodyText"/>
        <w:kinsoku w:val="0"/>
        <w:overflowPunct w:val="0"/>
      </w:pPr>
    </w:p>
    <w:p w14:paraId="76716211" w14:textId="77777777" w:rsidR="00FA7108" w:rsidRDefault="00C2401E">
      <w:pPr>
        <w:pStyle w:val="Heading2"/>
        <w:kinsoku w:val="0"/>
        <w:overflowPunct w:val="0"/>
      </w:pPr>
      <w:r>
        <w:t>Personal data relating to criminal convictions and offences</w:t>
      </w:r>
    </w:p>
    <w:p w14:paraId="76CC0CC0" w14:textId="77777777" w:rsidR="00FA7108" w:rsidRDefault="00FA7108">
      <w:pPr>
        <w:pStyle w:val="BodyText"/>
        <w:kinsoku w:val="0"/>
        <w:overflowPunct w:val="0"/>
        <w:spacing w:before="11"/>
        <w:rPr>
          <w:b/>
          <w:bCs/>
          <w:i/>
          <w:iCs/>
          <w:sz w:val="19"/>
          <w:szCs w:val="19"/>
        </w:rPr>
      </w:pPr>
    </w:p>
    <w:p w14:paraId="0D121538" w14:textId="77777777" w:rsidR="00FA7108" w:rsidRDefault="00C2401E">
      <w:pPr>
        <w:pStyle w:val="BodyText"/>
        <w:kinsoku w:val="0"/>
        <w:overflowPunct w:val="0"/>
        <w:ind w:left="113" w:right="111"/>
        <w:jc w:val="both"/>
      </w:pPr>
      <w:r>
        <w:t>In certain circumstances, we may process data relating to your criminal convictions and offences. Access to, and the sharing of, this information is also controlled very carefully. Where we process criminal records data, we will inform you separately and provide you with further information.</w:t>
      </w:r>
    </w:p>
    <w:p w14:paraId="09C4B560" w14:textId="77777777" w:rsidR="00FA7108" w:rsidRDefault="00FA7108">
      <w:pPr>
        <w:pStyle w:val="BodyText"/>
        <w:kinsoku w:val="0"/>
        <w:overflowPunct w:val="0"/>
        <w:spacing w:before="1"/>
      </w:pPr>
    </w:p>
    <w:p w14:paraId="5A6EE7E9" w14:textId="77777777" w:rsidR="00FA7108" w:rsidRDefault="00C2401E">
      <w:pPr>
        <w:pStyle w:val="Heading1"/>
        <w:numPr>
          <w:ilvl w:val="0"/>
          <w:numId w:val="7"/>
        </w:numPr>
        <w:tabs>
          <w:tab w:val="left" w:pos="472"/>
        </w:tabs>
        <w:kinsoku w:val="0"/>
        <w:overflowPunct w:val="0"/>
        <w:ind w:left="471" w:hanging="359"/>
        <w:rPr>
          <w:color w:val="000000"/>
        </w:rPr>
      </w:pPr>
      <w:r>
        <w:t>Information that we receive from third</w:t>
      </w:r>
      <w:r>
        <w:rPr>
          <w:spacing w:val="-11"/>
        </w:rPr>
        <w:t xml:space="preserve"> </w:t>
      </w:r>
      <w:r>
        <w:t>parties</w:t>
      </w:r>
    </w:p>
    <w:p w14:paraId="6BC3ACC9" w14:textId="77777777" w:rsidR="00FA7108" w:rsidRDefault="00FA7108">
      <w:pPr>
        <w:pStyle w:val="BodyText"/>
        <w:kinsoku w:val="0"/>
        <w:overflowPunct w:val="0"/>
        <w:spacing w:before="10"/>
        <w:rPr>
          <w:b/>
          <w:bCs/>
        </w:rPr>
      </w:pPr>
    </w:p>
    <w:p w14:paraId="4CC87E60" w14:textId="3A1295FB" w:rsidR="00FA7108" w:rsidRDefault="00C2401E">
      <w:pPr>
        <w:pStyle w:val="BodyText"/>
        <w:kinsoku w:val="0"/>
        <w:overflowPunct w:val="0"/>
        <w:ind w:left="113" w:right="111"/>
        <w:jc w:val="both"/>
      </w:pPr>
      <w:r>
        <w:t>We work closely with third parties (including, for example, funding and sponsorship partners, educational institutions, examination boards, overseas agents, UCAS, and clearing houses, business partners and compliance services e.g. UKVI, Disclosure and Barring Service) and may receive information about you from them</w:t>
      </w:r>
      <w:r>
        <w:rPr>
          <w:spacing w:val="-9"/>
        </w:rPr>
        <w:t xml:space="preserve"> </w:t>
      </w:r>
      <w:r>
        <w:t>(including,</w:t>
      </w:r>
      <w:r>
        <w:rPr>
          <w:spacing w:val="-11"/>
        </w:rPr>
        <w:t xml:space="preserve"> </w:t>
      </w:r>
      <w:r>
        <w:t>in</w:t>
      </w:r>
      <w:r>
        <w:rPr>
          <w:spacing w:val="-9"/>
        </w:rPr>
        <w:t xml:space="preserve"> </w:t>
      </w:r>
      <w:r>
        <w:t>certain</w:t>
      </w:r>
      <w:r>
        <w:rPr>
          <w:spacing w:val="-10"/>
        </w:rPr>
        <w:t xml:space="preserve"> </w:t>
      </w:r>
      <w:r>
        <w:t>cases,</w:t>
      </w:r>
      <w:r>
        <w:rPr>
          <w:spacing w:val="-9"/>
        </w:rPr>
        <w:t xml:space="preserve"> </w:t>
      </w:r>
      <w:r>
        <w:t>special</w:t>
      </w:r>
      <w:r>
        <w:rPr>
          <w:spacing w:val="-9"/>
        </w:rPr>
        <w:t xml:space="preserve"> </w:t>
      </w:r>
      <w:r>
        <w:t>category</w:t>
      </w:r>
      <w:r>
        <w:rPr>
          <w:spacing w:val="-9"/>
        </w:rPr>
        <w:t xml:space="preserve"> </w:t>
      </w:r>
      <w:r>
        <w:t>personal</w:t>
      </w:r>
      <w:r>
        <w:rPr>
          <w:spacing w:val="-10"/>
        </w:rPr>
        <w:t xml:space="preserve"> </w:t>
      </w:r>
      <w:r>
        <w:t>data</w:t>
      </w:r>
      <w:r>
        <w:rPr>
          <w:spacing w:val="-9"/>
        </w:rPr>
        <w:t xml:space="preserve"> </w:t>
      </w:r>
      <w:r>
        <w:t>or</w:t>
      </w:r>
      <w:r>
        <w:rPr>
          <w:spacing w:val="-11"/>
        </w:rPr>
        <w:t xml:space="preserve"> </w:t>
      </w:r>
      <w:r>
        <w:t>criminal</w:t>
      </w:r>
      <w:r>
        <w:rPr>
          <w:spacing w:val="-9"/>
        </w:rPr>
        <w:t xml:space="preserve"> </w:t>
      </w:r>
      <w:r>
        <w:t>convictions</w:t>
      </w:r>
      <w:r>
        <w:rPr>
          <w:spacing w:val="-9"/>
        </w:rPr>
        <w:t xml:space="preserve"> </w:t>
      </w:r>
      <w:r>
        <w:t>data).</w:t>
      </w:r>
      <w:r>
        <w:rPr>
          <w:spacing w:val="-9"/>
        </w:rPr>
        <w:t xml:space="preserve"> </w:t>
      </w:r>
      <w:r>
        <w:t>In</w:t>
      </w:r>
      <w:r>
        <w:rPr>
          <w:spacing w:val="-10"/>
        </w:rPr>
        <w:t xml:space="preserve"> </w:t>
      </w:r>
      <w:r>
        <w:t>particular,</w:t>
      </w:r>
      <w:r>
        <w:rPr>
          <w:spacing w:val="-11"/>
        </w:rPr>
        <w:t xml:space="preserve"> </w:t>
      </w:r>
      <w:r>
        <w:t>we may receive any of the following information from third parties: examination or test results, evidence of sponsorship (e.g. scholarship, bursary, loan), updates on your CAS status, DBS certificate number and other information in connection with your activities as a UCL</w:t>
      </w:r>
      <w:r>
        <w:rPr>
          <w:spacing w:val="-11"/>
        </w:rPr>
        <w:t xml:space="preserve"> </w:t>
      </w:r>
      <w:r>
        <w:t>student.</w:t>
      </w:r>
    </w:p>
    <w:p w14:paraId="76109998" w14:textId="75E14D22" w:rsidR="00CD5D66" w:rsidRDefault="00CD5D66">
      <w:pPr>
        <w:pStyle w:val="BodyText"/>
        <w:kinsoku w:val="0"/>
        <w:overflowPunct w:val="0"/>
        <w:ind w:left="113" w:right="111"/>
        <w:jc w:val="both"/>
      </w:pPr>
    </w:p>
    <w:p w14:paraId="336FDA85" w14:textId="7F9C7AC4" w:rsidR="00CD5D66" w:rsidRPr="00333CA0" w:rsidRDefault="00CD5D66" w:rsidP="00CD5D66">
      <w:pPr>
        <w:rPr>
          <w:rFonts w:ascii="Calibri" w:hAnsi="Calibri" w:cs="Calibri"/>
          <w:b/>
        </w:rPr>
      </w:pPr>
      <w:r w:rsidRPr="00333CA0">
        <w:rPr>
          <w:rFonts w:ascii="Calibri" w:hAnsi="Calibri" w:cs="Calibri"/>
          <w:b/>
        </w:rPr>
        <w:t>We have partnered with Key Travel to give UCL students access to an online portal to book flights at discounted academic rates. Kay Travel will share some details of any travel booked with UCL to allow us to analyse engagement with the Key Travel service</w:t>
      </w:r>
      <w:r>
        <w:rPr>
          <w:rFonts w:ascii="Calibri" w:hAnsi="Calibri" w:cs="Calibri"/>
          <w:b/>
        </w:rPr>
        <w:t>.</w:t>
      </w:r>
    </w:p>
    <w:p w14:paraId="5F59075D" w14:textId="77777777" w:rsidR="00CD5D66" w:rsidRDefault="00CD5D66">
      <w:pPr>
        <w:pStyle w:val="BodyText"/>
        <w:kinsoku w:val="0"/>
        <w:overflowPunct w:val="0"/>
        <w:ind w:left="113" w:right="111"/>
        <w:jc w:val="both"/>
      </w:pPr>
    </w:p>
    <w:p w14:paraId="42A4FD52" w14:textId="77777777" w:rsidR="00FA7108" w:rsidRDefault="00FA7108">
      <w:pPr>
        <w:pStyle w:val="BodyText"/>
        <w:kinsoku w:val="0"/>
        <w:overflowPunct w:val="0"/>
      </w:pPr>
    </w:p>
    <w:p w14:paraId="4E970177" w14:textId="77777777" w:rsidR="00FA7108" w:rsidRDefault="00C2401E">
      <w:pPr>
        <w:pStyle w:val="Heading1"/>
        <w:numPr>
          <w:ilvl w:val="0"/>
          <w:numId w:val="7"/>
        </w:numPr>
        <w:tabs>
          <w:tab w:val="left" w:pos="474"/>
        </w:tabs>
        <w:kinsoku w:val="0"/>
        <w:overflowPunct w:val="0"/>
        <w:ind w:hanging="361"/>
        <w:rPr>
          <w:color w:val="000000"/>
        </w:rPr>
      </w:pPr>
      <w:r>
        <w:t>Purposes for which we process your personal data and the legal bases for</w:t>
      </w:r>
      <w:r>
        <w:rPr>
          <w:spacing w:val="-22"/>
        </w:rPr>
        <w:t xml:space="preserve"> </w:t>
      </w:r>
      <w:r>
        <w:t>processing</w:t>
      </w:r>
    </w:p>
    <w:p w14:paraId="1220016F" w14:textId="77777777" w:rsidR="00FA7108" w:rsidRDefault="00FA7108">
      <w:pPr>
        <w:pStyle w:val="Heading1"/>
        <w:numPr>
          <w:ilvl w:val="0"/>
          <w:numId w:val="7"/>
        </w:numPr>
        <w:tabs>
          <w:tab w:val="left" w:pos="474"/>
        </w:tabs>
        <w:kinsoku w:val="0"/>
        <w:overflowPunct w:val="0"/>
        <w:ind w:hanging="361"/>
        <w:rPr>
          <w:color w:val="000000"/>
        </w:rPr>
        <w:sectPr w:rsidR="00FA7108">
          <w:pgSz w:w="11910" w:h="16840"/>
          <w:pgMar w:top="960" w:right="1020" w:bottom="880" w:left="1020" w:header="637" w:footer="687" w:gutter="0"/>
          <w:cols w:space="720"/>
          <w:noEndnote/>
        </w:sectPr>
      </w:pPr>
    </w:p>
    <w:p w14:paraId="70E3B293" w14:textId="77777777" w:rsidR="00FA7108" w:rsidRDefault="00C2401E">
      <w:pPr>
        <w:pStyle w:val="BodyText"/>
        <w:kinsoku w:val="0"/>
        <w:overflowPunct w:val="0"/>
        <w:rPr>
          <w:b/>
          <w:bCs/>
        </w:rPr>
      </w:pPr>
      <w:r>
        <w:rPr>
          <w:noProof/>
        </w:rPr>
        <w:lastRenderedPageBreak/>
        <mc:AlternateContent>
          <mc:Choice Requires="wpg">
            <w:drawing>
              <wp:anchor distT="0" distB="0" distL="114300" distR="114300" simplePos="0" relativeHeight="251662336" behindDoc="1" locked="0" layoutInCell="0" allowOverlap="1" wp14:anchorId="6407C9A3" wp14:editId="19CF6B74">
                <wp:simplePos x="0" y="0"/>
                <wp:positionH relativeFrom="page">
                  <wp:posOffset>6985</wp:posOffset>
                </wp:positionH>
                <wp:positionV relativeFrom="page">
                  <wp:posOffset>618490</wp:posOffset>
                </wp:positionV>
                <wp:extent cx="7560945" cy="805180"/>
                <wp:effectExtent l="0" t="0" r="0" b="0"/>
                <wp:wrapNone/>
                <wp:docPr id="8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83" name="Freeform: Shape 83"/>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Shape 84"/>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5"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6" name="Freeform: Shape 86"/>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Freeform: Shape 87"/>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Freeform: Shape 88"/>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6B65CF" id="Group 33" o:spid="_x0000_s1026" style="position:absolute;margin-left:.55pt;margin-top:48.7pt;width:595.35pt;height:63.4pt;z-index:-251654144;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" o:allowincell="f">
                <v:shape id="Freeform 34"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35"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36"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">
                  <v:imagedata r:id="rId8" o:title=""/>
                </v:shape>
                <v:shape id="Freeform 37"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" path="m,l389,e" filled="f" strokeweight=".24039mm">
                  <v:path arrowok="t" o:connecttype="custom" o:connectlocs="0,0;389,0" o:connectangles="0,0"/>
                </v:shape>
                <v:shape id="Freeform 38"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" path="m,l424,e" filled="f" strokeweight=".5075mm">
                  <v:path arrowok="t" o:connecttype="custom" o:connectlocs="0,0;424,0" o:connectangles="0,0"/>
                </v:shape>
                <v:shape id="Freeform 39"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" path="m,l459,e" filled="f" strokeweight=".53422mm">
                  <v:path arrowok="t" o:connecttype="custom" o:connectlocs="0,0;459,0" o:connectangles="0,0"/>
                </v:shape>
                <w10:wrap anchorx="page" anchory="page"/>
              </v:group>
            </w:pict>
          </mc:Fallback>
        </mc:AlternateContent>
      </w:r>
    </w:p>
    <w:p w14:paraId="6A469488" w14:textId="77777777" w:rsidR="00FA7108" w:rsidRDefault="00FA7108">
      <w:pPr>
        <w:pStyle w:val="BodyText"/>
        <w:kinsoku w:val="0"/>
        <w:overflowPunct w:val="0"/>
        <w:rPr>
          <w:b/>
          <w:bCs/>
        </w:rPr>
      </w:pPr>
    </w:p>
    <w:p w14:paraId="30BD0B3C" w14:textId="77777777" w:rsidR="00FA7108" w:rsidRDefault="00FA7108">
      <w:pPr>
        <w:pStyle w:val="BodyText"/>
        <w:kinsoku w:val="0"/>
        <w:overflowPunct w:val="0"/>
        <w:rPr>
          <w:b/>
          <w:bCs/>
        </w:rPr>
      </w:pPr>
    </w:p>
    <w:p w14:paraId="5F64D0DD" w14:textId="77777777" w:rsidR="00FA7108" w:rsidRDefault="00FA7108">
      <w:pPr>
        <w:pStyle w:val="BodyText"/>
        <w:kinsoku w:val="0"/>
        <w:overflowPunct w:val="0"/>
        <w:rPr>
          <w:b/>
          <w:bCs/>
        </w:rPr>
      </w:pPr>
    </w:p>
    <w:p w14:paraId="39ADA6D8" w14:textId="77777777" w:rsidR="00FA7108" w:rsidRDefault="00FA7108">
      <w:pPr>
        <w:pStyle w:val="BodyText"/>
        <w:kinsoku w:val="0"/>
        <w:overflowPunct w:val="0"/>
        <w:rPr>
          <w:b/>
          <w:bCs/>
        </w:rPr>
      </w:pPr>
    </w:p>
    <w:p w14:paraId="55E69046" w14:textId="77777777" w:rsidR="00FA7108" w:rsidRDefault="00FA7108">
      <w:pPr>
        <w:pStyle w:val="BodyText"/>
        <w:kinsoku w:val="0"/>
        <w:overflowPunct w:val="0"/>
        <w:spacing w:before="5"/>
        <w:rPr>
          <w:b/>
          <w:bCs/>
          <w:sz w:val="19"/>
          <w:szCs w:val="19"/>
        </w:rPr>
      </w:pPr>
    </w:p>
    <w:p w14:paraId="0939A52D" w14:textId="77777777" w:rsidR="00FA7108" w:rsidRDefault="00C2401E">
      <w:pPr>
        <w:pStyle w:val="BodyText"/>
        <w:kinsoku w:val="0"/>
        <w:overflowPunct w:val="0"/>
        <w:spacing w:before="1"/>
        <w:ind w:left="113" w:right="112"/>
        <w:jc w:val="both"/>
      </w:pPr>
      <w:r>
        <w:t>Overall, we will use your personal data to manage your relationship with us as a student at UCL. The main purposes for which we process your personal data as a student at UCL are set out in the table below.</w:t>
      </w:r>
    </w:p>
    <w:p w14:paraId="0382575D" w14:textId="77777777" w:rsidR="00FA7108" w:rsidRDefault="00FA7108">
      <w:pPr>
        <w:pStyle w:val="BodyText"/>
        <w:kinsoku w:val="0"/>
        <w:overflowPunct w:val="0"/>
        <w:spacing w:before="9"/>
      </w:pPr>
    </w:p>
    <w:p w14:paraId="3A5E3E1D" w14:textId="77777777" w:rsidR="00FA7108" w:rsidRDefault="00C2401E">
      <w:pPr>
        <w:pStyle w:val="BodyText"/>
        <w:kinsoku w:val="0"/>
        <w:overflowPunct w:val="0"/>
        <w:ind w:left="113" w:right="112"/>
        <w:jc w:val="both"/>
      </w:pPr>
      <w:r>
        <w:t>Data protection laws require us to meet certain conditions before we are allowed to use your personal data in the manner described in this notice, including having a "legal basis" for the processing. Where we process special category personal data or criminal convictions data, we are required to establish an additional legal basis for processing that data.</w:t>
      </w:r>
    </w:p>
    <w:p w14:paraId="4C81A245" w14:textId="77777777" w:rsidR="00FA7108" w:rsidRDefault="00FA7108">
      <w:pPr>
        <w:pStyle w:val="BodyText"/>
        <w:kinsoku w:val="0"/>
        <w:overflowPunct w:val="0"/>
      </w:pPr>
    </w:p>
    <w:p w14:paraId="243B12B3" w14:textId="77777777" w:rsidR="00FA7108" w:rsidRDefault="00C2401E">
      <w:pPr>
        <w:pStyle w:val="BodyText"/>
        <w:kinsoku w:val="0"/>
        <w:overflowPunct w:val="0"/>
        <w:ind w:left="113" w:right="111"/>
        <w:jc w:val="both"/>
      </w:pPr>
      <w:r>
        <w:t>We take our responsibilities under data protection laws extremely seriously, including meeting these conditions.</w:t>
      </w:r>
      <w:r>
        <w:rPr>
          <w:spacing w:val="-6"/>
        </w:rPr>
        <w:t xml:space="preserve"> </w:t>
      </w:r>
      <w:r>
        <w:t>The</w:t>
      </w:r>
      <w:r>
        <w:rPr>
          <w:spacing w:val="-4"/>
        </w:rPr>
        <w:t xml:space="preserve"> </w:t>
      </w:r>
      <w:r>
        <w:t>main</w:t>
      </w:r>
      <w:r>
        <w:rPr>
          <w:spacing w:val="-4"/>
        </w:rPr>
        <w:t xml:space="preserve"> </w:t>
      </w:r>
      <w:r>
        <w:t>legal</w:t>
      </w:r>
      <w:r>
        <w:rPr>
          <w:spacing w:val="-6"/>
        </w:rPr>
        <w:t xml:space="preserve"> </w:t>
      </w:r>
      <w:r>
        <w:t>bases</w:t>
      </w:r>
      <w:r>
        <w:rPr>
          <w:spacing w:val="-4"/>
        </w:rPr>
        <w:t xml:space="preserve"> </w:t>
      </w:r>
      <w:r>
        <w:t>on</w:t>
      </w:r>
      <w:r>
        <w:rPr>
          <w:spacing w:val="-5"/>
        </w:rPr>
        <w:t xml:space="preserve"> </w:t>
      </w:r>
      <w:r>
        <w:t>which</w:t>
      </w:r>
      <w:r>
        <w:rPr>
          <w:spacing w:val="-4"/>
        </w:rPr>
        <w:t xml:space="preserve"> </w:t>
      </w:r>
      <w:r>
        <w:t>your</w:t>
      </w:r>
      <w:r>
        <w:rPr>
          <w:spacing w:val="-4"/>
        </w:rPr>
        <w:t xml:space="preserve"> </w:t>
      </w:r>
      <w:r>
        <w:t>personal</w:t>
      </w:r>
      <w:r>
        <w:rPr>
          <w:spacing w:val="-4"/>
        </w:rPr>
        <w:t xml:space="preserve"> </w:t>
      </w:r>
      <w:r>
        <w:t>data</w:t>
      </w:r>
      <w:r>
        <w:rPr>
          <w:spacing w:val="-4"/>
        </w:rPr>
        <w:t xml:space="preserve"> </w:t>
      </w:r>
      <w:r>
        <w:t>are</w:t>
      </w:r>
      <w:r>
        <w:rPr>
          <w:spacing w:val="-5"/>
        </w:rPr>
        <w:t xml:space="preserve"> </w:t>
      </w:r>
      <w:r>
        <w:t>processed</w:t>
      </w:r>
      <w:r>
        <w:rPr>
          <w:spacing w:val="-4"/>
        </w:rPr>
        <w:t xml:space="preserve"> </w:t>
      </w:r>
      <w:r>
        <w:t>for</w:t>
      </w:r>
      <w:r>
        <w:rPr>
          <w:spacing w:val="-4"/>
        </w:rPr>
        <w:t xml:space="preserve"> </w:t>
      </w:r>
      <w:r>
        <w:t>a</w:t>
      </w:r>
      <w:r>
        <w:rPr>
          <w:spacing w:val="-4"/>
        </w:rPr>
        <w:t xml:space="preserve"> </w:t>
      </w:r>
      <w:r>
        <w:t>particular</w:t>
      </w:r>
      <w:r>
        <w:rPr>
          <w:spacing w:val="-4"/>
        </w:rPr>
        <w:t xml:space="preserve"> </w:t>
      </w:r>
      <w:r>
        <w:t>purpose</w:t>
      </w:r>
      <w:r>
        <w:rPr>
          <w:spacing w:val="-5"/>
        </w:rPr>
        <w:t xml:space="preserve"> </w:t>
      </w:r>
      <w:r>
        <w:t>are</w:t>
      </w:r>
      <w:r>
        <w:rPr>
          <w:spacing w:val="-4"/>
        </w:rPr>
        <w:t xml:space="preserve"> </w:t>
      </w:r>
      <w:r>
        <w:t>also explained in the table</w:t>
      </w:r>
      <w:r>
        <w:rPr>
          <w:spacing w:val="-5"/>
        </w:rPr>
        <w:t xml:space="preserve"> </w:t>
      </w:r>
      <w:r>
        <w:t>below.</w:t>
      </w:r>
    </w:p>
    <w:p w14:paraId="09492A82" w14:textId="77777777" w:rsidR="00FA7108" w:rsidRDefault="00FA7108">
      <w:pPr>
        <w:pStyle w:val="BodyText"/>
        <w:kinsoku w:val="0"/>
        <w:overflowPunct w:val="0"/>
      </w:pPr>
    </w:p>
    <w:p w14:paraId="56F069A8" w14:textId="77777777" w:rsidR="00FA7108" w:rsidRDefault="00FA7108">
      <w:pPr>
        <w:pStyle w:val="BodyText"/>
        <w:kinsoku w:val="0"/>
        <w:overflowPunct w:val="0"/>
        <w:spacing w:before="9" w:after="1"/>
      </w:pPr>
    </w:p>
    <w:tbl>
      <w:tblPr>
        <w:tblW w:w="0" w:type="auto"/>
        <w:tblInd w:w="115" w:type="dxa"/>
        <w:tblLayout w:type="fixed"/>
        <w:tblCellMar>
          <w:left w:w="0" w:type="dxa"/>
          <w:right w:w="0" w:type="dxa"/>
        </w:tblCellMar>
        <w:tblLook w:val="0000" w:firstRow="0" w:lastRow="0" w:firstColumn="0" w:lastColumn="0" w:noHBand="0" w:noVBand="0"/>
      </w:tblPr>
      <w:tblGrid>
        <w:gridCol w:w="4676"/>
        <w:gridCol w:w="4951"/>
      </w:tblGrid>
      <w:tr w:rsidR="00FA7108" w14:paraId="7F429C0D" w14:textId="77777777">
        <w:trPr>
          <w:trHeight w:val="835"/>
        </w:trPr>
        <w:tc>
          <w:tcPr>
            <w:tcW w:w="4676" w:type="dxa"/>
            <w:tcBorders>
              <w:top w:val="single" w:sz="2" w:space="0" w:color="E7E7E8"/>
              <w:left w:val="single" w:sz="6" w:space="0" w:color="E7E7E8"/>
              <w:bottom w:val="single" w:sz="6" w:space="0" w:color="E7E7E8"/>
              <w:right w:val="single" w:sz="6" w:space="0" w:color="E7E7E8"/>
            </w:tcBorders>
          </w:tcPr>
          <w:p w14:paraId="60124738" w14:textId="77777777" w:rsidR="00FA7108" w:rsidRDefault="00C2401E">
            <w:pPr>
              <w:pStyle w:val="TableParagraph"/>
              <w:kinsoku w:val="0"/>
              <w:overflowPunct w:val="0"/>
              <w:spacing w:before="182"/>
              <w:ind w:left="179"/>
              <w:rPr>
                <w:b/>
                <w:bCs/>
                <w:sz w:val="20"/>
                <w:szCs w:val="20"/>
              </w:rPr>
            </w:pPr>
            <w:r>
              <w:rPr>
                <w:b/>
                <w:bCs/>
                <w:sz w:val="20"/>
                <w:szCs w:val="20"/>
              </w:rPr>
              <w:t>Purpose</w:t>
            </w:r>
          </w:p>
        </w:tc>
        <w:tc>
          <w:tcPr>
            <w:tcW w:w="4951" w:type="dxa"/>
            <w:tcBorders>
              <w:top w:val="single" w:sz="2" w:space="0" w:color="E7E7E8"/>
              <w:left w:val="single" w:sz="6" w:space="0" w:color="E7E7E8"/>
              <w:bottom w:val="single" w:sz="6" w:space="0" w:color="E7E7E8"/>
              <w:right w:val="single" w:sz="2" w:space="0" w:color="E7E7E8"/>
            </w:tcBorders>
          </w:tcPr>
          <w:p w14:paraId="38430C7B" w14:textId="77777777" w:rsidR="00FA7108" w:rsidRDefault="00C2401E">
            <w:pPr>
              <w:pStyle w:val="TableParagraph"/>
              <w:kinsoku w:val="0"/>
              <w:overflowPunct w:val="0"/>
              <w:spacing w:before="182"/>
              <w:ind w:left="180"/>
              <w:rPr>
                <w:b/>
                <w:bCs/>
                <w:sz w:val="20"/>
                <w:szCs w:val="20"/>
              </w:rPr>
            </w:pPr>
            <w:r>
              <w:rPr>
                <w:b/>
                <w:bCs/>
                <w:sz w:val="20"/>
                <w:szCs w:val="20"/>
              </w:rPr>
              <w:t>Legal Basis</w:t>
            </w:r>
          </w:p>
        </w:tc>
      </w:tr>
      <w:tr w:rsidR="00FA7108" w14:paraId="16BEE025" w14:textId="77777777">
        <w:trPr>
          <w:trHeight w:val="8740"/>
        </w:trPr>
        <w:tc>
          <w:tcPr>
            <w:tcW w:w="4676" w:type="dxa"/>
            <w:tcBorders>
              <w:top w:val="single" w:sz="6" w:space="0" w:color="E7E7E8"/>
              <w:left w:val="single" w:sz="6" w:space="0" w:color="E7E7E8"/>
              <w:bottom w:val="single" w:sz="6" w:space="0" w:color="E7E7E8"/>
              <w:right w:val="single" w:sz="6" w:space="0" w:color="E7E7E8"/>
            </w:tcBorders>
          </w:tcPr>
          <w:p w14:paraId="3969A8F7" w14:textId="77777777" w:rsidR="00FA7108" w:rsidRDefault="00C2401E">
            <w:pPr>
              <w:pStyle w:val="TableParagraph"/>
              <w:kinsoku w:val="0"/>
              <w:overflowPunct w:val="0"/>
              <w:spacing w:before="171"/>
              <w:ind w:left="179"/>
              <w:jc w:val="both"/>
              <w:rPr>
                <w:b/>
                <w:bCs/>
                <w:sz w:val="20"/>
                <w:szCs w:val="20"/>
              </w:rPr>
            </w:pPr>
            <w:r>
              <w:rPr>
                <w:b/>
                <w:bCs/>
                <w:sz w:val="20"/>
                <w:szCs w:val="20"/>
              </w:rPr>
              <w:t>To process and manage your UCL enrolment</w:t>
            </w:r>
          </w:p>
          <w:p w14:paraId="2583EA84" w14:textId="77777777" w:rsidR="00FA7108" w:rsidRDefault="00FA7108">
            <w:pPr>
              <w:pStyle w:val="TableParagraph"/>
              <w:kinsoku w:val="0"/>
              <w:overflowPunct w:val="0"/>
              <w:spacing w:before="10"/>
              <w:rPr>
                <w:sz w:val="20"/>
                <w:szCs w:val="20"/>
              </w:rPr>
            </w:pPr>
          </w:p>
          <w:p w14:paraId="50C89B2D" w14:textId="77777777" w:rsidR="00FA7108" w:rsidRDefault="00C2401E">
            <w:pPr>
              <w:pStyle w:val="TableParagraph"/>
              <w:kinsoku w:val="0"/>
              <w:overflowPunct w:val="0"/>
              <w:ind w:left="179"/>
              <w:jc w:val="both"/>
              <w:rPr>
                <w:sz w:val="20"/>
                <w:szCs w:val="20"/>
              </w:rPr>
            </w:pPr>
            <w:r>
              <w:rPr>
                <w:sz w:val="20"/>
                <w:szCs w:val="20"/>
              </w:rPr>
              <w:t>We will use your personal information to:</w:t>
            </w:r>
          </w:p>
          <w:p w14:paraId="3AF5E34B" w14:textId="77777777" w:rsidR="00FA7108" w:rsidRDefault="00FA7108">
            <w:pPr>
              <w:pStyle w:val="TableParagraph"/>
              <w:kinsoku w:val="0"/>
              <w:overflowPunct w:val="0"/>
              <w:spacing w:before="10"/>
              <w:rPr>
                <w:sz w:val="20"/>
                <w:szCs w:val="20"/>
              </w:rPr>
            </w:pPr>
          </w:p>
          <w:p w14:paraId="061D74D7" w14:textId="77777777" w:rsidR="00FA7108" w:rsidRDefault="00C2401E">
            <w:pPr>
              <w:pStyle w:val="TableParagraph"/>
              <w:numPr>
                <w:ilvl w:val="0"/>
                <w:numId w:val="6"/>
              </w:numPr>
              <w:tabs>
                <w:tab w:val="left" w:pos="900"/>
              </w:tabs>
              <w:kinsoku w:val="0"/>
              <w:overflowPunct w:val="0"/>
              <w:ind w:right="161"/>
              <w:jc w:val="both"/>
              <w:rPr>
                <w:sz w:val="20"/>
                <w:szCs w:val="20"/>
              </w:rPr>
            </w:pPr>
            <w:r>
              <w:rPr>
                <w:sz w:val="20"/>
                <w:szCs w:val="20"/>
              </w:rPr>
              <w:t>Enrol you as a student, where your application is successful and you accept our offer;</w:t>
            </w:r>
            <w:r>
              <w:rPr>
                <w:spacing w:val="-2"/>
                <w:sz w:val="20"/>
                <w:szCs w:val="20"/>
              </w:rPr>
              <w:t xml:space="preserve"> </w:t>
            </w:r>
            <w:r>
              <w:rPr>
                <w:sz w:val="20"/>
                <w:szCs w:val="20"/>
              </w:rPr>
              <w:t>and</w:t>
            </w:r>
          </w:p>
          <w:p w14:paraId="3317FF3F" w14:textId="77777777" w:rsidR="00FA7108" w:rsidRDefault="00FA7108">
            <w:pPr>
              <w:pStyle w:val="TableParagraph"/>
              <w:kinsoku w:val="0"/>
              <w:overflowPunct w:val="0"/>
              <w:spacing w:before="8"/>
              <w:rPr>
                <w:sz w:val="20"/>
                <w:szCs w:val="20"/>
              </w:rPr>
            </w:pPr>
          </w:p>
          <w:p w14:paraId="3AA7F4FF" w14:textId="77777777" w:rsidR="00FA7108" w:rsidRDefault="00C2401E">
            <w:pPr>
              <w:pStyle w:val="TableParagraph"/>
              <w:numPr>
                <w:ilvl w:val="0"/>
                <w:numId w:val="6"/>
              </w:numPr>
              <w:tabs>
                <w:tab w:val="left" w:pos="900"/>
              </w:tabs>
              <w:kinsoku w:val="0"/>
              <w:overflowPunct w:val="0"/>
              <w:ind w:right="161"/>
              <w:jc w:val="both"/>
              <w:rPr>
                <w:sz w:val="20"/>
                <w:szCs w:val="20"/>
              </w:rPr>
            </w:pPr>
            <w:r>
              <w:rPr>
                <w:sz w:val="20"/>
                <w:szCs w:val="20"/>
              </w:rPr>
              <w:t>Communicate with you about the enrolment</w:t>
            </w:r>
            <w:r>
              <w:rPr>
                <w:spacing w:val="-2"/>
                <w:sz w:val="20"/>
                <w:szCs w:val="20"/>
              </w:rPr>
              <w:t xml:space="preserve"> </w:t>
            </w:r>
            <w:r>
              <w:rPr>
                <w:sz w:val="20"/>
                <w:szCs w:val="20"/>
              </w:rPr>
              <w:t>process.</w:t>
            </w:r>
          </w:p>
          <w:p w14:paraId="586E9DB2" w14:textId="77777777" w:rsidR="00FA7108" w:rsidRDefault="00FA7108">
            <w:pPr>
              <w:pStyle w:val="TableParagraph"/>
              <w:kinsoku w:val="0"/>
              <w:overflowPunct w:val="0"/>
              <w:spacing w:before="8"/>
              <w:rPr>
                <w:sz w:val="20"/>
                <w:szCs w:val="20"/>
              </w:rPr>
            </w:pPr>
          </w:p>
          <w:p w14:paraId="26A4A54F" w14:textId="77777777" w:rsidR="00FA7108" w:rsidRDefault="00C2401E">
            <w:pPr>
              <w:pStyle w:val="TableParagraph"/>
              <w:kinsoku w:val="0"/>
              <w:overflowPunct w:val="0"/>
              <w:spacing w:before="1"/>
              <w:ind w:left="179" w:right="160"/>
              <w:jc w:val="both"/>
              <w:rPr>
                <w:sz w:val="20"/>
                <w:szCs w:val="20"/>
              </w:rPr>
            </w:pPr>
            <w:r>
              <w:rPr>
                <w:sz w:val="20"/>
                <w:szCs w:val="20"/>
              </w:rPr>
              <w:t>This will include asking all offer holders to disclose relevant criminal convictions (further information on this topic will be provided at the point when this question is asked).</w:t>
            </w:r>
          </w:p>
          <w:p w14:paraId="156693E7" w14:textId="77777777" w:rsidR="00FA7108" w:rsidRDefault="00FA7108">
            <w:pPr>
              <w:pStyle w:val="TableParagraph"/>
              <w:kinsoku w:val="0"/>
              <w:overflowPunct w:val="0"/>
              <w:spacing w:before="10"/>
              <w:rPr>
                <w:sz w:val="20"/>
                <w:szCs w:val="20"/>
              </w:rPr>
            </w:pPr>
          </w:p>
          <w:p w14:paraId="1B44D458" w14:textId="77777777" w:rsidR="00FA7108" w:rsidRDefault="00C2401E">
            <w:pPr>
              <w:pStyle w:val="TableParagraph"/>
              <w:kinsoku w:val="0"/>
              <w:overflowPunct w:val="0"/>
              <w:ind w:left="179" w:right="160"/>
              <w:jc w:val="both"/>
              <w:rPr>
                <w:sz w:val="20"/>
                <w:szCs w:val="20"/>
              </w:rPr>
            </w:pPr>
            <w:r>
              <w:rPr>
                <w:sz w:val="20"/>
                <w:szCs w:val="20"/>
              </w:rPr>
              <w:t>In some cases, the information processed will include special category personal data.</w:t>
            </w:r>
          </w:p>
          <w:p w14:paraId="3A92FC20" w14:textId="77777777" w:rsidR="00FA7108" w:rsidRDefault="00FA7108">
            <w:pPr>
              <w:pStyle w:val="TableParagraph"/>
              <w:kinsoku w:val="0"/>
              <w:overflowPunct w:val="0"/>
              <w:spacing w:before="10"/>
              <w:rPr>
                <w:sz w:val="20"/>
                <w:szCs w:val="20"/>
              </w:rPr>
            </w:pPr>
          </w:p>
          <w:p w14:paraId="33DF2E65" w14:textId="77777777" w:rsidR="00FA7108" w:rsidRDefault="00C2401E">
            <w:pPr>
              <w:pStyle w:val="TableParagraph"/>
              <w:kinsoku w:val="0"/>
              <w:overflowPunct w:val="0"/>
              <w:ind w:left="179" w:right="160"/>
              <w:jc w:val="both"/>
              <w:rPr>
                <w:sz w:val="20"/>
                <w:szCs w:val="20"/>
              </w:rPr>
            </w:pPr>
            <w:r>
              <w:rPr>
                <w:sz w:val="20"/>
                <w:szCs w:val="20"/>
              </w:rPr>
              <w:t>We will also process criminal convictions data where</w:t>
            </w:r>
            <w:r>
              <w:rPr>
                <w:spacing w:val="-13"/>
                <w:sz w:val="20"/>
                <w:szCs w:val="20"/>
              </w:rPr>
              <w:t xml:space="preserve"> </w:t>
            </w:r>
            <w:r>
              <w:rPr>
                <w:sz w:val="20"/>
                <w:szCs w:val="20"/>
              </w:rPr>
              <w:t>you</w:t>
            </w:r>
            <w:r>
              <w:rPr>
                <w:spacing w:val="-13"/>
                <w:sz w:val="20"/>
                <w:szCs w:val="20"/>
              </w:rPr>
              <w:t xml:space="preserve"> </w:t>
            </w:r>
            <w:r>
              <w:rPr>
                <w:sz w:val="20"/>
                <w:szCs w:val="20"/>
              </w:rPr>
              <w:t>are</w:t>
            </w:r>
            <w:r>
              <w:rPr>
                <w:spacing w:val="-13"/>
                <w:sz w:val="20"/>
                <w:szCs w:val="20"/>
              </w:rPr>
              <w:t xml:space="preserve"> </w:t>
            </w:r>
            <w:r>
              <w:rPr>
                <w:sz w:val="20"/>
                <w:szCs w:val="20"/>
              </w:rPr>
              <w:t>working</w:t>
            </w:r>
            <w:r>
              <w:rPr>
                <w:spacing w:val="-14"/>
                <w:sz w:val="20"/>
                <w:szCs w:val="20"/>
              </w:rPr>
              <w:t xml:space="preserve"> </w:t>
            </w:r>
            <w:r>
              <w:rPr>
                <w:sz w:val="20"/>
                <w:szCs w:val="20"/>
              </w:rPr>
              <w:t>with</w:t>
            </w:r>
            <w:r>
              <w:rPr>
                <w:spacing w:val="-13"/>
                <w:sz w:val="20"/>
                <w:szCs w:val="20"/>
              </w:rPr>
              <w:t xml:space="preserve"> </w:t>
            </w:r>
            <w:r>
              <w:rPr>
                <w:sz w:val="20"/>
                <w:szCs w:val="20"/>
              </w:rPr>
              <w:t>children</w:t>
            </w:r>
            <w:r>
              <w:rPr>
                <w:spacing w:val="-14"/>
                <w:sz w:val="20"/>
                <w:szCs w:val="20"/>
              </w:rPr>
              <w:t xml:space="preserve"> </w:t>
            </w:r>
            <w:r>
              <w:rPr>
                <w:sz w:val="20"/>
                <w:szCs w:val="20"/>
              </w:rPr>
              <w:t>or</w:t>
            </w:r>
            <w:r>
              <w:rPr>
                <w:spacing w:val="-13"/>
                <w:sz w:val="20"/>
                <w:szCs w:val="20"/>
              </w:rPr>
              <w:t xml:space="preserve"> </w:t>
            </w:r>
            <w:r>
              <w:rPr>
                <w:sz w:val="20"/>
                <w:szCs w:val="20"/>
              </w:rPr>
              <w:t>vulnerable adults, and/or because of fitness to practise requirements in certain regulated professions. For example, certain courses such as Medicine will require a DBS check to be carried out as</w:t>
            </w:r>
            <w:r>
              <w:rPr>
                <w:spacing w:val="-38"/>
                <w:sz w:val="20"/>
                <w:szCs w:val="20"/>
              </w:rPr>
              <w:t xml:space="preserve"> </w:t>
            </w:r>
            <w:r>
              <w:rPr>
                <w:sz w:val="20"/>
                <w:szCs w:val="20"/>
              </w:rPr>
              <w:t>part of the assessment of eligibility. You will be notified prior to the processing if this is a requirement for enrolment on your</w:t>
            </w:r>
            <w:r>
              <w:rPr>
                <w:spacing w:val="-6"/>
                <w:sz w:val="20"/>
                <w:szCs w:val="20"/>
              </w:rPr>
              <w:t xml:space="preserve"> </w:t>
            </w:r>
            <w:r>
              <w:rPr>
                <w:sz w:val="20"/>
                <w:szCs w:val="20"/>
              </w:rPr>
              <w:t>course.</w:t>
            </w:r>
          </w:p>
        </w:tc>
        <w:tc>
          <w:tcPr>
            <w:tcW w:w="4951" w:type="dxa"/>
            <w:tcBorders>
              <w:top w:val="single" w:sz="6" w:space="0" w:color="E7E7E8"/>
              <w:left w:val="single" w:sz="6" w:space="0" w:color="E7E7E8"/>
              <w:bottom w:val="single" w:sz="6" w:space="0" w:color="E7E7E8"/>
              <w:right w:val="single" w:sz="2" w:space="0" w:color="E7E7E8"/>
            </w:tcBorders>
          </w:tcPr>
          <w:p w14:paraId="14039935" w14:textId="77777777" w:rsidR="00FA7108" w:rsidRDefault="00C2401E">
            <w:pPr>
              <w:pStyle w:val="TableParagraph"/>
              <w:kinsoku w:val="0"/>
              <w:overflowPunct w:val="0"/>
              <w:spacing w:before="171"/>
              <w:ind w:left="180"/>
              <w:rPr>
                <w:b/>
                <w:bCs/>
                <w:sz w:val="20"/>
                <w:szCs w:val="20"/>
              </w:rPr>
            </w:pPr>
            <w:r>
              <w:rPr>
                <w:b/>
                <w:bCs/>
                <w:sz w:val="20"/>
                <w:szCs w:val="20"/>
              </w:rPr>
              <w:t>For all personal data</w:t>
            </w:r>
          </w:p>
          <w:p w14:paraId="691948CA" w14:textId="77777777" w:rsidR="00FA7108" w:rsidRDefault="00FA7108">
            <w:pPr>
              <w:pStyle w:val="TableParagraph"/>
              <w:kinsoku w:val="0"/>
              <w:overflowPunct w:val="0"/>
              <w:spacing w:before="10"/>
              <w:rPr>
                <w:sz w:val="20"/>
                <w:szCs w:val="20"/>
              </w:rPr>
            </w:pPr>
          </w:p>
          <w:p w14:paraId="0A0A529D" w14:textId="77777777" w:rsidR="00FA7108" w:rsidRDefault="00C2401E">
            <w:pPr>
              <w:pStyle w:val="TableParagraph"/>
              <w:kinsoku w:val="0"/>
              <w:overflowPunct w:val="0"/>
              <w:ind w:left="180"/>
              <w:rPr>
                <w:b/>
                <w:bCs/>
                <w:i/>
                <w:iCs/>
                <w:sz w:val="20"/>
                <w:szCs w:val="20"/>
              </w:rPr>
            </w:pPr>
            <w:r>
              <w:rPr>
                <w:b/>
                <w:bCs/>
                <w:i/>
                <w:iCs/>
                <w:sz w:val="20"/>
                <w:szCs w:val="20"/>
                <w:u w:val="thick"/>
              </w:rPr>
              <w:t>Performance of a task in the public interest</w:t>
            </w:r>
          </w:p>
          <w:p w14:paraId="491013B9" w14:textId="77777777" w:rsidR="00FA7108" w:rsidRDefault="00FA7108">
            <w:pPr>
              <w:pStyle w:val="TableParagraph"/>
              <w:kinsoku w:val="0"/>
              <w:overflowPunct w:val="0"/>
              <w:spacing w:before="9"/>
              <w:rPr>
                <w:sz w:val="20"/>
                <w:szCs w:val="20"/>
              </w:rPr>
            </w:pPr>
          </w:p>
          <w:p w14:paraId="08D16D03" w14:textId="77777777" w:rsidR="00FA7108" w:rsidRDefault="00C2401E">
            <w:pPr>
              <w:pStyle w:val="TableParagraph"/>
              <w:kinsoku w:val="0"/>
              <w:overflowPunct w:val="0"/>
              <w:ind w:left="180" w:right="166"/>
              <w:jc w:val="both"/>
              <w:rPr>
                <w:color w:val="000000"/>
                <w:sz w:val="20"/>
                <w:szCs w:val="20"/>
              </w:rPr>
            </w:pPr>
            <w:r>
              <w:rPr>
                <w:sz w:val="20"/>
                <w:szCs w:val="20"/>
              </w:rPr>
              <w:t xml:space="preserve">UCL will be processing personal data in its capacity as a public authority in connection with its core purposes of education, research and innovation. Please see our </w:t>
            </w:r>
            <w:hyperlink r:id="rId16" w:history="1">
              <w:r>
                <w:rPr>
                  <w:color w:val="0000FF"/>
                  <w:sz w:val="20"/>
                  <w:szCs w:val="20"/>
                  <w:u w:val="single"/>
                </w:rPr>
                <w:t>Statement of Tasks in the Public</w:t>
              </w:r>
            </w:hyperlink>
            <w:r>
              <w:rPr>
                <w:color w:val="0000FF"/>
                <w:sz w:val="20"/>
                <w:szCs w:val="20"/>
              </w:rPr>
              <w:t xml:space="preserve"> </w:t>
            </w:r>
            <w:hyperlink r:id="rId17" w:history="1">
              <w:r>
                <w:rPr>
                  <w:color w:val="0000FF"/>
                  <w:sz w:val="20"/>
                  <w:szCs w:val="20"/>
                  <w:u w:val="single"/>
                </w:rPr>
                <w:t>Interest</w:t>
              </w:r>
              <w:r>
                <w:rPr>
                  <w:color w:val="0000FF"/>
                  <w:sz w:val="20"/>
                  <w:szCs w:val="20"/>
                </w:rPr>
                <w:t xml:space="preserve"> </w:t>
              </w:r>
            </w:hyperlink>
            <w:r>
              <w:rPr>
                <w:color w:val="000000"/>
                <w:sz w:val="20"/>
                <w:szCs w:val="20"/>
              </w:rPr>
              <w:t>for further information.</w:t>
            </w:r>
          </w:p>
          <w:p w14:paraId="654FC688" w14:textId="77777777" w:rsidR="00FA7108" w:rsidRDefault="00FA7108">
            <w:pPr>
              <w:pStyle w:val="TableParagraph"/>
              <w:kinsoku w:val="0"/>
              <w:overflowPunct w:val="0"/>
              <w:spacing w:before="11"/>
              <w:rPr>
                <w:sz w:val="20"/>
                <w:szCs w:val="20"/>
              </w:rPr>
            </w:pPr>
          </w:p>
          <w:p w14:paraId="40804352" w14:textId="77777777" w:rsidR="00FA7108" w:rsidRDefault="00C2401E">
            <w:pPr>
              <w:pStyle w:val="TableParagraph"/>
              <w:kinsoku w:val="0"/>
              <w:overflowPunct w:val="0"/>
              <w:ind w:left="180"/>
              <w:jc w:val="both"/>
              <w:rPr>
                <w:b/>
                <w:bCs/>
                <w:i/>
                <w:iCs/>
                <w:sz w:val="20"/>
                <w:szCs w:val="20"/>
              </w:rPr>
            </w:pPr>
            <w:r>
              <w:rPr>
                <w:b/>
                <w:bCs/>
                <w:i/>
                <w:iCs/>
                <w:sz w:val="20"/>
                <w:szCs w:val="20"/>
                <w:u w:val="thick"/>
              </w:rPr>
              <w:t>Performance of contract</w:t>
            </w:r>
          </w:p>
          <w:p w14:paraId="13A37A8E" w14:textId="77777777" w:rsidR="00FA7108" w:rsidRDefault="00FA7108">
            <w:pPr>
              <w:pStyle w:val="TableParagraph"/>
              <w:kinsoku w:val="0"/>
              <w:overflowPunct w:val="0"/>
              <w:spacing w:before="9"/>
              <w:rPr>
                <w:sz w:val="20"/>
                <w:szCs w:val="20"/>
              </w:rPr>
            </w:pPr>
          </w:p>
          <w:p w14:paraId="01A1644B" w14:textId="77777777" w:rsidR="00FA7108" w:rsidRDefault="00C2401E">
            <w:pPr>
              <w:pStyle w:val="TableParagraph"/>
              <w:kinsoku w:val="0"/>
              <w:overflowPunct w:val="0"/>
              <w:ind w:left="180" w:right="166"/>
              <w:jc w:val="both"/>
              <w:rPr>
                <w:sz w:val="20"/>
                <w:szCs w:val="20"/>
              </w:rPr>
            </w:pPr>
            <w:r>
              <w:rPr>
                <w:sz w:val="20"/>
                <w:szCs w:val="20"/>
              </w:rPr>
              <w:t>The processing of your personal data may be necessary</w:t>
            </w:r>
            <w:r>
              <w:rPr>
                <w:spacing w:val="-15"/>
                <w:sz w:val="20"/>
                <w:szCs w:val="20"/>
              </w:rPr>
              <w:t xml:space="preserve"> </w:t>
            </w:r>
            <w:r>
              <w:rPr>
                <w:sz w:val="20"/>
                <w:szCs w:val="20"/>
              </w:rPr>
              <w:t>in</w:t>
            </w:r>
            <w:r>
              <w:rPr>
                <w:spacing w:val="-15"/>
                <w:sz w:val="20"/>
                <w:szCs w:val="20"/>
              </w:rPr>
              <w:t xml:space="preserve"> </w:t>
            </w:r>
            <w:r>
              <w:rPr>
                <w:sz w:val="20"/>
                <w:szCs w:val="20"/>
              </w:rPr>
              <w:t>relation</w:t>
            </w:r>
            <w:r>
              <w:rPr>
                <w:spacing w:val="-15"/>
                <w:sz w:val="20"/>
                <w:szCs w:val="20"/>
              </w:rPr>
              <w:t xml:space="preserve"> </w:t>
            </w:r>
            <w:r>
              <w:rPr>
                <w:sz w:val="20"/>
                <w:szCs w:val="20"/>
              </w:rPr>
              <w:t>to</w:t>
            </w:r>
            <w:r>
              <w:rPr>
                <w:spacing w:val="-14"/>
                <w:sz w:val="20"/>
                <w:szCs w:val="20"/>
              </w:rPr>
              <w:t xml:space="preserve"> </w:t>
            </w:r>
            <w:r>
              <w:rPr>
                <w:sz w:val="20"/>
                <w:szCs w:val="20"/>
              </w:rPr>
              <w:t>the</w:t>
            </w:r>
            <w:r>
              <w:rPr>
                <w:spacing w:val="-16"/>
                <w:sz w:val="20"/>
                <w:szCs w:val="20"/>
              </w:rPr>
              <w:t xml:space="preserve"> </w:t>
            </w:r>
            <w:r>
              <w:rPr>
                <w:sz w:val="20"/>
                <w:szCs w:val="20"/>
              </w:rPr>
              <w:t>contract</w:t>
            </w:r>
            <w:r>
              <w:rPr>
                <w:spacing w:val="-16"/>
                <w:sz w:val="20"/>
                <w:szCs w:val="20"/>
              </w:rPr>
              <w:t xml:space="preserve"> </w:t>
            </w:r>
            <w:r>
              <w:rPr>
                <w:sz w:val="20"/>
                <w:szCs w:val="20"/>
              </w:rPr>
              <w:t>we</w:t>
            </w:r>
            <w:r>
              <w:rPr>
                <w:spacing w:val="-16"/>
                <w:sz w:val="20"/>
                <w:szCs w:val="20"/>
              </w:rPr>
              <w:t xml:space="preserve"> </w:t>
            </w:r>
            <w:r>
              <w:rPr>
                <w:sz w:val="20"/>
                <w:szCs w:val="20"/>
              </w:rPr>
              <w:t>have</w:t>
            </w:r>
            <w:r>
              <w:rPr>
                <w:spacing w:val="-14"/>
                <w:sz w:val="20"/>
                <w:szCs w:val="20"/>
              </w:rPr>
              <w:t xml:space="preserve"> </w:t>
            </w:r>
            <w:r>
              <w:rPr>
                <w:sz w:val="20"/>
                <w:szCs w:val="20"/>
              </w:rPr>
              <w:t>entered into with you as a student at</w:t>
            </w:r>
            <w:r>
              <w:rPr>
                <w:spacing w:val="-9"/>
                <w:sz w:val="20"/>
                <w:szCs w:val="20"/>
              </w:rPr>
              <w:t xml:space="preserve"> </w:t>
            </w:r>
            <w:r>
              <w:rPr>
                <w:sz w:val="20"/>
                <w:szCs w:val="20"/>
              </w:rPr>
              <w:t>UCL.</w:t>
            </w:r>
          </w:p>
          <w:p w14:paraId="27914865" w14:textId="77777777" w:rsidR="00FA7108" w:rsidRDefault="00FA7108">
            <w:pPr>
              <w:pStyle w:val="TableParagraph"/>
              <w:kinsoku w:val="0"/>
              <w:overflowPunct w:val="0"/>
              <w:rPr>
                <w:sz w:val="21"/>
                <w:szCs w:val="21"/>
              </w:rPr>
            </w:pPr>
          </w:p>
          <w:p w14:paraId="0B93188C" w14:textId="77777777" w:rsidR="00FA7108" w:rsidRDefault="00C2401E">
            <w:pPr>
              <w:pStyle w:val="TableParagraph"/>
              <w:kinsoku w:val="0"/>
              <w:overflowPunct w:val="0"/>
              <w:ind w:left="180"/>
              <w:jc w:val="both"/>
              <w:rPr>
                <w:b/>
                <w:bCs/>
                <w:sz w:val="20"/>
                <w:szCs w:val="20"/>
              </w:rPr>
            </w:pPr>
            <w:r>
              <w:rPr>
                <w:b/>
                <w:bCs/>
                <w:sz w:val="20"/>
                <w:szCs w:val="20"/>
              </w:rPr>
              <w:t>For special category personal data</w:t>
            </w:r>
          </w:p>
          <w:p w14:paraId="25216746" w14:textId="77777777" w:rsidR="00FA7108" w:rsidRDefault="00FA7108">
            <w:pPr>
              <w:pStyle w:val="TableParagraph"/>
              <w:kinsoku w:val="0"/>
              <w:overflowPunct w:val="0"/>
              <w:spacing w:before="9"/>
              <w:rPr>
                <w:sz w:val="20"/>
                <w:szCs w:val="20"/>
              </w:rPr>
            </w:pPr>
          </w:p>
          <w:p w14:paraId="0D83B14D" w14:textId="77777777" w:rsidR="00FA7108" w:rsidRDefault="00C2401E">
            <w:pPr>
              <w:pStyle w:val="TableParagraph"/>
              <w:kinsoku w:val="0"/>
              <w:overflowPunct w:val="0"/>
              <w:ind w:left="180"/>
              <w:jc w:val="both"/>
              <w:rPr>
                <w:b/>
                <w:bCs/>
                <w:i/>
                <w:iCs/>
                <w:sz w:val="20"/>
                <w:szCs w:val="20"/>
              </w:rPr>
            </w:pPr>
            <w:r>
              <w:rPr>
                <w:b/>
                <w:bCs/>
                <w:i/>
                <w:iCs/>
                <w:sz w:val="20"/>
                <w:szCs w:val="20"/>
                <w:u w:val="thick"/>
              </w:rPr>
              <w:t>Equality of opportunity or treatment</w:t>
            </w:r>
          </w:p>
          <w:p w14:paraId="10359009" w14:textId="77777777" w:rsidR="00FA7108" w:rsidRDefault="00FA7108">
            <w:pPr>
              <w:pStyle w:val="TableParagraph"/>
              <w:kinsoku w:val="0"/>
              <w:overflowPunct w:val="0"/>
              <w:spacing w:before="11"/>
              <w:rPr>
                <w:sz w:val="20"/>
                <w:szCs w:val="20"/>
              </w:rPr>
            </w:pPr>
          </w:p>
          <w:p w14:paraId="71E355D0" w14:textId="77777777" w:rsidR="00FA7108" w:rsidRDefault="00C2401E">
            <w:pPr>
              <w:pStyle w:val="TableParagraph"/>
              <w:kinsoku w:val="0"/>
              <w:overflowPunct w:val="0"/>
              <w:ind w:left="180" w:right="167"/>
              <w:jc w:val="both"/>
              <w:rPr>
                <w:sz w:val="20"/>
                <w:szCs w:val="20"/>
              </w:rPr>
            </w:pPr>
            <w:r>
              <w:rPr>
                <w:sz w:val="20"/>
                <w:szCs w:val="20"/>
              </w:rPr>
              <w:t>We process special category personal data in order to monitor equality of opportunity/treatment.</w:t>
            </w:r>
          </w:p>
          <w:p w14:paraId="395FF906" w14:textId="77777777" w:rsidR="00FA7108" w:rsidRDefault="00FA7108">
            <w:pPr>
              <w:pStyle w:val="TableParagraph"/>
              <w:kinsoku w:val="0"/>
              <w:overflowPunct w:val="0"/>
              <w:spacing w:before="9"/>
              <w:rPr>
                <w:sz w:val="20"/>
                <w:szCs w:val="20"/>
              </w:rPr>
            </w:pPr>
          </w:p>
          <w:p w14:paraId="31E11EFE" w14:textId="77777777" w:rsidR="00FA7108" w:rsidRDefault="00C2401E">
            <w:pPr>
              <w:pStyle w:val="TableParagraph"/>
              <w:kinsoku w:val="0"/>
              <w:overflowPunct w:val="0"/>
              <w:spacing w:before="1"/>
              <w:ind w:left="180"/>
              <w:jc w:val="both"/>
              <w:rPr>
                <w:b/>
                <w:bCs/>
                <w:sz w:val="20"/>
                <w:szCs w:val="20"/>
              </w:rPr>
            </w:pPr>
            <w:r>
              <w:rPr>
                <w:b/>
                <w:bCs/>
                <w:sz w:val="20"/>
                <w:szCs w:val="20"/>
              </w:rPr>
              <w:t>For criminal convictions data</w:t>
            </w:r>
          </w:p>
          <w:p w14:paraId="246EB883" w14:textId="77777777" w:rsidR="00FA7108" w:rsidRDefault="00FA7108">
            <w:pPr>
              <w:pStyle w:val="TableParagraph"/>
              <w:kinsoku w:val="0"/>
              <w:overflowPunct w:val="0"/>
              <w:spacing w:before="9"/>
              <w:rPr>
                <w:sz w:val="20"/>
                <w:szCs w:val="20"/>
              </w:rPr>
            </w:pPr>
          </w:p>
          <w:p w14:paraId="46A942F2" w14:textId="77777777" w:rsidR="00FA7108" w:rsidRDefault="00C2401E">
            <w:pPr>
              <w:pStyle w:val="TableParagraph"/>
              <w:kinsoku w:val="0"/>
              <w:overflowPunct w:val="0"/>
              <w:ind w:left="180" w:right="167"/>
              <w:jc w:val="both"/>
              <w:rPr>
                <w:b/>
                <w:bCs/>
                <w:i/>
                <w:iCs/>
                <w:sz w:val="20"/>
                <w:szCs w:val="20"/>
              </w:rPr>
            </w:pPr>
            <w:r>
              <w:rPr>
                <w:b/>
                <w:bCs/>
                <w:i/>
                <w:iCs/>
                <w:sz w:val="20"/>
                <w:szCs w:val="20"/>
                <w:u w:val="thick"/>
              </w:rPr>
              <w:t>Regulatory requirements relating to unlawful</w:t>
            </w:r>
            <w:r>
              <w:rPr>
                <w:b/>
                <w:bCs/>
                <w:i/>
                <w:iCs/>
                <w:sz w:val="20"/>
                <w:szCs w:val="20"/>
              </w:rPr>
              <w:t xml:space="preserve"> </w:t>
            </w:r>
            <w:r>
              <w:rPr>
                <w:b/>
                <w:bCs/>
                <w:i/>
                <w:iCs/>
                <w:sz w:val="20"/>
                <w:szCs w:val="20"/>
                <w:u w:val="thick"/>
              </w:rPr>
              <w:t xml:space="preserve">acts and dishonesty </w:t>
            </w:r>
          </w:p>
          <w:p w14:paraId="667A1115" w14:textId="77777777" w:rsidR="00FA7108" w:rsidRDefault="00FA7108">
            <w:pPr>
              <w:pStyle w:val="TableParagraph"/>
              <w:kinsoku w:val="0"/>
              <w:overflowPunct w:val="0"/>
              <w:spacing w:before="10"/>
              <w:rPr>
                <w:sz w:val="20"/>
                <w:szCs w:val="20"/>
              </w:rPr>
            </w:pPr>
          </w:p>
          <w:p w14:paraId="73EE444B" w14:textId="77777777" w:rsidR="00FA7108" w:rsidRDefault="00C2401E">
            <w:pPr>
              <w:pStyle w:val="TableParagraph"/>
              <w:kinsoku w:val="0"/>
              <w:overflowPunct w:val="0"/>
              <w:spacing w:before="1"/>
              <w:ind w:left="180" w:right="166"/>
              <w:jc w:val="both"/>
              <w:rPr>
                <w:sz w:val="20"/>
                <w:szCs w:val="20"/>
              </w:rPr>
            </w:pPr>
            <w:r>
              <w:rPr>
                <w:sz w:val="20"/>
                <w:szCs w:val="20"/>
              </w:rPr>
              <w:t>We may process your criminal convictions data in order to assist a third party to comply with a regulatory requirement that requires the taking of steps to establish whether another person has: (i) committed an unlawful act, or (ii) been involved in dishonesty, malpractice or other seriously improper conduct do so.</w:t>
            </w:r>
          </w:p>
        </w:tc>
      </w:tr>
    </w:tbl>
    <w:p w14:paraId="33A99853" w14:textId="77777777" w:rsidR="00FA7108" w:rsidRDefault="00FA7108">
      <w:pPr>
        <w:rPr>
          <w:sz w:val="20"/>
          <w:szCs w:val="20"/>
        </w:rPr>
        <w:sectPr w:rsidR="00FA7108">
          <w:pgSz w:w="11910" w:h="16840"/>
          <w:pgMar w:top="960" w:right="1020" w:bottom="880" w:left="1020" w:header="637" w:footer="687" w:gutter="0"/>
          <w:cols w:space="720"/>
          <w:noEndnote/>
        </w:sectPr>
      </w:pPr>
    </w:p>
    <w:p w14:paraId="0C457A6D" w14:textId="77777777" w:rsidR="00FA7108" w:rsidRDefault="00C2401E">
      <w:pPr>
        <w:pStyle w:val="BodyText"/>
        <w:kinsoku w:val="0"/>
        <w:overflowPunct w:val="0"/>
        <w:rPr>
          <w:rFonts w:ascii="Times New Roman" w:hAnsi="Times New Roman" w:cs="Times New Roman"/>
        </w:rPr>
      </w:pPr>
      <w:r>
        <w:rPr>
          <w:noProof/>
        </w:rPr>
        <w:lastRenderedPageBreak/>
        <mc:AlternateContent>
          <mc:Choice Requires="wpg">
            <w:drawing>
              <wp:anchor distT="0" distB="0" distL="114300" distR="114300" simplePos="0" relativeHeight="251663360" behindDoc="1" locked="0" layoutInCell="0" allowOverlap="1" wp14:anchorId="4559F092" wp14:editId="266EEA0E">
                <wp:simplePos x="0" y="0"/>
                <wp:positionH relativeFrom="page">
                  <wp:posOffset>6985</wp:posOffset>
                </wp:positionH>
                <wp:positionV relativeFrom="page">
                  <wp:posOffset>618490</wp:posOffset>
                </wp:positionV>
                <wp:extent cx="7560945" cy="805180"/>
                <wp:effectExtent l="0" t="0" r="0" b="0"/>
                <wp:wrapNone/>
                <wp:docPr id="75"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76" name="Freeform: Shape 76"/>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Freeform: Shape 77"/>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8"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 name="Freeform: Shape 79"/>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Freeform: Shape 80"/>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Freeform: Shape 81"/>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8B6FF7" id="Group 40" o:spid="_x0000_s1026" style="position:absolute;margin-left:.55pt;margin-top:48.7pt;width:595.35pt;height:63.4pt;z-index:-251653120;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" o:allowincell="f">
                <v:shape id="Freeform 41"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42"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43"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">
                  <v:imagedata r:id="rId8" o:title=""/>
                </v:shape>
                <v:shape id="Freeform 44"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" path="m,l389,e" filled="f" strokeweight=".24039mm">
                  <v:path arrowok="t" o:connecttype="custom" o:connectlocs="0,0;389,0" o:connectangles="0,0"/>
                </v:shape>
                <v:shape id="Freeform 45"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" path="m,l424,e" filled="f" strokeweight=".5075mm">
                  <v:path arrowok="t" o:connecttype="custom" o:connectlocs="0,0;424,0" o:connectangles="0,0"/>
                </v:shape>
                <v:shape id="Freeform 46"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" path="m,l459,e" filled="f" strokeweight=".53422mm">
                  <v:path arrowok="t" o:connecttype="custom" o:connectlocs="0,0;459,0" o:connectangles="0,0"/>
                </v:shape>
                <w10:wrap anchorx="page" anchory="page"/>
              </v:group>
            </w:pict>
          </mc:Fallback>
        </mc:AlternateContent>
      </w:r>
      <w:r>
        <w:rPr>
          <w:noProof/>
        </w:rPr>
        <mc:AlternateContent>
          <mc:Choice Requires="wpg">
            <w:drawing>
              <wp:anchor distT="0" distB="0" distL="114300" distR="114300" simplePos="0" relativeHeight="251664384" behindDoc="1" locked="0" layoutInCell="0" allowOverlap="1" wp14:anchorId="0815ECD6" wp14:editId="4C2B87BC">
                <wp:simplePos x="0" y="0"/>
                <wp:positionH relativeFrom="page">
                  <wp:posOffset>728980</wp:posOffset>
                </wp:positionH>
                <wp:positionV relativeFrom="page">
                  <wp:posOffset>1404620</wp:posOffset>
                </wp:positionV>
                <wp:extent cx="6108700" cy="2921000"/>
                <wp:effectExtent l="0" t="0" r="0" b="0"/>
                <wp:wrapNone/>
                <wp:docPr id="72"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8700" cy="2921000"/>
                          <a:chOff x="1148" y="2212"/>
                          <a:chExt cx="9620" cy="4600"/>
                        </a:xfrm>
                      </wpg:grpSpPr>
                      <wps:wsp>
                        <wps:cNvPr id="73" name="Freeform: Shape 73"/>
                        <wps:cNvSpPr>
                          <a:spLocks/>
                        </wps:cNvSpPr>
                        <wps:spPr bwMode="auto">
                          <a:xfrm>
                            <a:off x="1148" y="2212"/>
                            <a:ext cx="9620" cy="4600"/>
                          </a:xfrm>
                          <a:custGeom>
                            <a:avLst/>
                            <a:gdLst>
                              <a:gd name="T0" fmla="*/ 4668 w 9620"/>
                              <a:gd name="T1" fmla="*/ 180 h 4600"/>
                              <a:gd name="T2" fmla="*/ 4663 w 9620"/>
                              <a:gd name="T3" fmla="*/ 180 h 4600"/>
                              <a:gd name="T4" fmla="*/ 4663 w 9620"/>
                              <a:gd name="T5" fmla="*/ 0 h 4600"/>
                              <a:gd name="T6" fmla="*/ 1 w 9620"/>
                              <a:gd name="T7" fmla="*/ 0 h 4600"/>
                              <a:gd name="T8" fmla="*/ 1 w 9620"/>
                              <a:gd name="T9" fmla="*/ 180 h 4600"/>
                              <a:gd name="T10" fmla="*/ 0 w 9620"/>
                              <a:gd name="T11" fmla="*/ 180 h 4600"/>
                              <a:gd name="T12" fmla="*/ 0 w 9620"/>
                              <a:gd name="T13" fmla="*/ 4598 h 4600"/>
                              <a:gd name="T14" fmla="*/ 4668 w 9620"/>
                              <a:gd name="T15" fmla="*/ 4598 h 4600"/>
                              <a:gd name="T16" fmla="*/ 4668 w 9620"/>
                              <a:gd name="T17" fmla="*/ 180 h 4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620" h="4600">
                                <a:moveTo>
                                  <a:pt x="4668" y="180"/>
                                </a:moveTo>
                                <a:lnTo>
                                  <a:pt x="4663" y="180"/>
                                </a:lnTo>
                                <a:lnTo>
                                  <a:pt x="4663" y="0"/>
                                </a:lnTo>
                                <a:lnTo>
                                  <a:pt x="1" y="0"/>
                                </a:lnTo>
                                <a:lnTo>
                                  <a:pt x="1" y="180"/>
                                </a:lnTo>
                                <a:lnTo>
                                  <a:pt x="0" y="180"/>
                                </a:lnTo>
                                <a:lnTo>
                                  <a:pt x="0" y="4598"/>
                                </a:lnTo>
                                <a:lnTo>
                                  <a:pt x="4668" y="4598"/>
                                </a:lnTo>
                                <a:lnTo>
                                  <a:pt x="466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Shape 74"/>
                        <wps:cNvSpPr>
                          <a:spLocks/>
                        </wps:cNvSpPr>
                        <wps:spPr bwMode="auto">
                          <a:xfrm>
                            <a:off x="1148" y="2212"/>
                            <a:ext cx="9620" cy="4600"/>
                          </a:xfrm>
                          <a:custGeom>
                            <a:avLst/>
                            <a:gdLst>
                              <a:gd name="T0" fmla="*/ 9619 w 9620"/>
                              <a:gd name="T1" fmla="*/ 0 h 4600"/>
                              <a:gd name="T2" fmla="*/ 4668 w 9620"/>
                              <a:gd name="T3" fmla="*/ 0 h 4600"/>
                              <a:gd name="T4" fmla="*/ 4668 w 9620"/>
                              <a:gd name="T5" fmla="*/ 180 h 4600"/>
                              <a:gd name="T6" fmla="*/ 4677 w 9620"/>
                              <a:gd name="T7" fmla="*/ 180 h 4600"/>
                              <a:gd name="T8" fmla="*/ 4677 w 9620"/>
                              <a:gd name="T9" fmla="*/ 4598 h 4600"/>
                              <a:gd name="T10" fmla="*/ 4850 w 9620"/>
                              <a:gd name="T11" fmla="*/ 4598 h 4600"/>
                              <a:gd name="T12" fmla="*/ 4850 w 9620"/>
                              <a:gd name="T13" fmla="*/ 4599 h 4600"/>
                              <a:gd name="T14" fmla="*/ 9441 w 9620"/>
                              <a:gd name="T15" fmla="*/ 4599 h 4600"/>
                              <a:gd name="T16" fmla="*/ 9441 w 9620"/>
                              <a:gd name="T17" fmla="*/ 4598 h 4600"/>
                              <a:gd name="T18" fmla="*/ 9619 w 9620"/>
                              <a:gd name="T19" fmla="*/ 4598 h 4600"/>
                              <a:gd name="T20" fmla="*/ 9619 w 9620"/>
                              <a:gd name="T21" fmla="*/ 180 h 4600"/>
                              <a:gd name="T22" fmla="*/ 9619 w 9620"/>
                              <a:gd name="T23" fmla="*/ 0 h 4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620" h="4600">
                                <a:moveTo>
                                  <a:pt x="9619" y="0"/>
                                </a:moveTo>
                                <a:lnTo>
                                  <a:pt x="4668" y="0"/>
                                </a:lnTo>
                                <a:lnTo>
                                  <a:pt x="4668" y="180"/>
                                </a:lnTo>
                                <a:lnTo>
                                  <a:pt x="4677" y="180"/>
                                </a:lnTo>
                                <a:lnTo>
                                  <a:pt x="4677" y="4598"/>
                                </a:lnTo>
                                <a:lnTo>
                                  <a:pt x="4850" y="4598"/>
                                </a:lnTo>
                                <a:lnTo>
                                  <a:pt x="4850" y="4599"/>
                                </a:lnTo>
                                <a:lnTo>
                                  <a:pt x="9441" y="4599"/>
                                </a:lnTo>
                                <a:lnTo>
                                  <a:pt x="9441" y="4598"/>
                                </a:lnTo>
                                <a:lnTo>
                                  <a:pt x="9619" y="4598"/>
                                </a:lnTo>
                                <a:lnTo>
                                  <a:pt x="9619" y="180"/>
                                </a:lnTo>
                                <a:lnTo>
                                  <a:pt x="9619"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8153CC" id="Group 47" o:spid="_x0000_s1026" style="position:absolute;margin-left:57.4pt;margin-top:110.6pt;width:481pt;height:230pt;z-index:-251652096;mso-position-horizontal-relative:page;mso-position-vertical-relative:page" coordorigin="1148,2212" coordsize="9620,4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" o:allowincell="f">
                <v:shape id="Freeform 48" o:spid="_x0000_s1027" style="position:absolute;left:1148;top:2212;width:9620;height:4600;visibility:visible;mso-wrap-style:square;v-text-anchor:top" coordsize="9620,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" path="m4668,180r-5,l4663,,1,r,180l,180,,4598r4668,l4668,180e" stroked="f">
                  <v:path arrowok="t" o:connecttype="custom" o:connectlocs="4668,180;4663,180;4663,0;1,0;1,180;0,180;0,4598;4668,4598;4668,180" o:connectangles="0,0,0,0,0,0,0,0,0"/>
                </v:shape>
                <v:shape id="Freeform 49" o:spid="_x0000_s1028" style="position:absolute;left:1148;top:2212;width:9620;height:4600;visibility:visible;mso-wrap-style:square;v-text-anchor:top" coordsize="9620,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" path="m9619,l4668,r,180l4677,180r,4418l4850,4598r,1l9441,4599r,-1l9619,4598r,-4418l9619,e" stroked="f">
                  <v:path arrowok="t" o:connecttype="custom" o:connectlocs="9619,0;4668,0;4668,180;4677,180;4677,4598;4850,4598;4850,4599;9441,4599;9441,4598;9619,4598;9619,180;9619,0" o:connectangles="0,0,0,0,0,0,0,0,0,0,0,0"/>
                </v:shape>
                <w10:wrap anchorx="page" anchory="page"/>
              </v:group>
            </w:pict>
          </mc:Fallback>
        </mc:AlternateContent>
      </w:r>
    </w:p>
    <w:p w14:paraId="60766C01" w14:textId="77777777" w:rsidR="00FA7108" w:rsidRDefault="00FA7108">
      <w:pPr>
        <w:pStyle w:val="BodyText"/>
        <w:kinsoku w:val="0"/>
        <w:overflowPunct w:val="0"/>
        <w:rPr>
          <w:rFonts w:ascii="Times New Roman" w:hAnsi="Times New Roman" w:cs="Times New Roman"/>
        </w:rPr>
      </w:pPr>
    </w:p>
    <w:p w14:paraId="3A1A5C59" w14:textId="77777777" w:rsidR="00FA7108" w:rsidRDefault="00FA7108">
      <w:pPr>
        <w:pStyle w:val="BodyText"/>
        <w:kinsoku w:val="0"/>
        <w:overflowPunct w:val="0"/>
        <w:rPr>
          <w:rFonts w:ascii="Times New Roman" w:hAnsi="Times New Roman" w:cs="Times New Roman"/>
        </w:rPr>
      </w:pPr>
    </w:p>
    <w:p w14:paraId="20559115" w14:textId="77777777" w:rsidR="00FA7108" w:rsidRDefault="00FA7108">
      <w:pPr>
        <w:pStyle w:val="BodyText"/>
        <w:kinsoku w:val="0"/>
        <w:overflowPunct w:val="0"/>
        <w:rPr>
          <w:rFonts w:ascii="Times New Roman" w:hAnsi="Times New Roman" w:cs="Times New Roman"/>
        </w:rPr>
      </w:pPr>
    </w:p>
    <w:p w14:paraId="0DABA8CD" w14:textId="77777777" w:rsidR="00FA7108" w:rsidRDefault="00FA7108">
      <w:pPr>
        <w:pStyle w:val="BodyText"/>
        <w:kinsoku w:val="0"/>
        <w:overflowPunct w:val="0"/>
        <w:spacing w:before="1" w:after="1"/>
        <w:rPr>
          <w:rFonts w:ascii="Times New Roman" w:hAnsi="Times New Roman" w:cs="Times New Roman"/>
          <w:sz w:val="28"/>
          <w:szCs w:val="28"/>
        </w:rPr>
      </w:pPr>
    </w:p>
    <w:tbl>
      <w:tblPr>
        <w:tblW w:w="0" w:type="auto"/>
        <w:tblInd w:w="115" w:type="dxa"/>
        <w:tblLayout w:type="fixed"/>
        <w:tblCellMar>
          <w:left w:w="0" w:type="dxa"/>
          <w:right w:w="0" w:type="dxa"/>
        </w:tblCellMar>
        <w:tblLook w:val="0000" w:firstRow="0" w:lastRow="0" w:firstColumn="0" w:lastColumn="0" w:noHBand="0" w:noVBand="0"/>
      </w:tblPr>
      <w:tblGrid>
        <w:gridCol w:w="4676"/>
        <w:gridCol w:w="4951"/>
      </w:tblGrid>
      <w:tr w:rsidR="00FA7108" w14:paraId="71575825" w14:textId="77777777">
        <w:trPr>
          <w:trHeight w:val="4776"/>
        </w:trPr>
        <w:tc>
          <w:tcPr>
            <w:tcW w:w="4676" w:type="dxa"/>
            <w:tcBorders>
              <w:top w:val="single" w:sz="2" w:space="0" w:color="E7E7E8"/>
              <w:left w:val="single" w:sz="6" w:space="0" w:color="E7E7E8"/>
              <w:bottom w:val="single" w:sz="8" w:space="0" w:color="E7E7E8"/>
              <w:right w:val="single" w:sz="6" w:space="0" w:color="E7E7E8"/>
            </w:tcBorders>
          </w:tcPr>
          <w:p w14:paraId="0D776F9B" w14:textId="77777777" w:rsidR="00FA7108" w:rsidRDefault="00FA7108">
            <w:pPr>
              <w:pStyle w:val="TableParagraph"/>
              <w:kinsoku w:val="0"/>
              <w:overflowPunct w:val="0"/>
              <w:rPr>
                <w:rFonts w:ascii="Times New Roman" w:hAnsi="Times New Roman" w:cs="Times New Roman"/>
                <w:sz w:val="18"/>
                <w:szCs w:val="18"/>
              </w:rPr>
            </w:pPr>
          </w:p>
        </w:tc>
        <w:tc>
          <w:tcPr>
            <w:tcW w:w="4951" w:type="dxa"/>
            <w:tcBorders>
              <w:top w:val="single" w:sz="2" w:space="0" w:color="E7E7E8"/>
              <w:left w:val="single" w:sz="6" w:space="0" w:color="E7E7E8"/>
              <w:bottom w:val="single" w:sz="8" w:space="0" w:color="E7E7E8"/>
              <w:right w:val="single" w:sz="2" w:space="0" w:color="E7E7E8"/>
            </w:tcBorders>
          </w:tcPr>
          <w:p w14:paraId="3A014A73" w14:textId="77777777" w:rsidR="00FA7108" w:rsidRDefault="00C2401E">
            <w:pPr>
              <w:pStyle w:val="TableParagraph"/>
              <w:kinsoku w:val="0"/>
              <w:overflowPunct w:val="0"/>
              <w:spacing w:before="180"/>
              <w:ind w:left="180" w:right="166"/>
              <w:jc w:val="both"/>
              <w:rPr>
                <w:b/>
                <w:bCs/>
                <w:i/>
                <w:iCs/>
                <w:sz w:val="20"/>
                <w:szCs w:val="20"/>
              </w:rPr>
            </w:pPr>
            <w:r>
              <w:rPr>
                <w:b/>
                <w:bCs/>
                <w:i/>
                <w:iCs/>
                <w:sz w:val="20"/>
                <w:szCs w:val="20"/>
                <w:u w:val="thick"/>
              </w:rPr>
              <w:t>Safeguarding of children and of individuals at</w:t>
            </w:r>
            <w:r>
              <w:rPr>
                <w:b/>
                <w:bCs/>
                <w:i/>
                <w:iCs/>
                <w:sz w:val="20"/>
                <w:szCs w:val="20"/>
              </w:rPr>
              <w:t xml:space="preserve"> </w:t>
            </w:r>
            <w:r>
              <w:rPr>
                <w:b/>
                <w:bCs/>
                <w:i/>
                <w:iCs/>
                <w:sz w:val="20"/>
                <w:szCs w:val="20"/>
                <w:u w:val="thick"/>
              </w:rPr>
              <w:t>risk</w:t>
            </w:r>
          </w:p>
          <w:p w14:paraId="5E920002" w14:textId="77777777" w:rsidR="00FA7108" w:rsidRDefault="00FA7108">
            <w:pPr>
              <w:pStyle w:val="TableParagraph"/>
              <w:kinsoku w:val="0"/>
              <w:overflowPunct w:val="0"/>
              <w:spacing w:before="10"/>
              <w:rPr>
                <w:rFonts w:ascii="Times New Roman" w:hAnsi="Times New Roman" w:cs="Times New Roman"/>
                <w:sz w:val="20"/>
                <w:szCs w:val="20"/>
              </w:rPr>
            </w:pPr>
          </w:p>
          <w:p w14:paraId="22172B97" w14:textId="77777777" w:rsidR="00FA7108" w:rsidRDefault="00C2401E">
            <w:pPr>
              <w:pStyle w:val="TableParagraph"/>
              <w:kinsoku w:val="0"/>
              <w:overflowPunct w:val="0"/>
              <w:ind w:left="180" w:right="166"/>
              <w:jc w:val="both"/>
              <w:rPr>
                <w:sz w:val="20"/>
                <w:szCs w:val="20"/>
              </w:rPr>
            </w:pPr>
            <w:r>
              <w:rPr>
                <w:sz w:val="20"/>
                <w:szCs w:val="20"/>
              </w:rPr>
              <w:t>We may process your criminal convictions data in order to safeguard children or individuals at risk.</w:t>
            </w:r>
          </w:p>
          <w:p w14:paraId="6DEFF1AE" w14:textId="77777777" w:rsidR="00FA7108" w:rsidRDefault="00FA7108">
            <w:pPr>
              <w:pStyle w:val="TableParagraph"/>
              <w:kinsoku w:val="0"/>
              <w:overflowPunct w:val="0"/>
              <w:spacing w:before="11"/>
              <w:rPr>
                <w:rFonts w:ascii="Times New Roman" w:hAnsi="Times New Roman" w:cs="Times New Roman"/>
                <w:sz w:val="20"/>
                <w:szCs w:val="20"/>
              </w:rPr>
            </w:pPr>
          </w:p>
          <w:p w14:paraId="29179866" w14:textId="77777777" w:rsidR="00FA7108" w:rsidRDefault="00C2401E">
            <w:pPr>
              <w:pStyle w:val="TableParagraph"/>
              <w:kinsoku w:val="0"/>
              <w:overflowPunct w:val="0"/>
              <w:ind w:left="180"/>
              <w:jc w:val="both"/>
              <w:rPr>
                <w:b/>
                <w:bCs/>
                <w:i/>
                <w:iCs/>
                <w:sz w:val="20"/>
                <w:szCs w:val="20"/>
              </w:rPr>
            </w:pPr>
            <w:r>
              <w:rPr>
                <w:b/>
                <w:bCs/>
                <w:i/>
                <w:iCs/>
                <w:sz w:val="20"/>
                <w:szCs w:val="20"/>
                <w:u w:val="thick"/>
              </w:rPr>
              <w:t>Protecting the public against dishonesty</w:t>
            </w:r>
          </w:p>
          <w:p w14:paraId="093E4205" w14:textId="77777777" w:rsidR="00FA7108" w:rsidRDefault="00FA7108">
            <w:pPr>
              <w:pStyle w:val="TableParagraph"/>
              <w:kinsoku w:val="0"/>
              <w:overflowPunct w:val="0"/>
              <w:spacing w:before="9"/>
              <w:rPr>
                <w:rFonts w:ascii="Times New Roman" w:hAnsi="Times New Roman" w:cs="Times New Roman"/>
                <w:sz w:val="20"/>
                <w:szCs w:val="20"/>
              </w:rPr>
            </w:pPr>
          </w:p>
          <w:p w14:paraId="34777FCD" w14:textId="77777777" w:rsidR="00FA7108" w:rsidRDefault="00C2401E">
            <w:pPr>
              <w:pStyle w:val="TableParagraph"/>
              <w:kinsoku w:val="0"/>
              <w:overflowPunct w:val="0"/>
              <w:ind w:left="180" w:right="165"/>
              <w:jc w:val="both"/>
              <w:rPr>
                <w:sz w:val="20"/>
                <w:szCs w:val="20"/>
              </w:rPr>
            </w:pPr>
            <w:r>
              <w:rPr>
                <w:sz w:val="20"/>
                <w:szCs w:val="20"/>
              </w:rPr>
              <w:t>We may process your criminal convictions data in order to protect the public against dishonesty, malpractice</w:t>
            </w:r>
            <w:r>
              <w:rPr>
                <w:spacing w:val="-14"/>
                <w:sz w:val="20"/>
                <w:szCs w:val="20"/>
              </w:rPr>
              <w:t xml:space="preserve"> </w:t>
            </w:r>
            <w:r>
              <w:rPr>
                <w:sz w:val="20"/>
                <w:szCs w:val="20"/>
              </w:rPr>
              <w:t>or</w:t>
            </w:r>
            <w:r>
              <w:rPr>
                <w:spacing w:val="-14"/>
                <w:sz w:val="20"/>
                <w:szCs w:val="20"/>
              </w:rPr>
              <w:t xml:space="preserve"> </w:t>
            </w:r>
            <w:r>
              <w:rPr>
                <w:sz w:val="20"/>
                <w:szCs w:val="20"/>
              </w:rPr>
              <w:t>other</w:t>
            </w:r>
            <w:r>
              <w:rPr>
                <w:spacing w:val="-14"/>
                <w:sz w:val="20"/>
                <w:szCs w:val="20"/>
              </w:rPr>
              <w:t xml:space="preserve"> </w:t>
            </w:r>
            <w:r>
              <w:rPr>
                <w:sz w:val="20"/>
                <w:szCs w:val="20"/>
              </w:rPr>
              <w:t>seriously</w:t>
            </w:r>
            <w:r>
              <w:rPr>
                <w:spacing w:val="-15"/>
                <w:sz w:val="20"/>
                <w:szCs w:val="20"/>
              </w:rPr>
              <w:t xml:space="preserve"> </w:t>
            </w:r>
            <w:r>
              <w:rPr>
                <w:sz w:val="20"/>
                <w:szCs w:val="20"/>
              </w:rPr>
              <w:t>improper</w:t>
            </w:r>
            <w:r>
              <w:rPr>
                <w:spacing w:val="-14"/>
                <w:sz w:val="20"/>
                <w:szCs w:val="20"/>
              </w:rPr>
              <w:t xml:space="preserve"> </w:t>
            </w:r>
            <w:r>
              <w:rPr>
                <w:sz w:val="20"/>
                <w:szCs w:val="20"/>
              </w:rPr>
              <w:t>conduct;</w:t>
            </w:r>
            <w:r>
              <w:rPr>
                <w:spacing w:val="-14"/>
                <w:sz w:val="20"/>
                <w:szCs w:val="20"/>
              </w:rPr>
              <w:t xml:space="preserve"> </w:t>
            </w:r>
            <w:r>
              <w:rPr>
                <w:sz w:val="20"/>
                <w:szCs w:val="20"/>
              </w:rPr>
              <w:t>and unfitness or</w:t>
            </w:r>
            <w:r>
              <w:rPr>
                <w:spacing w:val="-1"/>
                <w:sz w:val="20"/>
                <w:szCs w:val="20"/>
              </w:rPr>
              <w:t xml:space="preserve"> </w:t>
            </w:r>
            <w:r>
              <w:rPr>
                <w:sz w:val="20"/>
                <w:szCs w:val="20"/>
              </w:rPr>
              <w:t>incompetence.</w:t>
            </w:r>
          </w:p>
          <w:p w14:paraId="676EA7F9" w14:textId="77777777" w:rsidR="00FA7108" w:rsidRDefault="00FA7108">
            <w:pPr>
              <w:pStyle w:val="TableParagraph"/>
              <w:kinsoku w:val="0"/>
              <w:overflowPunct w:val="0"/>
              <w:spacing w:before="10"/>
              <w:rPr>
                <w:rFonts w:ascii="Times New Roman" w:hAnsi="Times New Roman" w:cs="Times New Roman"/>
                <w:sz w:val="20"/>
                <w:szCs w:val="20"/>
              </w:rPr>
            </w:pPr>
          </w:p>
          <w:p w14:paraId="1B2EE6C2" w14:textId="77777777" w:rsidR="00FA7108" w:rsidRDefault="00C2401E">
            <w:pPr>
              <w:pStyle w:val="TableParagraph"/>
              <w:kinsoku w:val="0"/>
              <w:overflowPunct w:val="0"/>
              <w:spacing w:before="1"/>
              <w:ind w:left="180" w:right="166"/>
              <w:jc w:val="both"/>
              <w:rPr>
                <w:sz w:val="20"/>
                <w:szCs w:val="20"/>
              </w:rPr>
            </w:pPr>
            <w:r>
              <w:rPr>
                <w:sz w:val="20"/>
                <w:szCs w:val="20"/>
              </w:rPr>
              <w:t>Where we are relying on a legal basis other than those set out above in processing your criminal convictions</w:t>
            </w:r>
            <w:r>
              <w:rPr>
                <w:spacing w:val="-12"/>
                <w:sz w:val="20"/>
                <w:szCs w:val="20"/>
              </w:rPr>
              <w:t xml:space="preserve"> </w:t>
            </w:r>
            <w:r>
              <w:rPr>
                <w:sz w:val="20"/>
                <w:szCs w:val="20"/>
              </w:rPr>
              <w:t>data,</w:t>
            </w:r>
            <w:r>
              <w:rPr>
                <w:spacing w:val="-13"/>
                <w:sz w:val="20"/>
                <w:szCs w:val="20"/>
              </w:rPr>
              <w:t xml:space="preserve"> </w:t>
            </w:r>
            <w:r>
              <w:rPr>
                <w:sz w:val="20"/>
                <w:szCs w:val="20"/>
              </w:rPr>
              <w:t>we</w:t>
            </w:r>
            <w:r>
              <w:rPr>
                <w:spacing w:val="-13"/>
                <w:sz w:val="20"/>
                <w:szCs w:val="20"/>
              </w:rPr>
              <w:t xml:space="preserve"> </w:t>
            </w:r>
            <w:r>
              <w:rPr>
                <w:sz w:val="20"/>
                <w:szCs w:val="20"/>
              </w:rPr>
              <w:t>will</w:t>
            </w:r>
            <w:r>
              <w:rPr>
                <w:spacing w:val="-13"/>
                <w:sz w:val="20"/>
                <w:szCs w:val="20"/>
              </w:rPr>
              <w:t xml:space="preserve"> </w:t>
            </w:r>
            <w:r>
              <w:rPr>
                <w:sz w:val="20"/>
                <w:szCs w:val="20"/>
              </w:rPr>
              <w:t>inform</w:t>
            </w:r>
            <w:r>
              <w:rPr>
                <w:spacing w:val="-12"/>
                <w:sz w:val="20"/>
                <w:szCs w:val="20"/>
              </w:rPr>
              <w:t xml:space="preserve"> </w:t>
            </w:r>
            <w:r>
              <w:rPr>
                <w:sz w:val="20"/>
                <w:szCs w:val="20"/>
              </w:rPr>
              <w:t>you</w:t>
            </w:r>
            <w:r>
              <w:rPr>
                <w:spacing w:val="-12"/>
                <w:sz w:val="20"/>
                <w:szCs w:val="20"/>
              </w:rPr>
              <w:t xml:space="preserve"> </w:t>
            </w:r>
            <w:r>
              <w:rPr>
                <w:sz w:val="20"/>
                <w:szCs w:val="20"/>
              </w:rPr>
              <w:t>of</w:t>
            </w:r>
            <w:r>
              <w:rPr>
                <w:spacing w:val="-12"/>
                <w:sz w:val="20"/>
                <w:szCs w:val="20"/>
              </w:rPr>
              <w:t xml:space="preserve"> </w:t>
            </w:r>
            <w:r>
              <w:rPr>
                <w:sz w:val="20"/>
                <w:szCs w:val="20"/>
              </w:rPr>
              <w:t>the</w:t>
            </w:r>
            <w:r>
              <w:rPr>
                <w:spacing w:val="-12"/>
                <w:sz w:val="20"/>
                <w:szCs w:val="20"/>
              </w:rPr>
              <w:t xml:space="preserve"> </w:t>
            </w:r>
            <w:r>
              <w:rPr>
                <w:sz w:val="20"/>
                <w:szCs w:val="20"/>
              </w:rPr>
              <w:t>legal</w:t>
            </w:r>
            <w:r>
              <w:rPr>
                <w:spacing w:val="-12"/>
                <w:sz w:val="20"/>
                <w:szCs w:val="20"/>
              </w:rPr>
              <w:t xml:space="preserve"> </w:t>
            </w:r>
            <w:r>
              <w:rPr>
                <w:sz w:val="20"/>
                <w:szCs w:val="20"/>
              </w:rPr>
              <w:t>basis before we start processing your criminal convictions data based on that legal</w:t>
            </w:r>
            <w:r>
              <w:rPr>
                <w:spacing w:val="-6"/>
                <w:sz w:val="20"/>
                <w:szCs w:val="20"/>
              </w:rPr>
              <w:t xml:space="preserve"> </w:t>
            </w:r>
            <w:r>
              <w:rPr>
                <w:sz w:val="20"/>
                <w:szCs w:val="20"/>
              </w:rPr>
              <w:t>ground.</w:t>
            </w:r>
          </w:p>
        </w:tc>
      </w:tr>
      <w:tr w:rsidR="00FA7108" w14:paraId="1934FFF8" w14:textId="77777777">
        <w:trPr>
          <w:trHeight w:val="7808"/>
        </w:trPr>
        <w:tc>
          <w:tcPr>
            <w:tcW w:w="4676" w:type="dxa"/>
            <w:tcBorders>
              <w:top w:val="single" w:sz="8" w:space="0" w:color="E7E7E8"/>
              <w:left w:val="single" w:sz="6" w:space="0" w:color="E7E7E8"/>
              <w:bottom w:val="single" w:sz="6" w:space="0" w:color="E7E7E8"/>
              <w:right w:val="single" w:sz="6" w:space="0" w:color="E7E7E8"/>
            </w:tcBorders>
          </w:tcPr>
          <w:p w14:paraId="3EDD8212" w14:textId="77777777" w:rsidR="00FA7108" w:rsidRDefault="00C2401E">
            <w:pPr>
              <w:pStyle w:val="TableParagraph"/>
              <w:kinsoku w:val="0"/>
              <w:overflowPunct w:val="0"/>
              <w:spacing w:before="169"/>
              <w:ind w:left="179"/>
              <w:rPr>
                <w:b/>
                <w:bCs/>
                <w:sz w:val="20"/>
                <w:szCs w:val="20"/>
              </w:rPr>
            </w:pPr>
            <w:r>
              <w:rPr>
                <w:b/>
                <w:bCs/>
                <w:sz w:val="20"/>
                <w:szCs w:val="20"/>
              </w:rPr>
              <w:t>To deliver and administer your education</w:t>
            </w:r>
          </w:p>
          <w:p w14:paraId="52D3C57A" w14:textId="77777777" w:rsidR="00FA7108" w:rsidRDefault="00FA7108">
            <w:pPr>
              <w:pStyle w:val="TableParagraph"/>
              <w:kinsoku w:val="0"/>
              <w:overflowPunct w:val="0"/>
              <w:spacing w:before="10"/>
              <w:rPr>
                <w:rFonts w:ascii="Times New Roman" w:hAnsi="Times New Roman" w:cs="Times New Roman"/>
                <w:sz w:val="20"/>
                <w:szCs w:val="20"/>
              </w:rPr>
            </w:pPr>
          </w:p>
          <w:p w14:paraId="214BCA77" w14:textId="77777777" w:rsidR="00FA7108" w:rsidRDefault="00C2401E">
            <w:pPr>
              <w:pStyle w:val="TableParagraph"/>
              <w:kinsoku w:val="0"/>
              <w:overflowPunct w:val="0"/>
              <w:ind w:left="179"/>
              <w:rPr>
                <w:sz w:val="20"/>
                <w:szCs w:val="20"/>
              </w:rPr>
            </w:pPr>
            <w:r>
              <w:rPr>
                <w:sz w:val="20"/>
                <w:szCs w:val="20"/>
              </w:rPr>
              <w:t>We will use your personal information to:</w:t>
            </w:r>
          </w:p>
          <w:p w14:paraId="73A2F558" w14:textId="77777777" w:rsidR="00FA7108" w:rsidRDefault="00FA7108">
            <w:pPr>
              <w:pStyle w:val="TableParagraph"/>
              <w:kinsoku w:val="0"/>
              <w:overflowPunct w:val="0"/>
              <w:spacing w:before="10"/>
              <w:rPr>
                <w:rFonts w:ascii="Times New Roman" w:hAnsi="Times New Roman" w:cs="Times New Roman"/>
                <w:sz w:val="20"/>
                <w:szCs w:val="20"/>
              </w:rPr>
            </w:pPr>
          </w:p>
          <w:p w14:paraId="4DAB2110" w14:textId="77777777" w:rsidR="00FA7108" w:rsidRDefault="00C2401E">
            <w:pPr>
              <w:pStyle w:val="TableParagraph"/>
              <w:numPr>
                <w:ilvl w:val="0"/>
                <w:numId w:val="5"/>
              </w:numPr>
              <w:tabs>
                <w:tab w:val="left" w:pos="900"/>
              </w:tabs>
              <w:kinsoku w:val="0"/>
              <w:overflowPunct w:val="0"/>
              <w:ind w:hanging="361"/>
              <w:rPr>
                <w:sz w:val="20"/>
                <w:szCs w:val="20"/>
              </w:rPr>
            </w:pPr>
            <w:r>
              <w:rPr>
                <w:sz w:val="20"/>
                <w:szCs w:val="20"/>
              </w:rPr>
              <w:t>Facilitate your</w:t>
            </w:r>
            <w:r>
              <w:rPr>
                <w:spacing w:val="-2"/>
                <w:sz w:val="20"/>
                <w:szCs w:val="20"/>
              </w:rPr>
              <w:t xml:space="preserve"> </w:t>
            </w:r>
            <w:r>
              <w:rPr>
                <w:sz w:val="20"/>
                <w:szCs w:val="20"/>
              </w:rPr>
              <w:t>education;</w:t>
            </w:r>
          </w:p>
          <w:p w14:paraId="39203276" w14:textId="77777777" w:rsidR="00FA7108" w:rsidRDefault="00FA7108">
            <w:pPr>
              <w:pStyle w:val="TableParagraph"/>
              <w:kinsoku w:val="0"/>
              <w:overflowPunct w:val="0"/>
              <w:spacing w:before="9"/>
              <w:rPr>
                <w:rFonts w:ascii="Times New Roman" w:hAnsi="Times New Roman" w:cs="Times New Roman"/>
                <w:sz w:val="20"/>
                <w:szCs w:val="20"/>
              </w:rPr>
            </w:pPr>
          </w:p>
          <w:p w14:paraId="233CB5EE" w14:textId="77777777" w:rsidR="00FA7108" w:rsidRDefault="00C2401E">
            <w:pPr>
              <w:pStyle w:val="TableParagraph"/>
              <w:numPr>
                <w:ilvl w:val="0"/>
                <w:numId w:val="5"/>
              </w:numPr>
              <w:tabs>
                <w:tab w:val="left" w:pos="900"/>
              </w:tabs>
              <w:kinsoku w:val="0"/>
              <w:overflowPunct w:val="0"/>
              <w:ind w:right="161"/>
              <w:jc w:val="both"/>
              <w:rPr>
                <w:sz w:val="20"/>
                <w:szCs w:val="20"/>
              </w:rPr>
            </w:pPr>
            <w:r>
              <w:rPr>
                <w:sz w:val="20"/>
                <w:szCs w:val="20"/>
              </w:rPr>
              <w:t>Record the details of your previous academic studies (including any placements with external</w:t>
            </w:r>
            <w:r>
              <w:rPr>
                <w:spacing w:val="-11"/>
                <w:sz w:val="20"/>
                <w:szCs w:val="20"/>
              </w:rPr>
              <w:t xml:space="preserve"> </w:t>
            </w:r>
            <w:r>
              <w:rPr>
                <w:sz w:val="20"/>
                <w:szCs w:val="20"/>
              </w:rPr>
              <w:t>organisations);</w:t>
            </w:r>
          </w:p>
          <w:p w14:paraId="6B1C35DD" w14:textId="77777777" w:rsidR="00FA7108" w:rsidRDefault="00FA7108">
            <w:pPr>
              <w:pStyle w:val="TableParagraph"/>
              <w:kinsoku w:val="0"/>
              <w:overflowPunct w:val="0"/>
              <w:spacing w:before="8"/>
              <w:rPr>
                <w:rFonts w:ascii="Times New Roman" w:hAnsi="Times New Roman" w:cs="Times New Roman"/>
                <w:sz w:val="20"/>
                <w:szCs w:val="20"/>
              </w:rPr>
            </w:pPr>
          </w:p>
          <w:p w14:paraId="344B4749" w14:textId="77777777" w:rsidR="00FA7108" w:rsidRDefault="00C2401E">
            <w:pPr>
              <w:pStyle w:val="TableParagraph"/>
              <w:numPr>
                <w:ilvl w:val="0"/>
                <w:numId w:val="5"/>
              </w:numPr>
              <w:tabs>
                <w:tab w:val="left" w:pos="900"/>
                <w:tab w:val="left" w:pos="2425"/>
                <w:tab w:val="left" w:pos="3418"/>
              </w:tabs>
              <w:kinsoku w:val="0"/>
              <w:overflowPunct w:val="0"/>
              <w:ind w:right="161"/>
              <w:jc w:val="both"/>
              <w:rPr>
                <w:sz w:val="20"/>
                <w:szCs w:val="20"/>
              </w:rPr>
            </w:pPr>
            <w:r>
              <w:rPr>
                <w:sz w:val="20"/>
                <w:szCs w:val="20"/>
              </w:rPr>
              <w:t>Determine</w:t>
            </w:r>
            <w:r>
              <w:rPr>
                <w:sz w:val="20"/>
                <w:szCs w:val="20"/>
              </w:rPr>
              <w:tab/>
              <w:t>your</w:t>
            </w:r>
            <w:r>
              <w:rPr>
                <w:sz w:val="20"/>
                <w:szCs w:val="20"/>
              </w:rPr>
              <w:tab/>
            </w:r>
            <w:r>
              <w:rPr>
                <w:spacing w:val="-3"/>
                <w:sz w:val="20"/>
                <w:szCs w:val="20"/>
              </w:rPr>
              <w:t xml:space="preserve">examination </w:t>
            </w:r>
            <w:r>
              <w:rPr>
                <w:sz w:val="20"/>
                <w:szCs w:val="20"/>
              </w:rPr>
              <w:t>achievements;</w:t>
            </w:r>
            <w:r>
              <w:rPr>
                <w:spacing w:val="-2"/>
                <w:sz w:val="20"/>
                <w:szCs w:val="20"/>
              </w:rPr>
              <w:t xml:space="preserve"> </w:t>
            </w:r>
            <w:r>
              <w:rPr>
                <w:sz w:val="20"/>
                <w:szCs w:val="20"/>
              </w:rPr>
              <w:t>and</w:t>
            </w:r>
          </w:p>
          <w:p w14:paraId="46FA99DB" w14:textId="77777777" w:rsidR="00FA7108" w:rsidRDefault="00FA7108">
            <w:pPr>
              <w:pStyle w:val="TableParagraph"/>
              <w:kinsoku w:val="0"/>
              <w:overflowPunct w:val="0"/>
              <w:spacing w:before="8"/>
              <w:rPr>
                <w:rFonts w:ascii="Times New Roman" w:hAnsi="Times New Roman" w:cs="Times New Roman"/>
                <w:sz w:val="20"/>
                <w:szCs w:val="20"/>
              </w:rPr>
            </w:pPr>
          </w:p>
          <w:p w14:paraId="16ED3456" w14:textId="77777777" w:rsidR="00FA7108" w:rsidRDefault="00C2401E">
            <w:pPr>
              <w:pStyle w:val="TableParagraph"/>
              <w:numPr>
                <w:ilvl w:val="0"/>
                <w:numId w:val="5"/>
              </w:numPr>
              <w:tabs>
                <w:tab w:val="left" w:pos="900"/>
              </w:tabs>
              <w:kinsoku w:val="0"/>
              <w:overflowPunct w:val="0"/>
              <w:ind w:right="163"/>
              <w:jc w:val="both"/>
              <w:rPr>
                <w:sz w:val="20"/>
                <w:szCs w:val="20"/>
              </w:rPr>
            </w:pPr>
            <w:r>
              <w:rPr>
                <w:sz w:val="20"/>
                <w:szCs w:val="20"/>
              </w:rPr>
              <w:t>Communicate with you about your education.</w:t>
            </w:r>
          </w:p>
          <w:p w14:paraId="24FD8F8D" w14:textId="77777777" w:rsidR="00FA7108" w:rsidRDefault="00FA7108">
            <w:pPr>
              <w:pStyle w:val="TableParagraph"/>
              <w:kinsoku w:val="0"/>
              <w:overflowPunct w:val="0"/>
              <w:spacing w:before="9"/>
              <w:rPr>
                <w:rFonts w:ascii="Times New Roman" w:hAnsi="Times New Roman" w:cs="Times New Roman"/>
                <w:sz w:val="20"/>
                <w:szCs w:val="20"/>
              </w:rPr>
            </w:pPr>
          </w:p>
          <w:p w14:paraId="2E78D290" w14:textId="77777777" w:rsidR="00FA7108" w:rsidRDefault="00C2401E">
            <w:pPr>
              <w:pStyle w:val="TableParagraph"/>
              <w:kinsoku w:val="0"/>
              <w:overflowPunct w:val="0"/>
              <w:ind w:left="179" w:right="160"/>
              <w:jc w:val="both"/>
              <w:rPr>
                <w:sz w:val="20"/>
                <w:szCs w:val="20"/>
              </w:rPr>
            </w:pPr>
            <w:r>
              <w:rPr>
                <w:sz w:val="20"/>
                <w:szCs w:val="20"/>
              </w:rPr>
              <w:t>Special category personal data and criminal convictions data may be processed in certain circumstances,</w:t>
            </w:r>
            <w:r>
              <w:rPr>
                <w:spacing w:val="-15"/>
                <w:sz w:val="20"/>
                <w:szCs w:val="20"/>
              </w:rPr>
              <w:t xml:space="preserve"> </w:t>
            </w:r>
            <w:r>
              <w:rPr>
                <w:sz w:val="20"/>
                <w:szCs w:val="20"/>
              </w:rPr>
              <w:t>for</w:t>
            </w:r>
            <w:r>
              <w:rPr>
                <w:spacing w:val="-13"/>
                <w:sz w:val="20"/>
                <w:szCs w:val="20"/>
              </w:rPr>
              <w:t xml:space="preserve"> </w:t>
            </w:r>
            <w:r>
              <w:rPr>
                <w:sz w:val="20"/>
                <w:szCs w:val="20"/>
              </w:rPr>
              <w:t>example</w:t>
            </w:r>
            <w:r>
              <w:rPr>
                <w:spacing w:val="-14"/>
                <w:sz w:val="20"/>
                <w:szCs w:val="20"/>
              </w:rPr>
              <w:t xml:space="preserve"> </w:t>
            </w:r>
            <w:r>
              <w:rPr>
                <w:sz w:val="20"/>
                <w:szCs w:val="20"/>
              </w:rPr>
              <w:t>if</w:t>
            </w:r>
            <w:r>
              <w:rPr>
                <w:spacing w:val="-14"/>
                <w:sz w:val="20"/>
                <w:szCs w:val="20"/>
              </w:rPr>
              <w:t xml:space="preserve"> </w:t>
            </w:r>
            <w:r>
              <w:rPr>
                <w:sz w:val="20"/>
                <w:szCs w:val="20"/>
              </w:rPr>
              <w:t>you</w:t>
            </w:r>
            <w:r>
              <w:rPr>
                <w:spacing w:val="-14"/>
                <w:sz w:val="20"/>
                <w:szCs w:val="20"/>
              </w:rPr>
              <w:t xml:space="preserve"> </w:t>
            </w:r>
            <w:r>
              <w:rPr>
                <w:sz w:val="20"/>
                <w:szCs w:val="20"/>
              </w:rPr>
              <w:t>are</w:t>
            </w:r>
            <w:r>
              <w:rPr>
                <w:spacing w:val="-15"/>
                <w:sz w:val="20"/>
                <w:szCs w:val="20"/>
              </w:rPr>
              <w:t xml:space="preserve"> </w:t>
            </w:r>
            <w:r>
              <w:rPr>
                <w:sz w:val="20"/>
                <w:szCs w:val="20"/>
              </w:rPr>
              <w:t>on</w:t>
            </w:r>
            <w:r>
              <w:rPr>
                <w:spacing w:val="-15"/>
                <w:sz w:val="20"/>
                <w:szCs w:val="20"/>
              </w:rPr>
              <w:t xml:space="preserve"> </w:t>
            </w:r>
            <w:r>
              <w:rPr>
                <w:sz w:val="20"/>
                <w:szCs w:val="20"/>
              </w:rPr>
              <w:t>a</w:t>
            </w:r>
            <w:r>
              <w:rPr>
                <w:spacing w:val="-14"/>
                <w:sz w:val="20"/>
                <w:szCs w:val="20"/>
              </w:rPr>
              <w:t xml:space="preserve"> </w:t>
            </w:r>
            <w:r>
              <w:rPr>
                <w:sz w:val="20"/>
                <w:szCs w:val="20"/>
              </w:rPr>
              <w:t>course such as Medicine or a speech and language therapy programme, where NHS healthcare placements are undertaken. This processing will generally be to ensure that you are fit to practise and</w:t>
            </w:r>
            <w:r>
              <w:rPr>
                <w:spacing w:val="-10"/>
                <w:sz w:val="20"/>
                <w:szCs w:val="20"/>
              </w:rPr>
              <w:t xml:space="preserve"> </w:t>
            </w:r>
            <w:r>
              <w:rPr>
                <w:sz w:val="20"/>
                <w:szCs w:val="20"/>
              </w:rPr>
              <w:t>to</w:t>
            </w:r>
            <w:r>
              <w:rPr>
                <w:spacing w:val="-10"/>
                <w:sz w:val="20"/>
                <w:szCs w:val="20"/>
              </w:rPr>
              <w:t xml:space="preserve"> </w:t>
            </w:r>
            <w:r>
              <w:rPr>
                <w:sz w:val="20"/>
                <w:szCs w:val="20"/>
              </w:rPr>
              <w:t>work</w:t>
            </w:r>
            <w:r>
              <w:rPr>
                <w:spacing w:val="-9"/>
                <w:sz w:val="20"/>
                <w:szCs w:val="20"/>
              </w:rPr>
              <w:t xml:space="preserve"> </w:t>
            </w:r>
            <w:r>
              <w:rPr>
                <w:sz w:val="20"/>
                <w:szCs w:val="20"/>
              </w:rPr>
              <w:t>with</w:t>
            </w:r>
            <w:r>
              <w:rPr>
                <w:spacing w:val="-10"/>
                <w:sz w:val="20"/>
                <w:szCs w:val="20"/>
              </w:rPr>
              <w:t xml:space="preserve"> </w:t>
            </w:r>
            <w:r>
              <w:rPr>
                <w:sz w:val="20"/>
                <w:szCs w:val="20"/>
              </w:rPr>
              <w:t>persons</w:t>
            </w:r>
            <w:r>
              <w:rPr>
                <w:spacing w:val="-9"/>
                <w:sz w:val="20"/>
                <w:szCs w:val="20"/>
              </w:rPr>
              <w:t xml:space="preserve"> </w:t>
            </w:r>
            <w:r>
              <w:rPr>
                <w:sz w:val="20"/>
                <w:szCs w:val="20"/>
              </w:rPr>
              <w:t>in</w:t>
            </w:r>
            <w:r>
              <w:rPr>
                <w:spacing w:val="-11"/>
                <w:sz w:val="20"/>
                <w:szCs w:val="20"/>
              </w:rPr>
              <w:t xml:space="preserve"> </w:t>
            </w:r>
            <w:r>
              <w:rPr>
                <w:sz w:val="20"/>
                <w:szCs w:val="20"/>
              </w:rPr>
              <w:t>healthcare</w:t>
            </w:r>
            <w:r>
              <w:rPr>
                <w:spacing w:val="-10"/>
                <w:sz w:val="20"/>
                <w:szCs w:val="20"/>
              </w:rPr>
              <w:t xml:space="preserve"> </w:t>
            </w:r>
            <w:r>
              <w:rPr>
                <w:sz w:val="20"/>
                <w:szCs w:val="20"/>
              </w:rPr>
              <w:t>situations. You will be notified prior to the processing if this is a requirement for your</w:t>
            </w:r>
            <w:r>
              <w:rPr>
                <w:spacing w:val="-3"/>
                <w:sz w:val="20"/>
                <w:szCs w:val="20"/>
              </w:rPr>
              <w:t xml:space="preserve"> </w:t>
            </w:r>
            <w:r>
              <w:rPr>
                <w:sz w:val="20"/>
                <w:szCs w:val="20"/>
              </w:rPr>
              <w:t>course.</w:t>
            </w:r>
          </w:p>
        </w:tc>
        <w:tc>
          <w:tcPr>
            <w:tcW w:w="4951" w:type="dxa"/>
            <w:tcBorders>
              <w:top w:val="single" w:sz="8" w:space="0" w:color="E7E7E8"/>
              <w:left w:val="single" w:sz="6" w:space="0" w:color="E7E7E8"/>
              <w:bottom w:val="single" w:sz="6" w:space="0" w:color="E7E7E8"/>
              <w:right w:val="single" w:sz="2" w:space="0" w:color="E7E7E8"/>
            </w:tcBorders>
          </w:tcPr>
          <w:p w14:paraId="6C32BCF2" w14:textId="77777777" w:rsidR="00FA7108" w:rsidRDefault="00C2401E">
            <w:pPr>
              <w:pStyle w:val="TableParagraph"/>
              <w:kinsoku w:val="0"/>
              <w:overflowPunct w:val="0"/>
              <w:spacing w:before="169"/>
              <w:ind w:left="180"/>
              <w:rPr>
                <w:b/>
                <w:bCs/>
                <w:sz w:val="20"/>
                <w:szCs w:val="20"/>
              </w:rPr>
            </w:pPr>
            <w:r>
              <w:rPr>
                <w:b/>
                <w:bCs/>
                <w:sz w:val="20"/>
                <w:szCs w:val="20"/>
              </w:rPr>
              <w:t>For all personal data</w:t>
            </w:r>
          </w:p>
          <w:p w14:paraId="7187798F" w14:textId="77777777" w:rsidR="00FA7108" w:rsidRDefault="00FA7108">
            <w:pPr>
              <w:pStyle w:val="TableParagraph"/>
              <w:kinsoku w:val="0"/>
              <w:overflowPunct w:val="0"/>
              <w:spacing w:before="10"/>
              <w:rPr>
                <w:rFonts w:ascii="Times New Roman" w:hAnsi="Times New Roman" w:cs="Times New Roman"/>
                <w:sz w:val="20"/>
                <w:szCs w:val="20"/>
              </w:rPr>
            </w:pPr>
          </w:p>
          <w:p w14:paraId="754F67A5" w14:textId="77777777" w:rsidR="00FA7108" w:rsidRDefault="00C2401E">
            <w:pPr>
              <w:pStyle w:val="TableParagraph"/>
              <w:kinsoku w:val="0"/>
              <w:overflowPunct w:val="0"/>
              <w:ind w:left="180"/>
              <w:rPr>
                <w:b/>
                <w:bCs/>
                <w:i/>
                <w:iCs/>
                <w:sz w:val="20"/>
                <w:szCs w:val="20"/>
              </w:rPr>
            </w:pPr>
            <w:r>
              <w:rPr>
                <w:b/>
                <w:bCs/>
                <w:i/>
                <w:iCs/>
                <w:sz w:val="20"/>
                <w:szCs w:val="20"/>
                <w:u w:val="thick"/>
              </w:rPr>
              <w:t>Performance of a task in the public interest</w:t>
            </w:r>
          </w:p>
          <w:p w14:paraId="02481929" w14:textId="77777777" w:rsidR="00FA7108" w:rsidRDefault="00FA7108">
            <w:pPr>
              <w:pStyle w:val="TableParagraph"/>
              <w:kinsoku w:val="0"/>
              <w:overflowPunct w:val="0"/>
              <w:spacing w:before="9"/>
              <w:rPr>
                <w:rFonts w:ascii="Times New Roman" w:hAnsi="Times New Roman" w:cs="Times New Roman"/>
                <w:sz w:val="20"/>
                <w:szCs w:val="20"/>
              </w:rPr>
            </w:pPr>
          </w:p>
          <w:p w14:paraId="22F9E2E2" w14:textId="77777777" w:rsidR="00FA7108" w:rsidRDefault="00C2401E">
            <w:pPr>
              <w:pStyle w:val="TableParagraph"/>
              <w:kinsoku w:val="0"/>
              <w:overflowPunct w:val="0"/>
              <w:ind w:left="180" w:right="166"/>
              <w:jc w:val="both"/>
              <w:rPr>
                <w:color w:val="000000"/>
                <w:sz w:val="20"/>
                <w:szCs w:val="20"/>
              </w:rPr>
            </w:pPr>
            <w:r>
              <w:rPr>
                <w:sz w:val="20"/>
                <w:szCs w:val="20"/>
              </w:rPr>
              <w:t xml:space="preserve">UCL will be processing personal data in its capacity as a public authority in connection with its core purposes of education, research and innovation. Please see our </w:t>
            </w:r>
            <w:hyperlink r:id="rId18" w:history="1">
              <w:r>
                <w:rPr>
                  <w:color w:val="0000FF"/>
                  <w:sz w:val="20"/>
                  <w:szCs w:val="20"/>
                  <w:u w:val="single"/>
                </w:rPr>
                <w:t>Statement of Tasks in the Public</w:t>
              </w:r>
            </w:hyperlink>
            <w:r>
              <w:rPr>
                <w:color w:val="0000FF"/>
                <w:sz w:val="20"/>
                <w:szCs w:val="20"/>
              </w:rPr>
              <w:t xml:space="preserve"> </w:t>
            </w:r>
            <w:hyperlink r:id="rId19" w:history="1">
              <w:r>
                <w:rPr>
                  <w:color w:val="0000FF"/>
                  <w:sz w:val="20"/>
                  <w:szCs w:val="20"/>
                  <w:u w:val="single"/>
                </w:rPr>
                <w:t>Interest</w:t>
              </w:r>
              <w:r>
                <w:rPr>
                  <w:color w:val="0000FF"/>
                  <w:sz w:val="20"/>
                  <w:szCs w:val="20"/>
                </w:rPr>
                <w:t xml:space="preserve"> </w:t>
              </w:r>
            </w:hyperlink>
            <w:r>
              <w:rPr>
                <w:color w:val="000000"/>
                <w:sz w:val="20"/>
                <w:szCs w:val="20"/>
              </w:rPr>
              <w:t>for further information.</w:t>
            </w:r>
          </w:p>
          <w:p w14:paraId="6781B94A" w14:textId="77777777" w:rsidR="00FA7108" w:rsidRDefault="00FA7108">
            <w:pPr>
              <w:pStyle w:val="TableParagraph"/>
              <w:kinsoku w:val="0"/>
              <w:overflowPunct w:val="0"/>
              <w:rPr>
                <w:rFonts w:ascii="Times New Roman" w:hAnsi="Times New Roman" w:cs="Times New Roman"/>
                <w:sz w:val="21"/>
                <w:szCs w:val="21"/>
              </w:rPr>
            </w:pPr>
          </w:p>
          <w:p w14:paraId="76AE3DC5" w14:textId="77777777" w:rsidR="00FA7108" w:rsidRDefault="00C2401E">
            <w:pPr>
              <w:pStyle w:val="TableParagraph"/>
              <w:kinsoku w:val="0"/>
              <w:overflowPunct w:val="0"/>
              <w:ind w:left="180"/>
              <w:jc w:val="both"/>
              <w:rPr>
                <w:b/>
                <w:bCs/>
                <w:i/>
                <w:iCs/>
                <w:sz w:val="20"/>
                <w:szCs w:val="20"/>
              </w:rPr>
            </w:pPr>
            <w:r>
              <w:rPr>
                <w:b/>
                <w:bCs/>
                <w:i/>
                <w:iCs/>
                <w:sz w:val="20"/>
                <w:szCs w:val="20"/>
                <w:u w:val="thick"/>
              </w:rPr>
              <w:t>Performance of contract</w:t>
            </w:r>
          </w:p>
          <w:p w14:paraId="1584B25E" w14:textId="77777777" w:rsidR="00FA7108" w:rsidRDefault="00FA7108">
            <w:pPr>
              <w:pStyle w:val="TableParagraph"/>
              <w:kinsoku w:val="0"/>
              <w:overflowPunct w:val="0"/>
              <w:spacing w:before="9"/>
              <w:rPr>
                <w:rFonts w:ascii="Times New Roman" w:hAnsi="Times New Roman" w:cs="Times New Roman"/>
                <w:sz w:val="20"/>
                <w:szCs w:val="20"/>
              </w:rPr>
            </w:pPr>
          </w:p>
          <w:p w14:paraId="1EBB871C" w14:textId="77777777" w:rsidR="00FA7108" w:rsidRDefault="00C2401E">
            <w:pPr>
              <w:pStyle w:val="TableParagraph"/>
              <w:kinsoku w:val="0"/>
              <w:overflowPunct w:val="0"/>
              <w:ind w:left="180" w:right="166"/>
              <w:jc w:val="both"/>
              <w:rPr>
                <w:sz w:val="20"/>
                <w:szCs w:val="20"/>
              </w:rPr>
            </w:pPr>
            <w:r>
              <w:rPr>
                <w:sz w:val="20"/>
                <w:szCs w:val="20"/>
              </w:rPr>
              <w:t>The processing of your personal data may be necessary</w:t>
            </w:r>
            <w:r>
              <w:rPr>
                <w:spacing w:val="-15"/>
                <w:sz w:val="20"/>
                <w:szCs w:val="20"/>
              </w:rPr>
              <w:t xml:space="preserve"> </w:t>
            </w:r>
            <w:r>
              <w:rPr>
                <w:sz w:val="20"/>
                <w:szCs w:val="20"/>
              </w:rPr>
              <w:t>in</w:t>
            </w:r>
            <w:r>
              <w:rPr>
                <w:spacing w:val="-15"/>
                <w:sz w:val="20"/>
                <w:szCs w:val="20"/>
              </w:rPr>
              <w:t xml:space="preserve"> </w:t>
            </w:r>
            <w:r>
              <w:rPr>
                <w:sz w:val="20"/>
                <w:szCs w:val="20"/>
              </w:rPr>
              <w:t>relation</w:t>
            </w:r>
            <w:r>
              <w:rPr>
                <w:spacing w:val="-15"/>
                <w:sz w:val="20"/>
                <w:szCs w:val="20"/>
              </w:rPr>
              <w:t xml:space="preserve"> </w:t>
            </w:r>
            <w:r>
              <w:rPr>
                <w:sz w:val="20"/>
                <w:szCs w:val="20"/>
              </w:rPr>
              <w:t>to</w:t>
            </w:r>
            <w:r>
              <w:rPr>
                <w:spacing w:val="-14"/>
                <w:sz w:val="20"/>
                <w:szCs w:val="20"/>
              </w:rPr>
              <w:t xml:space="preserve"> </w:t>
            </w:r>
            <w:r>
              <w:rPr>
                <w:sz w:val="20"/>
                <w:szCs w:val="20"/>
              </w:rPr>
              <w:t>the</w:t>
            </w:r>
            <w:r>
              <w:rPr>
                <w:spacing w:val="-16"/>
                <w:sz w:val="20"/>
                <w:szCs w:val="20"/>
              </w:rPr>
              <w:t xml:space="preserve"> </w:t>
            </w:r>
            <w:r>
              <w:rPr>
                <w:sz w:val="20"/>
                <w:szCs w:val="20"/>
              </w:rPr>
              <w:t>contract</w:t>
            </w:r>
            <w:r>
              <w:rPr>
                <w:spacing w:val="-16"/>
                <w:sz w:val="20"/>
                <w:szCs w:val="20"/>
              </w:rPr>
              <w:t xml:space="preserve"> </w:t>
            </w:r>
            <w:r>
              <w:rPr>
                <w:sz w:val="20"/>
                <w:szCs w:val="20"/>
              </w:rPr>
              <w:t>we</w:t>
            </w:r>
            <w:r>
              <w:rPr>
                <w:spacing w:val="-16"/>
                <w:sz w:val="20"/>
                <w:szCs w:val="20"/>
              </w:rPr>
              <w:t xml:space="preserve"> </w:t>
            </w:r>
            <w:r>
              <w:rPr>
                <w:sz w:val="20"/>
                <w:szCs w:val="20"/>
              </w:rPr>
              <w:t>have</w:t>
            </w:r>
            <w:r>
              <w:rPr>
                <w:spacing w:val="-14"/>
                <w:sz w:val="20"/>
                <w:szCs w:val="20"/>
              </w:rPr>
              <w:t xml:space="preserve"> </w:t>
            </w:r>
            <w:r>
              <w:rPr>
                <w:sz w:val="20"/>
                <w:szCs w:val="20"/>
              </w:rPr>
              <w:t>entered into with you as a student at</w:t>
            </w:r>
            <w:r>
              <w:rPr>
                <w:spacing w:val="-9"/>
                <w:sz w:val="20"/>
                <w:szCs w:val="20"/>
              </w:rPr>
              <w:t xml:space="preserve"> </w:t>
            </w:r>
            <w:r>
              <w:rPr>
                <w:sz w:val="20"/>
                <w:szCs w:val="20"/>
              </w:rPr>
              <w:t>UCL.</w:t>
            </w:r>
          </w:p>
          <w:p w14:paraId="1B3AF12D" w14:textId="77777777" w:rsidR="00FA7108" w:rsidRDefault="00FA7108">
            <w:pPr>
              <w:pStyle w:val="TableParagraph"/>
              <w:kinsoku w:val="0"/>
              <w:overflowPunct w:val="0"/>
              <w:rPr>
                <w:rFonts w:ascii="Times New Roman" w:hAnsi="Times New Roman" w:cs="Times New Roman"/>
                <w:sz w:val="21"/>
                <w:szCs w:val="21"/>
              </w:rPr>
            </w:pPr>
          </w:p>
          <w:p w14:paraId="3F430112" w14:textId="77777777" w:rsidR="00FA7108" w:rsidRDefault="00C2401E">
            <w:pPr>
              <w:pStyle w:val="TableParagraph"/>
              <w:kinsoku w:val="0"/>
              <w:overflowPunct w:val="0"/>
              <w:ind w:left="180"/>
              <w:jc w:val="both"/>
              <w:rPr>
                <w:b/>
                <w:bCs/>
                <w:sz w:val="20"/>
                <w:szCs w:val="20"/>
              </w:rPr>
            </w:pPr>
            <w:r>
              <w:rPr>
                <w:b/>
                <w:bCs/>
                <w:sz w:val="20"/>
                <w:szCs w:val="20"/>
              </w:rPr>
              <w:t>For special category personal data</w:t>
            </w:r>
          </w:p>
          <w:p w14:paraId="088CF273" w14:textId="77777777" w:rsidR="00FA7108" w:rsidRDefault="00FA7108">
            <w:pPr>
              <w:pStyle w:val="TableParagraph"/>
              <w:kinsoku w:val="0"/>
              <w:overflowPunct w:val="0"/>
              <w:spacing w:before="9"/>
              <w:rPr>
                <w:rFonts w:ascii="Times New Roman" w:hAnsi="Times New Roman" w:cs="Times New Roman"/>
                <w:sz w:val="20"/>
                <w:szCs w:val="20"/>
              </w:rPr>
            </w:pPr>
          </w:p>
          <w:p w14:paraId="223DD044" w14:textId="77777777" w:rsidR="00FA7108" w:rsidRDefault="00C2401E">
            <w:pPr>
              <w:pStyle w:val="TableParagraph"/>
              <w:kinsoku w:val="0"/>
              <w:overflowPunct w:val="0"/>
              <w:ind w:left="180"/>
              <w:jc w:val="both"/>
              <w:rPr>
                <w:b/>
                <w:bCs/>
                <w:i/>
                <w:iCs/>
                <w:sz w:val="20"/>
                <w:szCs w:val="20"/>
              </w:rPr>
            </w:pPr>
            <w:r>
              <w:rPr>
                <w:b/>
                <w:bCs/>
                <w:i/>
                <w:iCs/>
                <w:sz w:val="20"/>
                <w:szCs w:val="20"/>
                <w:u w:val="thick"/>
              </w:rPr>
              <w:t>Management of health care systems / services</w:t>
            </w:r>
          </w:p>
          <w:p w14:paraId="386B73CE" w14:textId="77777777" w:rsidR="00FA7108" w:rsidRDefault="00FA7108">
            <w:pPr>
              <w:pStyle w:val="TableParagraph"/>
              <w:kinsoku w:val="0"/>
              <w:overflowPunct w:val="0"/>
              <w:spacing w:before="10"/>
              <w:rPr>
                <w:rFonts w:ascii="Times New Roman" w:hAnsi="Times New Roman" w:cs="Times New Roman"/>
                <w:sz w:val="20"/>
                <w:szCs w:val="20"/>
              </w:rPr>
            </w:pPr>
          </w:p>
          <w:p w14:paraId="0D467B08" w14:textId="77777777" w:rsidR="00FA7108" w:rsidRDefault="00C2401E">
            <w:pPr>
              <w:pStyle w:val="TableParagraph"/>
              <w:kinsoku w:val="0"/>
              <w:overflowPunct w:val="0"/>
              <w:ind w:left="180" w:right="167"/>
              <w:jc w:val="both"/>
              <w:rPr>
                <w:sz w:val="20"/>
                <w:szCs w:val="20"/>
              </w:rPr>
            </w:pPr>
            <w:r>
              <w:rPr>
                <w:sz w:val="20"/>
                <w:szCs w:val="20"/>
              </w:rPr>
              <w:t>We may process your special category personal data where this is necessary for health and social care purposes with respect to the management of health care systems and services.</w:t>
            </w:r>
          </w:p>
          <w:p w14:paraId="63EAA989" w14:textId="77777777" w:rsidR="00FA7108" w:rsidRDefault="00FA7108">
            <w:pPr>
              <w:pStyle w:val="TableParagraph"/>
              <w:kinsoku w:val="0"/>
              <w:overflowPunct w:val="0"/>
              <w:spacing w:before="10"/>
              <w:rPr>
                <w:rFonts w:ascii="Times New Roman" w:hAnsi="Times New Roman" w:cs="Times New Roman"/>
                <w:sz w:val="20"/>
                <w:szCs w:val="20"/>
              </w:rPr>
            </w:pPr>
          </w:p>
          <w:p w14:paraId="3C76DF7C" w14:textId="77777777" w:rsidR="00FA7108" w:rsidRDefault="00C2401E">
            <w:pPr>
              <w:pStyle w:val="TableParagraph"/>
              <w:kinsoku w:val="0"/>
              <w:overflowPunct w:val="0"/>
              <w:ind w:left="180" w:right="166"/>
              <w:jc w:val="both"/>
              <w:rPr>
                <w:b/>
                <w:bCs/>
                <w:sz w:val="20"/>
                <w:szCs w:val="20"/>
              </w:rPr>
            </w:pPr>
            <w:r>
              <w:rPr>
                <w:b/>
                <w:bCs/>
                <w:sz w:val="20"/>
                <w:szCs w:val="20"/>
                <w:u w:val="thick"/>
              </w:rPr>
              <w:t>Establishment, exercise or defence of legal</w:t>
            </w:r>
            <w:r>
              <w:rPr>
                <w:b/>
                <w:bCs/>
                <w:sz w:val="20"/>
                <w:szCs w:val="20"/>
              </w:rPr>
              <w:t xml:space="preserve"> </w:t>
            </w:r>
            <w:r>
              <w:rPr>
                <w:b/>
                <w:bCs/>
                <w:sz w:val="20"/>
                <w:szCs w:val="20"/>
                <w:u w:val="thick"/>
              </w:rPr>
              <w:t>claims</w:t>
            </w:r>
          </w:p>
          <w:p w14:paraId="37687569" w14:textId="77777777" w:rsidR="00FA7108" w:rsidRDefault="00FA7108">
            <w:pPr>
              <w:pStyle w:val="TableParagraph"/>
              <w:kinsoku w:val="0"/>
              <w:overflowPunct w:val="0"/>
              <w:spacing w:before="9"/>
              <w:rPr>
                <w:rFonts w:ascii="Times New Roman" w:hAnsi="Times New Roman" w:cs="Times New Roman"/>
                <w:sz w:val="20"/>
                <w:szCs w:val="20"/>
              </w:rPr>
            </w:pPr>
          </w:p>
          <w:p w14:paraId="3D6CFD0F" w14:textId="77777777" w:rsidR="00FA7108" w:rsidRDefault="00C2401E">
            <w:pPr>
              <w:pStyle w:val="TableParagraph"/>
              <w:kinsoku w:val="0"/>
              <w:overflowPunct w:val="0"/>
              <w:ind w:left="180" w:right="166"/>
              <w:jc w:val="both"/>
              <w:rPr>
                <w:sz w:val="20"/>
                <w:szCs w:val="20"/>
              </w:rPr>
            </w:pPr>
            <w:r>
              <w:rPr>
                <w:sz w:val="20"/>
                <w:szCs w:val="20"/>
              </w:rPr>
              <w:t>It may be necessary to process your special category personal data in relation the establishing, exercising or defending legal claims.</w:t>
            </w:r>
          </w:p>
        </w:tc>
      </w:tr>
    </w:tbl>
    <w:p w14:paraId="214C8691" w14:textId="77777777" w:rsidR="00FA7108" w:rsidRDefault="00FA7108">
      <w:pPr>
        <w:rPr>
          <w:rFonts w:ascii="Times New Roman" w:hAnsi="Times New Roman" w:cs="Times New Roman"/>
          <w:sz w:val="28"/>
          <w:szCs w:val="28"/>
        </w:rPr>
        <w:sectPr w:rsidR="00FA7108">
          <w:pgSz w:w="11910" w:h="16840"/>
          <w:pgMar w:top="960" w:right="1020" w:bottom="880" w:left="1020" w:header="637" w:footer="687" w:gutter="0"/>
          <w:cols w:space="720"/>
          <w:noEndnote/>
        </w:sectPr>
      </w:pPr>
    </w:p>
    <w:p w14:paraId="0FD3285E" w14:textId="77777777" w:rsidR="00FA7108" w:rsidRDefault="00C2401E">
      <w:pPr>
        <w:pStyle w:val="BodyText"/>
        <w:kinsoku w:val="0"/>
        <w:overflowPunct w:val="0"/>
        <w:rPr>
          <w:rFonts w:ascii="Times New Roman" w:hAnsi="Times New Roman" w:cs="Times New Roman"/>
        </w:rPr>
      </w:pPr>
      <w:r>
        <w:rPr>
          <w:noProof/>
        </w:rPr>
        <w:lastRenderedPageBreak/>
        <mc:AlternateContent>
          <mc:Choice Requires="wpg">
            <w:drawing>
              <wp:anchor distT="0" distB="0" distL="114300" distR="114300" simplePos="0" relativeHeight="251665408" behindDoc="1" locked="0" layoutInCell="0" allowOverlap="1" wp14:anchorId="3D0327C4" wp14:editId="3D195655">
                <wp:simplePos x="0" y="0"/>
                <wp:positionH relativeFrom="page">
                  <wp:posOffset>6985</wp:posOffset>
                </wp:positionH>
                <wp:positionV relativeFrom="page">
                  <wp:posOffset>618490</wp:posOffset>
                </wp:positionV>
                <wp:extent cx="7560945" cy="805180"/>
                <wp:effectExtent l="0" t="0" r="0" b="0"/>
                <wp:wrapNone/>
                <wp:docPr id="65"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66" name="Freeform: Shape 66"/>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Freeform: Shape 67"/>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8"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9" name="Freeform: Shape 69"/>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Freeform: Shape 70"/>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Freeform: Shape 71"/>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808DA9" id="Group 50" o:spid="_x0000_s1026" style="position:absolute;margin-left:.55pt;margin-top:48.7pt;width:595.35pt;height:63.4pt;z-index:-251651072;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" o:allowincell="f">
                <v:shape id="Freeform 51"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52"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53"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">
                  <v:imagedata r:id="rId8" o:title=""/>
                </v:shape>
                <v:shape id="Freeform 54"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" path="m,l389,e" filled="f" strokeweight=".24039mm">
                  <v:path arrowok="t" o:connecttype="custom" o:connectlocs="0,0;389,0" o:connectangles="0,0"/>
                </v:shape>
                <v:shape id="Freeform 55"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" path="m,l424,e" filled="f" strokeweight=".5075mm">
                  <v:path arrowok="t" o:connecttype="custom" o:connectlocs="0,0;424,0" o:connectangles="0,0"/>
                </v:shape>
                <v:shape id="Freeform 56"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" path="m,l459,e" filled="f" strokeweight=".53422mm">
                  <v:path arrowok="t" o:connecttype="custom" o:connectlocs="0,0;459,0" o:connectangles="0,0"/>
                </v:shape>
                <w10:wrap anchorx="page" anchory="page"/>
              </v:group>
            </w:pict>
          </mc:Fallback>
        </mc:AlternateContent>
      </w:r>
      <w:r>
        <w:rPr>
          <w:noProof/>
        </w:rPr>
        <mc:AlternateContent>
          <mc:Choice Requires="wpg">
            <w:drawing>
              <wp:anchor distT="0" distB="0" distL="114300" distR="114300" simplePos="0" relativeHeight="251666432" behindDoc="1" locked="0" layoutInCell="0" allowOverlap="1" wp14:anchorId="1011C356" wp14:editId="147F8686">
                <wp:simplePos x="0" y="0"/>
                <wp:positionH relativeFrom="page">
                  <wp:posOffset>728980</wp:posOffset>
                </wp:positionH>
                <wp:positionV relativeFrom="page">
                  <wp:posOffset>1404620</wp:posOffset>
                </wp:positionV>
                <wp:extent cx="6108700" cy="4109085"/>
                <wp:effectExtent l="0" t="0" r="0" b="0"/>
                <wp:wrapNone/>
                <wp:docPr id="62"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8700" cy="4109085"/>
                          <a:chOff x="1148" y="2212"/>
                          <a:chExt cx="9620" cy="6471"/>
                        </a:xfrm>
                      </wpg:grpSpPr>
                      <wps:wsp>
                        <wps:cNvPr id="63" name="Freeform: Shape 63"/>
                        <wps:cNvSpPr>
                          <a:spLocks/>
                        </wps:cNvSpPr>
                        <wps:spPr bwMode="auto">
                          <a:xfrm>
                            <a:off x="1148" y="2212"/>
                            <a:ext cx="9620" cy="6471"/>
                          </a:xfrm>
                          <a:custGeom>
                            <a:avLst/>
                            <a:gdLst>
                              <a:gd name="T0" fmla="*/ 4668 w 9620"/>
                              <a:gd name="T1" fmla="*/ 180 h 6471"/>
                              <a:gd name="T2" fmla="*/ 4663 w 9620"/>
                              <a:gd name="T3" fmla="*/ 180 h 6471"/>
                              <a:gd name="T4" fmla="*/ 4663 w 9620"/>
                              <a:gd name="T5" fmla="*/ 0 h 6471"/>
                              <a:gd name="T6" fmla="*/ 1 w 9620"/>
                              <a:gd name="T7" fmla="*/ 0 h 6471"/>
                              <a:gd name="T8" fmla="*/ 1 w 9620"/>
                              <a:gd name="T9" fmla="*/ 180 h 6471"/>
                              <a:gd name="T10" fmla="*/ 0 w 9620"/>
                              <a:gd name="T11" fmla="*/ 180 h 6471"/>
                              <a:gd name="T12" fmla="*/ 0 w 9620"/>
                              <a:gd name="T13" fmla="*/ 6469 h 6471"/>
                              <a:gd name="T14" fmla="*/ 4668 w 9620"/>
                              <a:gd name="T15" fmla="*/ 6469 h 6471"/>
                              <a:gd name="T16" fmla="*/ 4668 w 9620"/>
                              <a:gd name="T17" fmla="*/ 180 h 64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620" h="6471">
                                <a:moveTo>
                                  <a:pt x="4668" y="180"/>
                                </a:moveTo>
                                <a:lnTo>
                                  <a:pt x="4663" y="180"/>
                                </a:lnTo>
                                <a:lnTo>
                                  <a:pt x="4663" y="0"/>
                                </a:lnTo>
                                <a:lnTo>
                                  <a:pt x="1" y="0"/>
                                </a:lnTo>
                                <a:lnTo>
                                  <a:pt x="1" y="180"/>
                                </a:lnTo>
                                <a:lnTo>
                                  <a:pt x="0" y="180"/>
                                </a:lnTo>
                                <a:lnTo>
                                  <a:pt x="0" y="6469"/>
                                </a:lnTo>
                                <a:lnTo>
                                  <a:pt x="4668" y="6469"/>
                                </a:lnTo>
                                <a:lnTo>
                                  <a:pt x="466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Shape 64"/>
                        <wps:cNvSpPr>
                          <a:spLocks/>
                        </wps:cNvSpPr>
                        <wps:spPr bwMode="auto">
                          <a:xfrm>
                            <a:off x="1148" y="2212"/>
                            <a:ext cx="9620" cy="6471"/>
                          </a:xfrm>
                          <a:custGeom>
                            <a:avLst/>
                            <a:gdLst>
                              <a:gd name="T0" fmla="*/ 9619 w 9620"/>
                              <a:gd name="T1" fmla="*/ 0 h 6471"/>
                              <a:gd name="T2" fmla="*/ 4668 w 9620"/>
                              <a:gd name="T3" fmla="*/ 0 h 6471"/>
                              <a:gd name="T4" fmla="*/ 4668 w 9620"/>
                              <a:gd name="T5" fmla="*/ 180 h 6471"/>
                              <a:gd name="T6" fmla="*/ 4677 w 9620"/>
                              <a:gd name="T7" fmla="*/ 180 h 6471"/>
                              <a:gd name="T8" fmla="*/ 4677 w 9620"/>
                              <a:gd name="T9" fmla="*/ 6469 h 6471"/>
                              <a:gd name="T10" fmla="*/ 4850 w 9620"/>
                              <a:gd name="T11" fmla="*/ 6469 h 6471"/>
                              <a:gd name="T12" fmla="*/ 4850 w 9620"/>
                              <a:gd name="T13" fmla="*/ 6470 h 6471"/>
                              <a:gd name="T14" fmla="*/ 9441 w 9620"/>
                              <a:gd name="T15" fmla="*/ 6470 h 6471"/>
                              <a:gd name="T16" fmla="*/ 9441 w 9620"/>
                              <a:gd name="T17" fmla="*/ 6469 h 6471"/>
                              <a:gd name="T18" fmla="*/ 9619 w 9620"/>
                              <a:gd name="T19" fmla="*/ 6469 h 6471"/>
                              <a:gd name="T20" fmla="*/ 9619 w 9620"/>
                              <a:gd name="T21" fmla="*/ 180 h 6471"/>
                              <a:gd name="T22" fmla="*/ 9619 w 9620"/>
                              <a:gd name="T23" fmla="*/ 0 h 64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620" h="6471">
                                <a:moveTo>
                                  <a:pt x="9619" y="0"/>
                                </a:moveTo>
                                <a:lnTo>
                                  <a:pt x="4668" y="0"/>
                                </a:lnTo>
                                <a:lnTo>
                                  <a:pt x="4668" y="180"/>
                                </a:lnTo>
                                <a:lnTo>
                                  <a:pt x="4677" y="180"/>
                                </a:lnTo>
                                <a:lnTo>
                                  <a:pt x="4677" y="6469"/>
                                </a:lnTo>
                                <a:lnTo>
                                  <a:pt x="4850" y="6469"/>
                                </a:lnTo>
                                <a:lnTo>
                                  <a:pt x="4850" y="6470"/>
                                </a:lnTo>
                                <a:lnTo>
                                  <a:pt x="9441" y="6470"/>
                                </a:lnTo>
                                <a:lnTo>
                                  <a:pt x="9441" y="6469"/>
                                </a:lnTo>
                                <a:lnTo>
                                  <a:pt x="9619" y="6469"/>
                                </a:lnTo>
                                <a:lnTo>
                                  <a:pt x="9619" y="180"/>
                                </a:lnTo>
                                <a:lnTo>
                                  <a:pt x="9619"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CE88B5" id="Group 57" o:spid="_x0000_s1026" style="position:absolute;margin-left:57.4pt;margin-top:110.6pt;width:481pt;height:323.55pt;z-index:-251650048;mso-position-horizontal-relative:page;mso-position-vertical-relative:page" coordorigin="1148,2212" coordsize="9620,6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" o:allowincell="f">
                <v:shape id="Freeform 58" o:spid="_x0000_s1027" style="position:absolute;left:1148;top:2212;width:9620;height:6471;visibility:visible;mso-wrap-style:square;v-text-anchor:top" coordsize="9620,6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" path="m4668,180r-5,l4663,,1,r,180l,180,,6469r4668,l4668,180e" stroked="f">
                  <v:path arrowok="t" o:connecttype="custom" o:connectlocs="4668,180;4663,180;4663,0;1,0;1,180;0,180;0,6469;4668,6469;4668,180" o:connectangles="0,0,0,0,0,0,0,0,0"/>
                </v:shape>
                <v:shape id="Freeform 59" o:spid="_x0000_s1028" style="position:absolute;left:1148;top:2212;width:9620;height:6471;visibility:visible;mso-wrap-style:square;v-text-anchor:top" coordsize="9620,6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" path="m9619,l4668,r,180l4677,180r,6289l4850,6469r,1l9441,6470r,-1l9619,6469r,-6289l9619,e" stroked="f">
                  <v:path arrowok="t" o:connecttype="custom" o:connectlocs="9619,0;4668,0;4668,180;4677,180;4677,6469;4850,6469;4850,6470;9441,6470;9441,6469;9619,6469;9619,180;9619,0" o:connectangles="0,0,0,0,0,0,0,0,0,0,0,0"/>
                </v:shape>
                <w10:wrap anchorx="page" anchory="page"/>
              </v:group>
            </w:pict>
          </mc:Fallback>
        </mc:AlternateContent>
      </w:r>
    </w:p>
    <w:p w14:paraId="32C060C3" w14:textId="77777777" w:rsidR="00FA7108" w:rsidRDefault="00FA7108">
      <w:pPr>
        <w:pStyle w:val="BodyText"/>
        <w:kinsoku w:val="0"/>
        <w:overflowPunct w:val="0"/>
        <w:rPr>
          <w:rFonts w:ascii="Times New Roman" w:hAnsi="Times New Roman" w:cs="Times New Roman"/>
        </w:rPr>
      </w:pPr>
    </w:p>
    <w:p w14:paraId="194CDEAD" w14:textId="77777777" w:rsidR="00FA7108" w:rsidRDefault="00FA7108">
      <w:pPr>
        <w:pStyle w:val="BodyText"/>
        <w:kinsoku w:val="0"/>
        <w:overflowPunct w:val="0"/>
        <w:rPr>
          <w:rFonts w:ascii="Times New Roman" w:hAnsi="Times New Roman" w:cs="Times New Roman"/>
        </w:rPr>
      </w:pPr>
    </w:p>
    <w:p w14:paraId="3507516A" w14:textId="77777777" w:rsidR="00FA7108" w:rsidRDefault="00FA7108">
      <w:pPr>
        <w:pStyle w:val="BodyText"/>
        <w:kinsoku w:val="0"/>
        <w:overflowPunct w:val="0"/>
        <w:rPr>
          <w:rFonts w:ascii="Times New Roman" w:hAnsi="Times New Roman" w:cs="Times New Roman"/>
        </w:rPr>
      </w:pPr>
    </w:p>
    <w:p w14:paraId="74CB1CAE" w14:textId="77777777" w:rsidR="00FA7108" w:rsidRDefault="00FA7108">
      <w:pPr>
        <w:pStyle w:val="BodyText"/>
        <w:kinsoku w:val="0"/>
        <w:overflowPunct w:val="0"/>
        <w:spacing w:before="1" w:after="1"/>
        <w:rPr>
          <w:rFonts w:ascii="Times New Roman" w:hAnsi="Times New Roman" w:cs="Times New Roman"/>
          <w:sz w:val="28"/>
          <w:szCs w:val="28"/>
        </w:rPr>
      </w:pPr>
    </w:p>
    <w:tbl>
      <w:tblPr>
        <w:tblW w:w="0" w:type="auto"/>
        <w:tblInd w:w="115" w:type="dxa"/>
        <w:tblLayout w:type="fixed"/>
        <w:tblCellMar>
          <w:left w:w="0" w:type="dxa"/>
          <w:right w:w="0" w:type="dxa"/>
        </w:tblCellMar>
        <w:tblLook w:val="0000" w:firstRow="0" w:lastRow="0" w:firstColumn="0" w:lastColumn="0" w:noHBand="0" w:noVBand="0"/>
      </w:tblPr>
      <w:tblGrid>
        <w:gridCol w:w="4676"/>
        <w:gridCol w:w="4951"/>
      </w:tblGrid>
      <w:tr w:rsidR="00FA7108" w14:paraId="12E20F7F" w14:textId="77777777">
        <w:trPr>
          <w:trHeight w:val="6646"/>
        </w:trPr>
        <w:tc>
          <w:tcPr>
            <w:tcW w:w="4676" w:type="dxa"/>
            <w:tcBorders>
              <w:top w:val="single" w:sz="2" w:space="0" w:color="E7E7E8"/>
              <w:left w:val="single" w:sz="6" w:space="0" w:color="E7E7E8"/>
              <w:bottom w:val="single" w:sz="8" w:space="0" w:color="E7E7E8"/>
              <w:right w:val="single" w:sz="6" w:space="0" w:color="E7E7E8"/>
            </w:tcBorders>
          </w:tcPr>
          <w:p w14:paraId="2F1842DC" w14:textId="77777777" w:rsidR="00FA7108" w:rsidRDefault="00FA7108">
            <w:pPr>
              <w:pStyle w:val="TableParagraph"/>
              <w:kinsoku w:val="0"/>
              <w:overflowPunct w:val="0"/>
              <w:rPr>
                <w:rFonts w:ascii="Times New Roman" w:hAnsi="Times New Roman" w:cs="Times New Roman"/>
                <w:sz w:val="18"/>
                <w:szCs w:val="18"/>
              </w:rPr>
            </w:pPr>
          </w:p>
        </w:tc>
        <w:tc>
          <w:tcPr>
            <w:tcW w:w="4951" w:type="dxa"/>
            <w:tcBorders>
              <w:top w:val="single" w:sz="2" w:space="0" w:color="E7E7E8"/>
              <w:left w:val="single" w:sz="6" w:space="0" w:color="E7E7E8"/>
              <w:bottom w:val="single" w:sz="8" w:space="0" w:color="E7E7E8"/>
              <w:right w:val="single" w:sz="2" w:space="0" w:color="E7E7E8"/>
            </w:tcBorders>
          </w:tcPr>
          <w:p w14:paraId="50C9D14E" w14:textId="77777777" w:rsidR="00FA7108" w:rsidRDefault="00C2401E">
            <w:pPr>
              <w:pStyle w:val="TableParagraph"/>
              <w:kinsoku w:val="0"/>
              <w:overflowPunct w:val="0"/>
              <w:spacing w:before="180"/>
              <w:ind w:left="180" w:right="167"/>
              <w:jc w:val="both"/>
              <w:rPr>
                <w:b/>
                <w:bCs/>
                <w:sz w:val="20"/>
                <w:szCs w:val="20"/>
              </w:rPr>
            </w:pPr>
            <w:r>
              <w:rPr>
                <w:b/>
                <w:bCs/>
                <w:sz w:val="20"/>
                <w:szCs w:val="20"/>
                <w:u w:val="thick"/>
              </w:rPr>
              <w:t>Employment and social security and social</w:t>
            </w:r>
            <w:r>
              <w:rPr>
                <w:b/>
                <w:bCs/>
                <w:sz w:val="20"/>
                <w:szCs w:val="20"/>
              </w:rPr>
              <w:t xml:space="preserve"> </w:t>
            </w:r>
            <w:r>
              <w:rPr>
                <w:b/>
                <w:bCs/>
                <w:sz w:val="20"/>
                <w:szCs w:val="20"/>
                <w:u w:val="thick"/>
              </w:rPr>
              <w:t>protection law</w:t>
            </w:r>
          </w:p>
          <w:p w14:paraId="696F7FF0" w14:textId="77777777" w:rsidR="00FA7108" w:rsidRDefault="00FA7108">
            <w:pPr>
              <w:pStyle w:val="TableParagraph"/>
              <w:kinsoku w:val="0"/>
              <w:overflowPunct w:val="0"/>
              <w:spacing w:before="10"/>
              <w:rPr>
                <w:rFonts w:ascii="Times New Roman" w:hAnsi="Times New Roman" w:cs="Times New Roman"/>
                <w:sz w:val="20"/>
                <w:szCs w:val="20"/>
              </w:rPr>
            </w:pPr>
          </w:p>
          <w:p w14:paraId="758C1BE3" w14:textId="77777777" w:rsidR="00FA7108" w:rsidRDefault="00C2401E">
            <w:pPr>
              <w:pStyle w:val="TableParagraph"/>
              <w:kinsoku w:val="0"/>
              <w:overflowPunct w:val="0"/>
              <w:ind w:left="180" w:right="167"/>
              <w:jc w:val="both"/>
              <w:rPr>
                <w:sz w:val="20"/>
                <w:szCs w:val="20"/>
              </w:rPr>
            </w:pPr>
            <w:r>
              <w:rPr>
                <w:sz w:val="20"/>
                <w:szCs w:val="20"/>
              </w:rPr>
              <w:t>Where obligations or rights exist in the field of employment or social protection law we may rely on this condition.</w:t>
            </w:r>
          </w:p>
          <w:p w14:paraId="1B16BD6B" w14:textId="77777777" w:rsidR="00FA7108" w:rsidRDefault="00FA7108">
            <w:pPr>
              <w:pStyle w:val="TableParagraph"/>
              <w:kinsoku w:val="0"/>
              <w:overflowPunct w:val="0"/>
              <w:spacing w:before="10"/>
              <w:rPr>
                <w:rFonts w:ascii="Times New Roman" w:hAnsi="Times New Roman" w:cs="Times New Roman"/>
                <w:sz w:val="20"/>
                <w:szCs w:val="20"/>
              </w:rPr>
            </w:pPr>
          </w:p>
          <w:p w14:paraId="526D5F5A" w14:textId="77777777" w:rsidR="00FA7108" w:rsidRDefault="00C2401E">
            <w:pPr>
              <w:pStyle w:val="TableParagraph"/>
              <w:kinsoku w:val="0"/>
              <w:overflowPunct w:val="0"/>
              <w:ind w:left="180"/>
              <w:rPr>
                <w:sz w:val="20"/>
                <w:szCs w:val="20"/>
              </w:rPr>
            </w:pPr>
            <w:r>
              <w:rPr>
                <w:b/>
                <w:bCs/>
                <w:sz w:val="20"/>
                <w:szCs w:val="20"/>
                <w:u w:val="thick"/>
              </w:rPr>
              <w:t>Equality of opportunity or treatment</w:t>
            </w:r>
            <w:r>
              <w:rPr>
                <w:b/>
                <w:bCs/>
                <w:sz w:val="20"/>
                <w:szCs w:val="20"/>
              </w:rPr>
              <w:t xml:space="preserve"> </w:t>
            </w:r>
            <w:r>
              <w:rPr>
                <w:sz w:val="20"/>
                <w:szCs w:val="20"/>
              </w:rPr>
              <w:t>and/or</w:t>
            </w:r>
          </w:p>
          <w:p w14:paraId="48EFE35A" w14:textId="77777777" w:rsidR="00FA7108" w:rsidRDefault="00C2401E">
            <w:pPr>
              <w:pStyle w:val="TableParagraph"/>
              <w:kinsoku w:val="0"/>
              <w:overflowPunct w:val="0"/>
              <w:spacing w:before="1"/>
              <w:ind w:left="180"/>
              <w:rPr>
                <w:b/>
                <w:bCs/>
                <w:sz w:val="20"/>
                <w:szCs w:val="20"/>
              </w:rPr>
            </w:pPr>
            <w:r>
              <w:rPr>
                <w:b/>
                <w:bCs/>
                <w:sz w:val="20"/>
                <w:szCs w:val="20"/>
                <w:u w:val="thick"/>
              </w:rPr>
              <w:t>consent</w:t>
            </w:r>
          </w:p>
          <w:p w14:paraId="35F1BD80" w14:textId="77777777" w:rsidR="00FA7108" w:rsidRDefault="00FA7108">
            <w:pPr>
              <w:pStyle w:val="TableParagraph"/>
              <w:kinsoku w:val="0"/>
              <w:overflowPunct w:val="0"/>
              <w:spacing w:before="9"/>
              <w:rPr>
                <w:rFonts w:ascii="Times New Roman" w:hAnsi="Times New Roman" w:cs="Times New Roman"/>
                <w:sz w:val="20"/>
                <w:szCs w:val="20"/>
              </w:rPr>
            </w:pPr>
          </w:p>
          <w:p w14:paraId="15FFAE1F" w14:textId="77777777" w:rsidR="00FA7108" w:rsidRDefault="00C2401E">
            <w:pPr>
              <w:pStyle w:val="TableParagraph"/>
              <w:kinsoku w:val="0"/>
              <w:overflowPunct w:val="0"/>
              <w:ind w:left="180" w:right="165"/>
              <w:jc w:val="both"/>
              <w:rPr>
                <w:sz w:val="20"/>
                <w:szCs w:val="20"/>
              </w:rPr>
            </w:pPr>
            <w:r>
              <w:rPr>
                <w:sz w:val="20"/>
                <w:szCs w:val="20"/>
              </w:rPr>
              <w:t>There may be occasions when we need to process your</w:t>
            </w:r>
            <w:r>
              <w:rPr>
                <w:spacing w:val="-10"/>
                <w:sz w:val="20"/>
                <w:szCs w:val="20"/>
              </w:rPr>
              <w:t xml:space="preserve"> </w:t>
            </w:r>
            <w:r>
              <w:rPr>
                <w:sz w:val="20"/>
                <w:szCs w:val="20"/>
              </w:rPr>
              <w:t>personal</w:t>
            </w:r>
            <w:r>
              <w:rPr>
                <w:spacing w:val="-10"/>
                <w:sz w:val="20"/>
                <w:szCs w:val="20"/>
              </w:rPr>
              <w:t xml:space="preserve"> </w:t>
            </w:r>
            <w:r>
              <w:rPr>
                <w:sz w:val="20"/>
                <w:szCs w:val="20"/>
              </w:rPr>
              <w:t>data</w:t>
            </w:r>
            <w:r>
              <w:rPr>
                <w:spacing w:val="-9"/>
                <w:sz w:val="20"/>
                <w:szCs w:val="20"/>
              </w:rPr>
              <w:t xml:space="preserve"> </w:t>
            </w:r>
            <w:r>
              <w:rPr>
                <w:sz w:val="20"/>
                <w:szCs w:val="20"/>
              </w:rPr>
              <w:t>relating</w:t>
            </w:r>
            <w:r>
              <w:rPr>
                <w:spacing w:val="-10"/>
                <w:sz w:val="20"/>
                <w:szCs w:val="20"/>
              </w:rPr>
              <w:t xml:space="preserve"> </w:t>
            </w:r>
            <w:r>
              <w:rPr>
                <w:sz w:val="20"/>
                <w:szCs w:val="20"/>
              </w:rPr>
              <w:t>to</w:t>
            </w:r>
            <w:r>
              <w:rPr>
                <w:spacing w:val="-10"/>
                <w:sz w:val="20"/>
                <w:szCs w:val="20"/>
              </w:rPr>
              <w:t xml:space="preserve"> </w:t>
            </w:r>
            <w:r>
              <w:rPr>
                <w:sz w:val="20"/>
                <w:szCs w:val="20"/>
              </w:rPr>
              <w:t>health</w:t>
            </w:r>
            <w:r>
              <w:rPr>
                <w:spacing w:val="-9"/>
                <w:sz w:val="20"/>
                <w:szCs w:val="20"/>
              </w:rPr>
              <w:t xml:space="preserve"> </w:t>
            </w:r>
            <w:r>
              <w:rPr>
                <w:sz w:val="20"/>
                <w:szCs w:val="20"/>
              </w:rPr>
              <w:t>to</w:t>
            </w:r>
            <w:r>
              <w:rPr>
                <w:spacing w:val="-9"/>
                <w:sz w:val="20"/>
                <w:szCs w:val="20"/>
              </w:rPr>
              <w:t xml:space="preserve"> </w:t>
            </w:r>
            <w:r>
              <w:rPr>
                <w:sz w:val="20"/>
                <w:szCs w:val="20"/>
              </w:rPr>
              <w:t>facilitate</w:t>
            </w:r>
            <w:r>
              <w:rPr>
                <w:spacing w:val="-9"/>
                <w:sz w:val="20"/>
                <w:szCs w:val="20"/>
              </w:rPr>
              <w:t xml:space="preserve"> </w:t>
            </w:r>
            <w:r>
              <w:rPr>
                <w:sz w:val="20"/>
                <w:szCs w:val="20"/>
              </w:rPr>
              <w:t>your education, eg administering our extenuating circumstances procedures, or ensure the equality of opportunity/treatment.</w:t>
            </w:r>
          </w:p>
          <w:p w14:paraId="0CC78DD7" w14:textId="77777777" w:rsidR="00FA7108" w:rsidRDefault="00FA7108">
            <w:pPr>
              <w:pStyle w:val="TableParagraph"/>
              <w:kinsoku w:val="0"/>
              <w:overflowPunct w:val="0"/>
              <w:rPr>
                <w:rFonts w:ascii="Times New Roman" w:hAnsi="Times New Roman" w:cs="Times New Roman"/>
                <w:sz w:val="22"/>
                <w:szCs w:val="22"/>
              </w:rPr>
            </w:pPr>
          </w:p>
          <w:p w14:paraId="5E993BE2" w14:textId="77777777" w:rsidR="00FA7108" w:rsidRDefault="00FA7108">
            <w:pPr>
              <w:pStyle w:val="TableParagraph"/>
              <w:kinsoku w:val="0"/>
              <w:overflowPunct w:val="0"/>
              <w:rPr>
                <w:rFonts w:ascii="Times New Roman" w:hAnsi="Times New Roman" w:cs="Times New Roman"/>
                <w:sz w:val="22"/>
                <w:szCs w:val="22"/>
              </w:rPr>
            </w:pPr>
          </w:p>
          <w:p w14:paraId="379B3195" w14:textId="77777777" w:rsidR="00FA7108" w:rsidRDefault="00FA7108">
            <w:pPr>
              <w:pStyle w:val="TableParagraph"/>
              <w:kinsoku w:val="0"/>
              <w:overflowPunct w:val="0"/>
              <w:spacing w:before="9"/>
              <w:rPr>
                <w:rFonts w:ascii="Times New Roman" w:hAnsi="Times New Roman" w:cs="Times New Roman"/>
                <w:sz w:val="17"/>
                <w:szCs w:val="17"/>
              </w:rPr>
            </w:pPr>
          </w:p>
          <w:p w14:paraId="57C9EADB" w14:textId="77777777" w:rsidR="00FA7108" w:rsidRDefault="00C2401E">
            <w:pPr>
              <w:pStyle w:val="TableParagraph"/>
              <w:kinsoku w:val="0"/>
              <w:overflowPunct w:val="0"/>
              <w:spacing w:before="1"/>
              <w:ind w:left="180"/>
              <w:rPr>
                <w:b/>
                <w:bCs/>
                <w:sz w:val="20"/>
                <w:szCs w:val="20"/>
              </w:rPr>
            </w:pPr>
            <w:r>
              <w:rPr>
                <w:b/>
                <w:bCs/>
                <w:sz w:val="20"/>
                <w:szCs w:val="20"/>
              </w:rPr>
              <w:t>For criminal convictions data</w:t>
            </w:r>
          </w:p>
          <w:p w14:paraId="7843C991" w14:textId="77777777" w:rsidR="00FA7108" w:rsidRDefault="00FA7108">
            <w:pPr>
              <w:pStyle w:val="TableParagraph"/>
              <w:kinsoku w:val="0"/>
              <w:overflowPunct w:val="0"/>
              <w:spacing w:before="9"/>
              <w:rPr>
                <w:rFonts w:ascii="Times New Roman" w:hAnsi="Times New Roman" w:cs="Times New Roman"/>
                <w:sz w:val="20"/>
                <w:szCs w:val="20"/>
              </w:rPr>
            </w:pPr>
          </w:p>
          <w:p w14:paraId="5B98C319" w14:textId="77777777" w:rsidR="00FA7108" w:rsidRDefault="00C2401E">
            <w:pPr>
              <w:pStyle w:val="TableParagraph"/>
              <w:kinsoku w:val="0"/>
              <w:overflowPunct w:val="0"/>
              <w:ind w:left="180"/>
              <w:rPr>
                <w:b/>
                <w:bCs/>
                <w:i/>
                <w:iCs/>
                <w:sz w:val="20"/>
                <w:szCs w:val="20"/>
              </w:rPr>
            </w:pPr>
            <w:r>
              <w:rPr>
                <w:b/>
                <w:bCs/>
                <w:i/>
                <w:iCs/>
                <w:sz w:val="20"/>
                <w:szCs w:val="20"/>
                <w:u w:val="thick"/>
              </w:rPr>
              <w:t>Management of health care systems / services</w:t>
            </w:r>
          </w:p>
          <w:p w14:paraId="0E818701" w14:textId="77777777" w:rsidR="00FA7108" w:rsidRDefault="00FA7108">
            <w:pPr>
              <w:pStyle w:val="TableParagraph"/>
              <w:kinsoku w:val="0"/>
              <w:overflowPunct w:val="0"/>
              <w:spacing w:before="10"/>
              <w:rPr>
                <w:rFonts w:ascii="Times New Roman" w:hAnsi="Times New Roman" w:cs="Times New Roman"/>
                <w:sz w:val="20"/>
                <w:szCs w:val="20"/>
              </w:rPr>
            </w:pPr>
          </w:p>
          <w:p w14:paraId="1A24DA94" w14:textId="77777777" w:rsidR="00FA7108" w:rsidRDefault="00C2401E">
            <w:pPr>
              <w:pStyle w:val="TableParagraph"/>
              <w:kinsoku w:val="0"/>
              <w:overflowPunct w:val="0"/>
              <w:ind w:left="180" w:right="166"/>
              <w:jc w:val="both"/>
              <w:rPr>
                <w:sz w:val="20"/>
                <w:szCs w:val="20"/>
              </w:rPr>
            </w:pPr>
            <w:r>
              <w:rPr>
                <w:sz w:val="20"/>
                <w:szCs w:val="20"/>
              </w:rPr>
              <w:t>We may process your criminal convictions data where this is necessary for health and social care purposes with respect to the management of health care systems and services.</w:t>
            </w:r>
          </w:p>
        </w:tc>
      </w:tr>
      <w:tr w:rsidR="00FA7108" w14:paraId="53E98C4B" w14:textId="77777777">
        <w:trPr>
          <w:trHeight w:val="6466"/>
        </w:trPr>
        <w:tc>
          <w:tcPr>
            <w:tcW w:w="4676" w:type="dxa"/>
            <w:tcBorders>
              <w:top w:val="single" w:sz="8" w:space="0" w:color="E7E7E8"/>
              <w:left w:val="single" w:sz="6" w:space="0" w:color="E7E7E8"/>
              <w:bottom w:val="single" w:sz="6" w:space="0" w:color="E7E7E8"/>
              <w:right w:val="single" w:sz="6" w:space="0" w:color="E7E7E8"/>
            </w:tcBorders>
          </w:tcPr>
          <w:p w14:paraId="057949AA" w14:textId="77777777" w:rsidR="00FA7108" w:rsidRDefault="00C2401E">
            <w:pPr>
              <w:pStyle w:val="TableParagraph"/>
              <w:kinsoku w:val="0"/>
              <w:overflowPunct w:val="0"/>
              <w:spacing w:before="169"/>
              <w:ind w:left="179"/>
              <w:rPr>
                <w:b/>
                <w:bCs/>
                <w:sz w:val="20"/>
                <w:szCs w:val="20"/>
              </w:rPr>
            </w:pPr>
            <w:r>
              <w:rPr>
                <w:b/>
                <w:bCs/>
                <w:sz w:val="20"/>
                <w:szCs w:val="20"/>
              </w:rPr>
              <w:t>To manage the student experience at UCL</w:t>
            </w:r>
          </w:p>
          <w:p w14:paraId="190BC006" w14:textId="77777777" w:rsidR="00FA7108" w:rsidRDefault="00FA7108">
            <w:pPr>
              <w:pStyle w:val="TableParagraph"/>
              <w:kinsoku w:val="0"/>
              <w:overflowPunct w:val="0"/>
              <w:spacing w:before="9"/>
              <w:rPr>
                <w:rFonts w:ascii="Times New Roman" w:hAnsi="Times New Roman" w:cs="Times New Roman"/>
                <w:sz w:val="20"/>
                <w:szCs w:val="20"/>
              </w:rPr>
            </w:pPr>
          </w:p>
          <w:p w14:paraId="72D261AC" w14:textId="77777777" w:rsidR="00FA7108" w:rsidRDefault="00C2401E">
            <w:pPr>
              <w:pStyle w:val="TableParagraph"/>
              <w:kinsoku w:val="0"/>
              <w:overflowPunct w:val="0"/>
              <w:ind w:left="179"/>
              <w:rPr>
                <w:sz w:val="20"/>
                <w:szCs w:val="20"/>
              </w:rPr>
            </w:pPr>
            <w:r>
              <w:rPr>
                <w:sz w:val="20"/>
                <w:szCs w:val="20"/>
              </w:rPr>
              <w:t>We will use your personal information to:</w:t>
            </w:r>
          </w:p>
          <w:p w14:paraId="0BF9E5DE" w14:textId="77777777" w:rsidR="00FA7108" w:rsidRDefault="00FA7108">
            <w:pPr>
              <w:pStyle w:val="TableParagraph"/>
              <w:kinsoku w:val="0"/>
              <w:overflowPunct w:val="0"/>
              <w:spacing w:before="10"/>
              <w:rPr>
                <w:rFonts w:ascii="Times New Roman" w:hAnsi="Times New Roman" w:cs="Times New Roman"/>
                <w:sz w:val="20"/>
                <w:szCs w:val="20"/>
              </w:rPr>
            </w:pPr>
          </w:p>
          <w:p w14:paraId="0CF43C29" w14:textId="77777777" w:rsidR="00FA7108" w:rsidRDefault="00C2401E">
            <w:pPr>
              <w:pStyle w:val="TableParagraph"/>
              <w:numPr>
                <w:ilvl w:val="0"/>
                <w:numId w:val="4"/>
              </w:numPr>
              <w:tabs>
                <w:tab w:val="left" w:pos="900"/>
              </w:tabs>
              <w:kinsoku w:val="0"/>
              <w:overflowPunct w:val="0"/>
              <w:ind w:right="161"/>
              <w:jc w:val="both"/>
              <w:rPr>
                <w:sz w:val="20"/>
                <w:szCs w:val="20"/>
              </w:rPr>
            </w:pPr>
            <w:r>
              <w:rPr>
                <w:sz w:val="20"/>
                <w:szCs w:val="20"/>
              </w:rPr>
              <w:t>Manage your use of facilities and participation at events (e.g. computing, libraries, accommodation, functions, graduation,</w:t>
            </w:r>
            <w:r>
              <w:rPr>
                <w:spacing w:val="-2"/>
                <w:sz w:val="20"/>
                <w:szCs w:val="20"/>
              </w:rPr>
              <w:t xml:space="preserve"> </w:t>
            </w:r>
            <w:r>
              <w:rPr>
                <w:sz w:val="20"/>
                <w:szCs w:val="20"/>
              </w:rPr>
              <w:t>careers);</w:t>
            </w:r>
          </w:p>
          <w:p w14:paraId="10B4A174" w14:textId="77777777" w:rsidR="00FA7108" w:rsidRDefault="00FA7108">
            <w:pPr>
              <w:pStyle w:val="TableParagraph"/>
              <w:kinsoku w:val="0"/>
              <w:overflowPunct w:val="0"/>
              <w:spacing w:before="9"/>
              <w:rPr>
                <w:rFonts w:ascii="Times New Roman" w:hAnsi="Times New Roman" w:cs="Times New Roman"/>
                <w:sz w:val="20"/>
                <w:szCs w:val="20"/>
              </w:rPr>
            </w:pPr>
          </w:p>
          <w:p w14:paraId="7CA28739" w14:textId="77777777" w:rsidR="00FA7108" w:rsidRDefault="00C2401E">
            <w:pPr>
              <w:pStyle w:val="TableParagraph"/>
              <w:numPr>
                <w:ilvl w:val="0"/>
                <w:numId w:val="4"/>
              </w:numPr>
              <w:tabs>
                <w:tab w:val="left" w:pos="900"/>
              </w:tabs>
              <w:kinsoku w:val="0"/>
              <w:overflowPunct w:val="0"/>
              <w:ind w:right="162"/>
              <w:jc w:val="both"/>
              <w:rPr>
                <w:sz w:val="20"/>
                <w:szCs w:val="20"/>
              </w:rPr>
            </w:pPr>
            <w:r>
              <w:rPr>
                <w:sz w:val="20"/>
                <w:szCs w:val="20"/>
              </w:rPr>
              <w:t>Support your training, health, safety and welfare</w:t>
            </w:r>
            <w:r>
              <w:rPr>
                <w:spacing w:val="-2"/>
                <w:sz w:val="20"/>
                <w:szCs w:val="20"/>
              </w:rPr>
              <w:t xml:space="preserve"> </w:t>
            </w:r>
            <w:r>
              <w:rPr>
                <w:sz w:val="20"/>
                <w:szCs w:val="20"/>
              </w:rPr>
              <w:t>requirements;</w:t>
            </w:r>
          </w:p>
          <w:p w14:paraId="022A9CBB" w14:textId="77777777" w:rsidR="00FA7108" w:rsidRDefault="00FA7108">
            <w:pPr>
              <w:pStyle w:val="TableParagraph"/>
              <w:kinsoku w:val="0"/>
              <w:overflowPunct w:val="0"/>
              <w:spacing w:before="7"/>
              <w:rPr>
                <w:rFonts w:ascii="Times New Roman" w:hAnsi="Times New Roman" w:cs="Times New Roman"/>
                <w:sz w:val="20"/>
                <w:szCs w:val="20"/>
              </w:rPr>
            </w:pPr>
          </w:p>
          <w:p w14:paraId="37CB71B3" w14:textId="77777777" w:rsidR="00FA7108" w:rsidRDefault="00C2401E">
            <w:pPr>
              <w:pStyle w:val="TableParagraph"/>
              <w:numPr>
                <w:ilvl w:val="0"/>
                <w:numId w:val="4"/>
              </w:numPr>
              <w:tabs>
                <w:tab w:val="left" w:pos="900"/>
              </w:tabs>
              <w:kinsoku w:val="0"/>
              <w:overflowPunct w:val="0"/>
              <w:spacing w:before="1"/>
              <w:ind w:right="162"/>
              <w:jc w:val="both"/>
              <w:rPr>
                <w:sz w:val="20"/>
                <w:szCs w:val="20"/>
              </w:rPr>
            </w:pPr>
            <w:r>
              <w:rPr>
                <w:sz w:val="20"/>
                <w:szCs w:val="20"/>
              </w:rPr>
              <w:t>Operate security, disciplinary, complaint, and quality assurance processes and arrangements;</w:t>
            </w:r>
          </w:p>
          <w:p w14:paraId="12D5A99D" w14:textId="77777777" w:rsidR="00FA7108" w:rsidRDefault="00FA7108">
            <w:pPr>
              <w:pStyle w:val="TableParagraph"/>
              <w:kinsoku w:val="0"/>
              <w:overflowPunct w:val="0"/>
              <w:spacing w:before="9"/>
              <w:rPr>
                <w:rFonts w:ascii="Times New Roman" w:hAnsi="Times New Roman" w:cs="Times New Roman"/>
                <w:sz w:val="20"/>
                <w:szCs w:val="20"/>
              </w:rPr>
            </w:pPr>
          </w:p>
          <w:p w14:paraId="29D89E63" w14:textId="77777777" w:rsidR="00FA7108" w:rsidRDefault="00C2401E">
            <w:pPr>
              <w:pStyle w:val="TableParagraph"/>
              <w:numPr>
                <w:ilvl w:val="0"/>
                <w:numId w:val="4"/>
              </w:numPr>
              <w:tabs>
                <w:tab w:val="left" w:pos="900"/>
              </w:tabs>
              <w:kinsoku w:val="0"/>
              <w:overflowPunct w:val="0"/>
              <w:spacing w:line="254" w:lineRule="auto"/>
              <w:ind w:right="212"/>
              <w:rPr>
                <w:sz w:val="20"/>
                <w:szCs w:val="20"/>
              </w:rPr>
            </w:pPr>
            <w:r>
              <w:rPr>
                <w:sz w:val="20"/>
                <w:szCs w:val="20"/>
              </w:rPr>
              <w:t>Monitor compliance by you with UCL's policies and your other contractual and legal obligations. Please see UCL's Policy on Monitoring Computer and Network Use for further guidance on the monitoring that we may carry</w:t>
            </w:r>
            <w:r>
              <w:rPr>
                <w:spacing w:val="-8"/>
                <w:sz w:val="20"/>
                <w:szCs w:val="20"/>
              </w:rPr>
              <w:t xml:space="preserve"> </w:t>
            </w:r>
            <w:r>
              <w:rPr>
                <w:sz w:val="20"/>
                <w:szCs w:val="20"/>
              </w:rPr>
              <w:t>out;</w:t>
            </w:r>
          </w:p>
          <w:p w14:paraId="76411833" w14:textId="77777777" w:rsidR="00FA7108" w:rsidRDefault="00C2401E">
            <w:pPr>
              <w:pStyle w:val="TableParagraph"/>
              <w:numPr>
                <w:ilvl w:val="0"/>
                <w:numId w:val="4"/>
              </w:numPr>
              <w:tabs>
                <w:tab w:val="left" w:pos="900"/>
              </w:tabs>
              <w:kinsoku w:val="0"/>
              <w:overflowPunct w:val="0"/>
              <w:spacing w:before="167"/>
              <w:ind w:right="161"/>
              <w:jc w:val="both"/>
              <w:rPr>
                <w:sz w:val="20"/>
                <w:szCs w:val="20"/>
              </w:rPr>
            </w:pPr>
            <w:r>
              <w:rPr>
                <w:sz w:val="20"/>
                <w:szCs w:val="20"/>
              </w:rPr>
              <w:t>Monitor your use of our networks to protect</w:t>
            </w:r>
            <w:r>
              <w:rPr>
                <w:spacing w:val="-12"/>
                <w:sz w:val="20"/>
                <w:szCs w:val="20"/>
              </w:rPr>
              <w:t xml:space="preserve"> </w:t>
            </w:r>
            <w:r>
              <w:rPr>
                <w:sz w:val="20"/>
                <w:szCs w:val="20"/>
              </w:rPr>
              <w:t>the</w:t>
            </w:r>
            <w:r>
              <w:rPr>
                <w:spacing w:val="-12"/>
                <w:sz w:val="20"/>
                <w:szCs w:val="20"/>
              </w:rPr>
              <w:t xml:space="preserve"> </w:t>
            </w:r>
            <w:r>
              <w:rPr>
                <w:sz w:val="20"/>
                <w:szCs w:val="20"/>
              </w:rPr>
              <w:t>security</w:t>
            </w:r>
            <w:r>
              <w:rPr>
                <w:spacing w:val="-12"/>
                <w:sz w:val="20"/>
                <w:szCs w:val="20"/>
              </w:rPr>
              <w:t xml:space="preserve"> </w:t>
            </w:r>
            <w:r>
              <w:rPr>
                <w:sz w:val="20"/>
                <w:szCs w:val="20"/>
              </w:rPr>
              <w:t>and</w:t>
            </w:r>
            <w:r>
              <w:rPr>
                <w:spacing w:val="-11"/>
                <w:sz w:val="20"/>
                <w:szCs w:val="20"/>
              </w:rPr>
              <w:t xml:space="preserve"> </w:t>
            </w:r>
            <w:r>
              <w:rPr>
                <w:sz w:val="20"/>
                <w:szCs w:val="20"/>
              </w:rPr>
              <w:t>integrity</w:t>
            </w:r>
            <w:r>
              <w:rPr>
                <w:spacing w:val="-12"/>
                <w:sz w:val="20"/>
                <w:szCs w:val="20"/>
              </w:rPr>
              <w:t xml:space="preserve"> </w:t>
            </w:r>
            <w:r>
              <w:rPr>
                <w:sz w:val="20"/>
                <w:szCs w:val="20"/>
              </w:rPr>
              <w:t>of</w:t>
            </w:r>
            <w:r>
              <w:rPr>
                <w:spacing w:val="-12"/>
                <w:sz w:val="20"/>
                <w:szCs w:val="20"/>
              </w:rPr>
              <w:t xml:space="preserve"> </w:t>
            </w:r>
            <w:r>
              <w:rPr>
                <w:sz w:val="20"/>
                <w:szCs w:val="20"/>
              </w:rPr>
              <w:t>UCL's IT network and information</w:t>
            </w:r>
            <w:r>
              <w:rPr>
                <w:spacing w:val="49"/>
                <w:sz w:val="20"/>
                <w:szCs w:val="20"/>
              </w:rPr>
              <w:t xml:space="preserve"> </w:t>
            </w:r>
            <w:r>
              <w:rPr>
                <w:sz w:val="20"/>
                <w:szCs w:val="20"/>
              </w:rPr>
              <w:t>and</w:t>
            </w:r>
          </w:p>
        </w:tc>
        <w:tc>
          <w:tcPr>
            <w:tcW w:w="4951" w:type="dxa"/>
            <w:tcBorders>
              <w:top w:val="single" w:sz="8" w:space="0" w:color="E7E7E8"/>
              <w:left w:val="single" w:sz="6" w:space="0" w:color="E7E7E8"/>
              <w:bottom w:val="single" w:sz="6" w:space="0" w:color="E7E7E8"/>
              <w:right w:val="single" w:sz="2" w:space="0" w:color="E7E7E8"/>
            </w:tcBorders>
          </w:tcPr>
          <w:p w14:paraId="3A4A4D5F" w14:textId="77777777" w:rsidR="00FA7108" w:rsidRDefault="00C2401E">
            <w:pPr>
              <w:pStyle w:val="TableParagraph"/>
              <w:kinsoku w:val="0"/>
              <w:overflowPunct w:val="0"/>
              <w:spacing w:before="169"/>
              <w:ind w:left="180"/>
              <w:rPr>
                <w:b/>
                <w:bCs/>
                <w:sz w:val="20"/>
                <w:szCs w:val="20"/>
              </w:rPr>
            </w:pPr>
            <w:r>
              <w:rPr>
                <w:b/>
                <w:bCs/>
                <w:sz w:val="20"/>
                <w:szCs w:val="20"/>
              </w:rPr>
              <w:t>For all personal data</w:t>
            </w:r>
          </w:p>
          <w:p w14:paraId="4F86FE44" w14:textId="77777777" w:rsidR="00FA7108" w:rsidRDefault="00FA7108">
            <w:pPr>
              <w:pStyle w:val="TableParagraph"/>
              <w:kinsoku w:val="0"/>
              <w:overflowPunct w:val="0"/>
              <w:spacing w:before="9"/>
              <w:rPr>
                <w:rFonts w:ascii="Times New Roman" w:hAnsi="Times New Roman" w:cs="Times New Roman"/>
                <w:sz w:val="20"/>
                <w:szCs w:val="20"/>
              </w:rPr>
            </w:pPr>
          </w:p>
          <w:p w14:paraId="08D55EDB" w14:textId="77777777" w:rsidR="00FA7108" w:rsidRDefault="00C2401E">
            <w:pPr>
              <w:pStyle w:val="TableParagraph"/>
              <w:kinsoku w:val="0"/>
              <w:overflowPunct w:val="0"/>
              <w:ind w:left="180"/>
              <w:rPr>
                <w:b/>
                <w:bCs/>
                <w:i/>
                <w:iCs/>
                <w:sz w:val="20"/>
                <w:szCs w:val="20"/>
              </w:rPr>
            </w:pPr>
            <w:r>
              <w:rPr>
                <w:b/>
                <w:bCs/>
                <w:i/>
                <w:iCs/>
                <w:sz w:val="20"/>
                <w:szCs w:val="20"/>
                <w:u w:val="thick"/>
              </w:rPr>
              <w:t>Performance of a task in the public interest</w:t>
            </w:r>
          </w:p>
          <w:p w14:paraId="7CA4BD77" w14:textId="77777777" w:rsidR="00FA7108" w:rsidRDefault="00FA7108">
            <w:pPr>
              <w:pStyle w:val="TableParagraph"/>
              <w:kinsoku w:val="0"/>
              <w:overflowPunct w:val="0"/>
              <w:spacing w:before="10"/>
              <w:rPr>
                <w:rFonts w:ascii="Times New Roman" w:hAnsi="Times New Roman" w:cs="Times New Roman"/>
                <w:sz w:val="20"/>
                <w:szCs w:val="20"/>
              </w:rPr>
            </w:pPr>
          </w:p>
          <w:p w14:paraId="57056A20" w14:textId="77777777" w:rsidR="00FA7108" w:rsidRDefault="00C2401E">
            <w:pPr>
              <w:pStyle w:val="TableParagraph"/>
              <w:kinsoku w:val="0"/>
              <w:overflowPunct w:val="0"/>
              <w:ind w:left="180" w:right="166"/>
              <w:jc w:val="both"/>
              <w:rPr>
                <w:color w:val="000000"/>
                <w:sz w:val="20"/>
                <w:szCs w:val="20"/>
              </w:rPr>
            </w:pPr>
            <w:r>
              <w:rPr>
                <w:sz w:val="20"/>
                <w:szCs w:val="20"/>
              </w:rPr>
              <w:t xml:space="preserve">UCL will be processing personal data in its capacity as a public authority in connection with its core purposes of education, research and innovation. Please see our </w:t>
            </w:r>
            <w:hyperlink r:id="rId20" w:history="1">
              <w:r>
                <w:rPr>
                  <w:color w:val="0000FF"/>
                  <w:sz w:val="20"/>
                  <w:szCs w:val="20"/>
                  <w:u w:val="single"/>
                </w:rPr>
                <w:t>Statement of Tasks in the Public</w:t>
              </w:r>
            </w:hyperlink>
            <w:r>
              <w:rPr>
                <w:color w:val="0000FF"/>
                <w:sz w:val="20"/>
                <w:szCs w:val="20"/>
              </w:rPr>
              <w:t xml:space="preserve"> </w:t>
            </w:r>
            <w:hyperlink r:id="rId21" w:history="1">
              <w:r>
                <w:rPr>
                  <w:color w:val="0000FF"/>
                  <w:sz w:val="20"/>
                  <w:szCs w:val="20"/>
                  <w:u w:val="single"/>
                </w:rPr>
                <w:t>Interest</w:t>
              </w:r>
              <w:r>
                <w:rPr>
                  <w:color w:val="0000FF"/>
                  <w:sz w:val="20"/>
                  <w:szCs w:val="20"/>
                </w:rPr>
                <w:t xml:space="preserve"> </w:t>
              </w:r>
            </w:hyperlink>
            <w:r>
              <w:rPr>
                <w:color w:val="000000"/>
                <w:sz w:val="20"/>
                <w:szCs w:val="20"/>
              </w:rPr>
              <w:t>for further information.</w:t>
            </w:r>
          </w:p>
          <w:p w14:paraId="05C53D0C" w14:textId="77777777" w:rsidR="00FA7108" w:rsidRDefault="00FA7108">
            <w:pPr>
              <w:pStyle w:val="TableParagraph"/>
              <w:kinsoku w:val="0"/>
              <w:overflowPunct w:val="0"/>
              <w:spacing w:before="10"/>
              <w:rPr>
                <w:rFonts w:ascii="Times New Roman" w:hAnsi="Times New Roman" w:cs="Times New Roman"/>
                <w:sz w:val="20"/>
                <w:szCs w:val="20"/>
              </w:rPr>
            </w:pPr>
          </w:p>
          <w:p w14:paraId="7AC3ACA7" w14:textId="77777777" w:rsidR="00FA7108" w:rsidRDefault="00C2401E">
            <w:pPr>
              <w:pStyle w:val="TableParagraph"/>
              <w:kinsoku w:val="0"/>
              <w:overflowPunct w:val="0"/>
              <w:ind w:left="180"/>
              <w:jc w:val="both"/>
              <w:rPr>
                <w:b/>
                <w:bCs/>
                <w:i/>
                <w:iCs/>
                <w:sz w:val="20"/>
                <w:szCs w:val="20"/>
              </w:rPr>
            </w:pPr>
            <w:r>
              <w:rPr>
                <w:b/>
                <w:bCs/>
                <w:i/>
                <w:iCs/>
                <w:sz w:val="20"/>
                <w:szCs w:val="20"/>
                <w:u w:val="thick"/>
              </w:rPr>
              <w:t>Performance of contract</w:t>
            </w:r>
          </w:p>
          <w:p w14:paraId="3FC384D2" w14:textId="77777777" w:rsidR="00FA7108" w:rsidRDefault="00FA7108">
            <w:pPr>
              <w:pStyle w:val="TableParagraph"/>
              <w:kinsoku w:val="0"/>
              <w:overflowPunct w:val="0"/>
              <w:spacing w:before="10"/>
              <w:rPr>
                <w:rFonts w:ascii="Times New Roman" w:hAnsi="Times New Roman" w:cs="Times New Roman"/>
                <w:sz w:val="20"/>
                <w:szCs w:val="20"/>
              </w:rPr>
            </w:pPr>
          </w:p>
          <w:p w14:paraId="4ACB3365" w14:textId="77777777" w:rsidR="00FA7108" w:rsidRDefault="00C2401E">
            <w:pPr>
              <w:pStyle w:val="TableParagraph"/>
              <w:kinsoku w:val="0"/>
              <w:overflowPunct w:val="0"/>
              <w:spacing w:before="1"/>
              <w:ind w:left="180" w:right="166"/>
              <w:jc w:val="both"/>
              <w:rPr>
                <w:sz w:val="20"/>
                <w:szCs w:val="20"/>
              </w:rPr>
            </w:pPr>
            <w:r>
              <w:rPr>
                <w:sz w:val="20"/>
                <w:szCs w:val="20"/>
              </w:rPr>
              <w:t>The processing of your personal data may be necessary</w:t>
            </w:r>
            <w:r>
              <w:rPr>
                <w:spacing w:val="-15"/>
                <w:sz w:val="20"/>
                <w:szCs w:val="20"/>
              </w:rPr>
              <w:t xml:space="preserve"> </w:t>
            </w:r>
            <w:r>
              <w:rPr>
                <w:sz w:val="20"/>
                <w:szCs w:val="20"/>
              </w:rPr>
              <w:t>in</w:t>
            </w:r>
            <w:r>
              <w:rPr>
                <w:spacing w:val="-15"/>
                <w:sz w:val="20"/>
                <w:szCs w:val="20"/>
              </w:rPr>
              <w:t xml:space="preserve"> </w:t>
            </w:r>
            <w:r>
              <w:rPr>
                <w:sz w:val="20"/>
                <w:szCs w:val="20"/>
              </w:rPr>
              <w:t>relation</w:t>
            </w:r>
            <w:r>
              <w:rPr>
                <w:spacing w:val="-15"/>
                <w:sz w:val="20"/>
                <w:szCs w:val="20"/>
              </w:rPr>
              <w:t xml:space="preserve"> </w:t>
            </w:r>
            <w:r>
              <w:rPr>
                <w:sz w:val="20"/>
                <w:szCs w:val="20"/>
              </w:rPr>
              <w:t>to</w:t>
            </w:r>
            <w:r>
              <w:rPr>
                <w:spacing w:val="-14"/>
                <w:sz w:val="20"/>
                <w:szCs w:val="20"/>
              </w:rPr>
              <w:t xml:space="preserve"> </w:t>
            </w:r>
            <w:r>
              <w:rPr>
                <w:sz w:val="20"/>
                <w:szCs w:val="20"/>
              </w:rPr>
              <w:t>the</w:t>
            </w:r>
            <w:r>
              <w:rPr>
                <w:spacing w:val="-16"/>
                <w:sz w:val="20"/>
                <w:szCs w:val="20"/>
              </w:rPr>
              <w:t xml:space="preserve"> </w:t>
            </w:r>
            <w:r>
              <w:rPr>
                <w:sz w:val="20"/>
                <w:szCs w:val="20"/>
              </w:rPr>
              <w:t>contract</w:t>
            </w:r>
            <w:r>
              <w:rPr>
                <w:spacing w:val="-16"/>
                <w:sz w:val="20"/>
                <w:szCs w:val="20"/>
              </w:rPr>
              <w:t xml:space="preserve"> </w:t>
            </w:r>
            <w:r>
              <w:rPr>
                <w:sz w:val="20"/>
                <w:szCs w:val="20"/>
              </w:rPr>
              <w:t>we</w:t>
            </w:r>
            <w:r>
              <w:rPr>
                <w:spacing w:val="-16"/>
                <w:sz w:val="20"/>
                <w:szCs w:val="20"/>
              </w:rPr>
              <w:t xml:space="preserve"> </w:t>
            </w:r>
            <w:r>
              <w:rPr>
                <w:sz w:val="20"/>
                <w:szCs w:val="20"/>
              </w:rPr>
              <w:t>have</w:t>
            </w:r>
            <w:r>
              <w:rPr>
                <w:spacing w:val="-14"/>
                <w:sz w:val="20"/>
                <w:szCs w:val="20"/>
              </w:rPr>
              <w:t xml:space="preserve"> </w:t>
            </w:r>
            <w:r>
              <w:rPr>
                <w:sz w:val="20"/>
                <w:szCs w:val="20"/>
              </w:rPr>
              <w:t>entered into with you as a student at</w:t>
            </w:r>
            <w:r>
              <w:rPr>
                <w:spacing w:val="-9"/>
                <w:sz w:val="20"/>
                <w:szCs w:val="20"/>
              </w:rPr>
              <w:t xml:space="preserve"> </w:t>
            </w:r>
            <w:r>
              <w:rPr>
                <w:sz w:val="20"/>
                <w:szCs w:val="20"/>
              </w:rPr>
              <w:t>UCL.</w:t>
            </w:r>
          </w:p>
          <w:p w14:paraId="707F91FD" w14:textId="77777777" w:rsidR="00FA7108" w:rsidRDefault="00FA7108">
            <w:pPr>
              <w:pStyle w:val="TableParagraph"/>
              <w:kinsoku w:val="0"/>
              <w:overflowPunct w:val="0"/>
              <w:spacing w:before="9"/>
              <w:rPr>
                <w:rFonts w:ascii="Times New Roman" w:hAnsi="Times New Roman" w:cs="Times New Roman"/>
                <w:sz w:val="20"/>
                <w:szCs w:val="20"/>
              </w:rPr>
            </w:pPr>
          </w:p>
          <w:p w14:paraId="6910911E" w14:textId="77777777" w:rsidR="00FA7108" w:rsidRDefault="00C2401E">
            <w:pPr>
              <w:pStyle w:val="TableParagraph"/>
              <w:kinsoku w:val="0"/>
              <w:overflowPunct w:val="0"/>
              <w:spacing w:before="1"/>
              <w:ind w:left="180"/>
              <w:jc w:val="both"/>
              <w:rPr>
                <w:b/>
                <w:bCs/>
                <w:i/>
                <w:iCs/>
                <w:sz w:val="20"/>
                <w:szCs w:val="20"/>
              </w:rPr>
            </w:pPr>
            <w:r>
              <w:rPr>
                <w:b/>
                <w:bCs/>
                <w:i/>
                <w:iCs/>
                <w:sz w:val="20"/>
                <w:szCs w:val="20"/>
                <w:u w:val="thick"/>
              </w:rPr>
              <w:t>Vital interests</w:t>
            </w:r>
          </w:p>
          <w:p w14:paraId="3B9C0FA1" w14:textId="77777777" w:rsidR="00FA7108" w:rsidRDefault="00FA7108">
            <w:pPr>
              <w:pStyle w:val="TableParagraph"/>
              <w:kinsoku w:val="0"/>
              <w:overflowPunct w:val="0"/>
              <w:spacing w:before="9"/>
              <w:rPr>
                <w:rFonts w:ascii="Times New Roman" w:hAnsi="Times New Roman" w:cs="Times New Roman"/>
                <w:sz w:val="20"/>
                <w:szCs w:val="20"/>
              </w:rPr>
            </w:pPr>
          </w:p>
          <w:p w14:paraId="6D106442" w14:textId="77777777" w:rsidR="00FA7108" w:rsidRDefault="00C2401E">
            <w:pPr>
              <w:pStyle w:val="TableParagraph"/>
              <w:kinsoku w:val="0"/>
              <w:overflowPunct w:val="0"/>
              <w:ind w:left="180" w:right="166"/>
              <w:jc w:val="both"/>
              <w:rPr>
                <w:sz w:val="20"/>
                <w:szCs w:val="20"/>
              </w:rPr>
            </w:pPr>
            <w:r>
              <w:rPr>
                <w:sz w:val="20"/>
                <w:szCs w:val="20"/>
              </w:rPr>
              <w:t>Your personal data may be processed by UCL and transferred to the emergency services where this is required to protect your vital interests.</w:t>
            </w:r>
          </w:p>
          <w:p w14:paraId="28E330D6" w14:textId="77777777" w:rsidR="00FA7108" w:rsidRDefault="00FA7108">
            <w:pPr>
              <w:pStyle w:val="TableParagraph"/>
              <w:kinsoku w:val="0"/>
              <w:overflowPunct w:val="0"/>
              <w:spacing w:before="10"/>
              <w:rPr>
                <w:rFonts w:ascii="Times New Roman" w:hAnsi="Times New Roman" w:cs="Times New Roman"/>
                <w:sz w:val="20"/>
                <w:szCs w:val="20"/>
              </w:rPr>
            </w:pPr>
          </w:p>
          <w:p w14:paraId="2ED55B22" w14:textId="77777777" w:rsidR="00FA7108" w:rsidRDefault="00C2401E">
            <w:pPr>
              <w:pStyle w:val="TableParagraph"/>
              <w:kinsoku w:val="0"/>
              <w:overflowPunct w:val="0"/>
              <w:ind w:left="180"/>
              <w:rPr>
                <w:b/>
                <w:bCs/>
                <w:sz w:val="20"/>
                <w:szCs w:val="20"/>
              </w:rPr>
            </w:pPr>
            <w:r>
              <w:rPr>
                <w:b/>
                <w:bCs/>
                <w:sz w:val="20"/>
                <w:szCs w:val="20"/>
                <w:u w:val="thick"/>
              </w:rPr>
              <w:t>Consent</w:t>
            </w:r>
          </w:p>
          <w:p w14:paraId="4A15F594" w14:textId="77777777" w:rsidR="00FA7108" w:rsidRDefault="00FA7108">
            <w:pPr>
              <w:pStyle w:val="TableParagraph"/>
              <w:kinsoku w:val="0"/>
              <w:overflowPunct w:val="0"/>
              <w:spacing w:before="10"/>
              <w:rPr>
                <w:rFonts w:ascii="Times New Roman" w:hAnsi="Times New Roman" w:cs="Times New Roman"/>
                <w:sz w:val="20"/>
                <w:szCs w:val="20"/>
              </w:rPr>
            </w:pPr>
          </w:p>
          <w:p w14:paraId="477AFA85" w14:textId="77777777" w:rsidR="00FA7108" w:rsidRDefault="00C2401E">
            <w:pPr>
              <w:pStyle w:val="TableParagraph"/>
              <w:kinsoku w:val="0"/>
              <w:overflowPunct w:val="0"/>
              <w:ind w:left="180" w:right="166"/>
              <w:jc w:val="both"/>
              <w:rPr>
                <w:sz w:val="20"/>
                <w:szCs w:val="20"/>
              </w:rPr>
            </w:pPr>
            <w:r>
              <w:rPr>
                <w:sz w:val="20"/>
                <w:szCs w:val="20"/>
              </w:rPr>
              <w:t>In relation to managing participation at events, where we cannot rely upon public interest or</w:t>
            </w:r>
          </w:p>
        </w:tc>
      </w:tr>
    </w:tbl>
    <w:p w14:paraId="41B7FA21" w14:textId="77777777" w:rsidR="00FA7108" w:rsidRDefault="00FA7108">
      <w:pPr>
        <w:rPr>
          <w:rFonts w:ascii="Times New Roman" w:hAnsi="Times New Roman" w:cs="Times New Roman"/>
          <w:sz w:val="28"/>
          <w:szCs w:val="28"/>
        </w:rPr>
        <w:sectPr w:rsidR="00FA7108">
          <w:pgSz w:w="11910" w:h="16840"/>
          <w:pgMar w:top="960" w:right="1020" w:bottom="880" w:left="1020" w:header="637" w:footer="687" w:gutter="0"/>
          <w:cols w:space="720"/>
          <w:noEndnote/>
        </w:sectPr>
      </w:pPr>
    </w:p>
    <w:p w14:paraId="4A039882" w14:textId="77777777" w:rsidR="00FA7108" w:rsidRDefault="00C2401E">
      <w:pPr>
        <w:pStyle w:val="BodyText"/>
        <w:kinsoku w:val="0"/>
        <w:overflowPunct w:val="0"/>
        <w:rPr>
          <w:rFonts w:ascii="Times New Roman" w:hAnsi="Times New Roman" w:cs="Times New Roman"/>
        </w:rPr>
      </w:pPr>
      <w:r>
        <w:rPr>
          <w:noProof/>
        </w:rPr>
        <w:lastRenderedPageBreak/>
        <mc:AlternateContent>
          <mc:Choice Requires="wpg">
            <w:drawing>
              <wp:anchor distT="0" distB="0" distL="114300" distR="114300" simplePos="0" relativeHeight="251667456" behindDoc="1" locked="0" layoutInCell="0" allowOverlap="1" wp14:anchorId="7B5872B5" wp14:editId="0B357428">
                <wp:simplePos x="0" y="0"/>
                <wp:positionH relativeFrom="page">
                  <wp:posOffset>6985</wp:posOffset>
                </wp:positionH>
                <wp:positionV relativeFrom="page">
                  <wp:posOffset>618490</wp:posOffset>
                </wp:positionV>
                <wp:extent cx="7560945" cy="805180"/>
                <wp:effectExtent l="0" t="0" r="0" b="0"/>
                <wp:wrapNone/>
                <wp:docPr id="55"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56" name="Freeform: Shape 56"/>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Shape 57"/>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8"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Freeform: Shape 59"/>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Shape 60"/>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Freeform: Shape 61"/>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CDA8BF" id="Group 60" o:spid="_x0000_s1026" style="position:absolute;margin-left:.55pt;margin-top:48.7pt;width:595.35pt;height:63.4pt;z-index:-251649024;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" o:allowincell="f">
                <v:shape id="Freeform 61"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62"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63"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">
                  <v:imagedata r:id="rId8" o:title=""/>
                </v:shape>
                <v:shape id="Freeform 64"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" path="m,l389,e" filled="f" strokeweight=".24039mm">
                  <v:path arrowok="t" o:connecttype="custom" o:connectlocs="0,0;389,0" o:connectangles="0,0"/>
                </v:shape>
                <v:shape id="Freeform 65"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" path="m,l424,e" filled="f" strokeweight=".5075mm">
                  <v:path arrowok="t" o:connecttype="custom" o:connectlocs="0,0;424,0" o:connectangles="0,0"/>
                </v:shape>
                <v:shape id="Freeform 66"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" path="m,l459,e" filled="f" strokeweight=".53422mm">
                  <v:path arrowok="t" o:connecttype="custom" o:connectlocs="0,0;459,0" o:connectangles="0,0"/>
                </v:shape>
                <w10:wrap anchorx="page" anchory="page"/>
              </v:group>
            </w:pict>
          </mc:Fallback>
        </mc:AlternateContent>
      </w:r>
      <w:r>
        <w:rPr>
          <w:noProof/>
        </w:rPr>
        <mc:AlternateContent>
          <mc:Choice Requires="wpg">
            <w:drawing>
              <wp:anchor distT="0" distB="0" distL="114300" distR="114300" simplePos="0" relativeHeight="251668480" behindDoc="1" locked="0" layoutInCell="0" allowOverlap="1" wp14:anchorId="1CB5D350" wp14:editId="0678610F">
                <wp:simplePos x="0" y="0"/>
                <wp:positionH relativeFrom="page">
                  <wp:posOffset>728980</wp:posOffset>
                </wp:positionH>
                <wp:positionV relativeFrom="page">
                  <wp:posOffset>1404620</wp:posOffset>
                </wp:positionV>
                <wp:extent cx="6108700" cy="4248150"/>
                <wp:effectExtent l="0" t="0" r="0" b="0"/>
                <wp:wrapNone/>
                <wp:docPr id="52"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8700" cy="4248150"/>
                          <a:chOff x="1148" y="2212"/>
                          <a:chExt cx="9620" cy="6690"/>
                        </a:xfrm>
                      </wpg:grpSpPr>
                      <wps:wsp>
                        <wps:cNvPr id="53" name="Freeform: Shape 53"/>
                        <wps:cNvSpPr>
                          <a:spLocks/>
                        </wps:cNvSpPr>
                        <wps:spPr bwMode="auto">
                          <a:xfrm>
                            <a:off x="1148" y="2212"/>
                            <a:ext cx="9620" cy="6690"/>
                          </a:xfrm>
                          <a:custGeom>
                            <a:avLst/>
                            <a:gdLst>
                              <a:gd name="T0" fmla="*/ 4668 w 9620"/>
                              <a:gd name="T1" fmla="*/ 180 h 6690"/>
                              <a:gd name="T2" fmla="*/ 4663 w 9620"/>
                              <a:gd name="T3" fmla="*/ 180 h 6690"/>
                              <a:gd name="T4" fmla="*/ 4663 w 9620"/>
                              <a:gd name="T5" fmla="*/ 0 h 6690"/>
                              <a:gd name="T6" fmla="*/ 1 w 9620"/>
                              <a:gd name="T7" fmla="*/ 0 h 6690"/>
                              <a:gd name="T8" fmla="*/ 1 w 9620"/>
                              <a:gd name="T9" fmla="*/ 180 h 6690"/>
                              <a:gd name="T10" fmla="*/ 0 w 9620"/>
                              <a:gd name="T11" fmla="*/ 180 h 6690"/>
                              <a:gd name="T12" fmla="*/ 0 w 9620"/>
                              <a:gd name="T13" fmla="*/ 6688 h 6690"/>
                              <a:gd name="T14" fmla="*/ 4668 w 9620"/>
                              <a:gd name="T15" fmla="*/ 6688 h 6690"/>
                              <a:gd name="T16" fmla="*/ 4668 w 9620"/>
                              <a:gd name="T17" fmla="*/ 180 h 6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620" h="6690">
                                <a:moveTo>
                                  <a:pt x="4668" y="180"/>
                                </a:moveTo>
                                <a:lnTo>
                                  <a:pt x="4663" y="180"/>
                                </a:lnTo>
                                <a:lnTo>
                                  <a:pt x="4663" y="0"/>
                                </a:lnTo>
                                <a:lnTo>
                                  <a:pt x="1" y="0"/>
                                </a:lnTo>
                                <a:lnTo>
                                  <a:pt x="1" y="180"/>
                                </a:lnTo>
                                <a:lnTo>
                                  <a:pt x="0" y="180"/>
                                </a:lnTo>
                                <a:lnTo>
                                  <a:pt x="0" y="6688"/>
                                </a:lnTo>
                                <a:lnTo>
                                  <a:pt x="4668" y="6688"/>
                                </a:lnTo>
                                <a:lnTo>
                                  <a:pt x="466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Shape 54"/>
                        <wps:cNvSpPr>
                          <a:spLocks/>
                        </wps:cNvSpPr>
                        <wps:spPr bwMode="auto">
                          <a:xfrm>
                            <a:off x="1148" y="2212"/>
                            <a:ext cx="9620" cy="6690"/>
                          </a:xfrm>
                          <a:custGeom>
                            <a:avLst/>
                            <a:gdLst>
                              <a:gd name="T0" fmla="*/ 9619 w 9620"/>
                              <a:gd name="T1" fmla="*/ 0 h 6690"/>
                              <a:gd name="T2" fmla="*/ 4668 w 9620"/>
                              <a:gd name="T3" fmla="*/ 0 h 6690"/>
                              <a:gd name="T4" fmla="*/ 4668 w 9620"/>
                              <a:gd name="T5" fmla="*/ 180 h 6690"/>
                              <a:gd name="T6" fmla="*/ 4677 w 9620"/>
                              <a:gd name="T7" fmla="*/ 180 h 6690"/>
                              <a:gd name="T8" fmla="*/ 4677 w 9620"/>
                              <a:gd name="T9" fmla="*/ 6688 h 6690"/>
                              <a:gd name="T10" fmla="*/ 4850 w 9620"/>
                              <a:gd name="T11" fmla="*/ 6688 h 6690"/>
                              <a:gd name="T12" fmla="*/ 4850 w 9620"/>
                              <a:gd name="T13" fmla="*/ 6690 h 6690"/>
                              <a:gd name="T14" fmla="*/ 9441 w 9620"/>
                              <a:gd name="T15" fmla="*/ 6690 h 6690"/>
                              <a:gd name="T16" fmla="*/ 9441 w 9620"/>
                              <a:gd name="T17" fmla="*/ 6688 h 6690"/>
                              <a:gd name="T18" fmla="*/ 9619 w 9620"/>
                              <a:gd name="T19" fmla="*/ 6688 h 6690"/>
                              <a:gd name="T20" fmla="*/ 9619 w 9620"/>
                              <a:gd name="T21" fmla="*/ 180 h 6690"/>
                              <a:gd name="T22" fmla="*/ 9619 w 9620"/>
                              <a:gd name="T23" fmla="*/ 0 h 6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620" h="6690">
                                <a:moveTo>
                                  <a:pt x="9619" y="0"/>
                                </a:moveTo>
                                <a:lnTo>
                                  <a:pt x="4668" y="0"/>
                                </a:lnTo>
                                <a:lnTo>
                                  <a:pt x="4668" y="180"/>
                                </a:lnTo>
                                <a:lnTo>
                                  <a:pt x="4677" y="180"/>
                                </a:lnTo>
                                <a:lnTo>
                                  <a:pt x="4677" y="6688"/>
                                </a:lnTo>
                                <a:lnTo>
                                  <a:pt x="4850" y="6688"/>
                                </a:lnTo>
                                <a:lnTo>
                                  <a:pt x="4850" y="6690"/>
                                </a:lnTo>
                                <a:lnTo>
                                  <a:pt x="9441" y="6690"/>
                                </a:lnTo>
                                <a:lnTo>
                                  <a:pt x="9441" y="6688"/>
                                </a:lnTo>
                                <a:lnTo>
                                  <a:pt x="9619" y="6688"/>
                                </a:lnTo>
                                <a:lnTo>
                                  <a:pt x="9619" y="180"/>
                                </a:lnTo>
                                <a:lnTo>
                                  <a:pt x="9619"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C11E2A" id="Group 67" o:spid="_x0000_s1026" style="position:absolute;margin-left:57.4pt;margin-top:110.6pt;width:481pt;height:334.5pt;z-index:-251648000;mso-position-horizontal-relative:page;mso-position-vertical-relative:page" coordorigin="1148,2212" coordsize="9620,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" o:allowincell="f">
                <v:shape id="Freeform 68" o:spid="_x0000_s1027" style="position:absolute;left:1148;top:2212;width:9620;height:6690;visibility:visible;mso-wrap-style:square;v-text-anchor:top" coordsize="9620,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" path="m4668,180r-5,l4663,,1,r,180l,180,,6688r4668,l4668,180e" stroked="f">
                  <v:path arrowok="t" o:connecttype="custom" o:connectlocs="4668,180;4663,180;4663,0;1,0;1,180;0,180;0,6688;4668,6688;4668,180" o:connectangles="0,0,0,0,0,0,0,0,0"/>
                </v:shape>
                <v:shape id="Freeform 69" o:spid="_x0000_s1028" style="position:absolute;left:1148;top:2212;width:9620;height:6690;visibility:visible;mso-wrap-style:square;v-text-anchor:top" coordsize="9620,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" path="m9619,l4668,r,180l4677,180r,6508l4850,6688r,2l9441,6690r,-2l9619,6688r,-6508l9619,e" stroked="f">
                  <v:path arrowok="t" o:connecttype="custom" o:connectlocs="9619,0;4668,0;4668,180;4677,180;4677,6688;4850,6688;4850,6690;9441,6690;9441,6688;9619,6688;9619,180;9619,0" o:connectangles="0,0,0,0,0,0,0,0,0,0,0,0"/>
                </v:shape>
                <w10:wrap anchorx="page" anchory="page"/>
              </v:group>
            </w:pict>
          </mc:Fallback>
        </mc:AlternateContent>
      </w:r>
    </w:p>
    <w:p w14:paraId="06FE88E0" w14:textId="77777777" w:rsidR="00FA7108" w:rsidRDefault="00FA7108">
      <w:pPr>
        <w:pStyle w:val="BodyText"/>
        <w:kinsoku w:val="0"/>
        <w:overflowPunct w:val="0"/>
        <w:rPr>
          <w:rFonts w:ascii="Times New Roman" w:hAnsi="Times New Roman" w:cs="Times New Roman"/>
        </w:rPr>
      </w:pPr>
    </w:p>
    <w:p w14:paraId="6DD59E16" w14:textId="77777777" w:rsidR="00FA7108" w:rsidRDefault="00FA7108">
      <w:pPr>
        <w:pStyle w:val="BodyText"/>
        <w:kinsoku w:val="0"/>
        <w:overflowPunct w:val="0"/>
        <w:rPr>
          <w:rFonts w:ascii="Times New Roman" w:hAnsi="Times New Roman" w:cs="Times New Roman"/>
        </w:rPr>
      </w:pPr>
    </w:p>
    <w:p w14:paraId="371EB258" w14:textId="77777777" w:rsidR="00FA7108" w:rsidRDefault="00FA7108">
      <w:pPr>
        <w:pStyle w:val="BodyText"/>
        <w:kinsoku w:val="0"/>
        <w:overflowPunct w:val="0"/>
        <w:rPr>
          <w:rFonts w:ascii="Times New Roman" w:hAnsi="Times New Roman" w:cs="Times New Roman"/>
        </w:rPr>
      </w:pPr>
    </w:p>
    <w:p w14:paraId="2FACB9A7" w14:textId="77777777" w:rsidR="00FA7108" w:rsidRDefault="00FA7108">
      <w:pPr>
        <w:pStyle w:val="BodyText"/>
        <w:kinsoku w:val="0"/>
        <w:overflowPunct w:val="0"/>
        <w:spacing w:before="1" w:after="1"/>
        <w:rPr>
          <w:rFonts w:ascii="Times New Roman" w:hAnsi="Times New Roman" w:cs="Times New Roman"/>
          <w:sz w:val="28"/>
          <w:szCs w:val="28"/>
        </w:rPr>
      </w:pPr>
    </w:p>
    <w:tbl>
      <w:tblPr>
        <w:tblW w:w="0" w:type="auto"/>
        <w:tblInd w:w="115" w:type="dxa"/>
        <w:tblLayout w:type="fixed"/>
        <w:tblCellMar>
          <w:left w:w="0" w:type="dxa"/>
          <w:right w:w="0" w:type="dxa"/>
        </w:tblCellMar>
        <w:tblLook w:val="0000" w:firstRow="0" w:lastRow="0" w:firstColumn="0" w:lastColumn="0" w:noHBand="0" w:noVBand="0"/>
      </w:tblPr>
      <w:tblGrid>
        <w:gridCol w:w="4676"/>
        <w:gridCol w:w="4951"/>
      </w:tblGrid>
      <w:tr w:rsidR="00FA7108" w14:paraId="0C231708" w14:textId="77777777">
        <w:trPr>
          <w:trHeight w:val="6866"/>
        </w:trPr>
        <w:tc>
          <w:tcPr>
            <w:tcW w:w="4676" w:type="dxa"/>
            <w:tcBorders>
              <w:top w:val="single" w:sz="2" w:space="0" w:color="E7E7E8"/>
              <w:left w:val="single" w:sz="6" w:space="0" w:color="E7E7E8"/>
              <w:bottom w:val="single" w:sz="8" w:space="0" w:color="E7E7E8"/>
              <w:right w:val="single" w:sz="6" w:space="0" w:color="E7E7E8"/>
            </w:tcBorders>
          </w:tcPr>
          <w:p w14:paraId="105B13C9" w14:textId="77777777" w:rsidR="00FA7108" w:rsidRDefault="00C2401E">
            <w:pPr>
              <w:pStyle w:val="TableParagraph"/>
              <w:kinsoku w:val="0"/>
              <w:overflowPunct w:val="0"/>
              <w:spacing w:before="180"/>
              <w:ind w:left="899" w:right="160"/>
              <w:jc w:val="both"/>
              <w:rPr>
                <w:sz w:val="20"/>
                <w:szCs w:val="20"/>
              </w:rPr>
            </w:pPr>
            <w:r>
              <w:rPr>
                <w:sz w:val="20"/>
                <w:szCs w:val="20"/>
              </w:rPr>
              <w:t>electronic communications systems. Please see UCL's Policy on Monitoring Computer and Network Use for further guidance on the monitoring that we may carry out; and</w:t>
            </w:r>
          </w:p>
          <w:p w14:paraId="1112D0E0" w14:textId="77777777" w:rsidR="00FA7108" w:rsidRDefault="00FA7108">
            <w:pPr>
              <w:pStyle w:val="TableParagraph"/>
              <w:kinsoku w:val="0"/>
              <w:overflowPunct w:val="0"/>
              <w:spacing w:before="10"/>
              <w:rPr>
                <w:rFonts w:ascii="Times New Roman" w:hAnsi="Times New Roman" w:cs="Times New Roman"/>
                <w:sz w:val="20"/>
                <w:szCs w:val="20"/>
              </w:rPr>
            </w:pPr>
          </w:p>
          <w:p w14:paraId="19E3E676" w14:textId="77777777" w:rsidR="00FA7108" w:rsidRDefault="00C2401E">
            <w:pPr>
              <w:pStyle w:val="TableParagraph"/>
              <w:numPr>
                <w:ilvl w:val="0"/>
                <w:numId w:val="3"/>
              </w:numPr>
              <w:tabs>
                <w:tab w:val="left" w:pos="900"/>
              </w:tabs>
              <w:kinsoku w:val="0"/>
              <w:overflowPunct w:val="0"/>
              <w:ind w:right="161"/>
              <w:jc w:val="both"/>
              <w:rPr>
                <w:sz w:val="20"/>
                <w:szCs w:val="20"/>
              </w:rPr>
            </w:pPr>
            <w:r>
              <w:rPr>
                <w:sz w:val="20"/>
                <w:szCs w:val="20"/>
              </w:rPr>
              <w:t>Allow</w:t>
            </w:r>
            <w:r>
              <w:rPr>
                <w:spacing w:val="-17"/>
                <w:sz w:val="20"/>
                <w:szCs w:val="20"/>
              </w:rPr>
              <w:t xml:space="preserve"> </w:t>
            </w:r>
            <w:r>
              <w:rPr>
                <w:sz w:val="20"/>
                <w:szCs w:val="20"/>
              </w:rPr>
              <w:t>your</w:t>
            </w:r>
            <w:r>
              <w:rPr>
                <w:spacing w:val="-16"/>
                <w:sz w:val="20"/>
                <w:szCs w:val="20"/>
              </w:rPr>
              <w:t xml:space="preserve"> </w:t>
            </w:r>
            <w:r>
              <w:rPr>
                <w:sz w:val="20"/>
                <w:szCs w:val="20"/>
              </w:rPr>
              <w:t>achievements</w:t>
            </w:r>
            <w:r>
              <w:rPr>
                <w:spacing w:val="-15"/>
                <w:sz w:val="20"/>
                <w:szCs w:val="20"/>
              </w:rPr>
              <w:t xml:space="preserve"> </w:t>
            </w:r>
            <w:r>
              <w:rPr>
                <w:sz w:val="20"/>
                <w:szCs w:val="20"/>
              </w:rPr>
              <w:t>via</w:t>
            </w:r>
            <w:r>
              <w:rPr>
                <w:spacing w:val="-16"/>
                <w:sz w:val="20"/>
                <w:szCs w:val="20"/>
              </w:rPr>
              <w:t xml:space="preserve"> </w:t>
            </w:r>
            <w:r>
              <w:rPr>
                <w:sz w:val="20"/>
                <w:szCs w:val="20"/>
              </w:rPr>
              <w:t>the</w:t>
            </w:r>
            <w:r>
              <w:rPr>
                <w:spacing w:val="-17"/>
                <w:sz w:val="20"/>
                <w:szCs w:val="20"/>
              </w:rPr>
              <w:t xml:space="preserve"> </w:t>
            </w:r>
            <w:r>
              <w:rPr>
                <w:sz w:val="20"/>
                <w:szCs w:val="20"/>
              </w:rPr>
              <w:t>UCLU</w:t>
            </w:r>
            <w:r>
              <w:rPr>
                <w:spacing w:val="-16"/>
                <w:sz w:val="20"/>
                <w:szCs w:val="20"/>
              </w:rPr>
              <w:t xml:space="preserve"> </w:t>
            </w:r>
            <w:r>
              <w:rPr>
                <w:sz w:val="20"/>
                <w:szCs w:val="20"/>
              </w:rPr>
              <w:t>to be</w:t>
            </w:r>
            <w:r>
              <w:rPr>
                <w:spacing w:val="-15"/>
                <w:sz w:val="20"/>
                <w:szCs w:val="20"/>
              </w:rPr>
              <w:t xml:space="preserve"> </w:t>
            </w:r>
            <w:r>
              <w:rPr>
                <w:sz w:val="20"/>
                <w:szCs w:val="20"/>
              </w:rPr>
              <w:t>accredited,</w:t>
            </w:r>
            <w:r>
              <w:rPr>
                <w:spacing w:val="-15"/>
                <w:sz w:val="20"/>
                <w:szCs w:val="20"/>
              </w:rPr>
              <w:t xml:space="preserve"> </w:t>
            </w:r>
            <w:r>
              <w:rPr>
                <w:sz w:val="20"/>
                <w:szCs w:val="20"/>
              </w:rPr>
              <w:t>for</w:t>
            </w:r>
            <w:r>
              <w:rPr>
                <w:spacing w:val="-13"/>
                <w:sz w:val="20"/>
                <w:szCs w:val="20"/>
              </w:rPr>
              <w:t xml:space="preserve"> </w:t>
            </w:r>
            <w:r>
              <w:rPr>
                <w:sz w:val="20"/>
                <w:szCs w:val="20"/>
              </w:rPr>
              <w:t>example</w:t>
            </w:r>
            <w:r>
              <w:rPr>
                <w:spacing w:val="-15"/>
                <w:sz w:val="20"/>
                <w:szCs w:val="20"/>
              </w:rPr>
              <w:t xml:space="preserve"> </w:t>
            </w:r>
            <w:r>
              <w:rPr>
                <w:sz w:val="20"/>
                <w:szCs w:val="20"/>
              </w:rPr>
              <w:t>by</w:t>
            </w:r>
            <w:r>
              <w:rPr>
                <w:spacing w:val="-14"/>
                <w:sz w:val="20"/>
                <w:szCs w:val="20"/>
              </w:rPr>
              <w:t xml:space="preserve"> </w:t>
            </w:r>
            <w:r>
              <w:rPr>
                <w:sz w:val="20"/>
                <w:szCs w:val="20"/>
              </w:rPr>
              <w:t>inclusion</w:t>
            </w:r>
            <w:r>
              <w:rPr>
                <w:spacing w:val="-15"/>
                <w:sz w:val="20"/>
                <w:szCs w:val="20"/>
              </w:rPr>
              <w:t xml:space="preserve"> </w:t>
            </w:r>
            <w:r>
              <w:rPr>
                <w:sz w:val="20"/>
                <w:szCs w:val="20"/>
              </w:rPr>
              <w:t>in the Higher Education Achievement Report.</w:t>
            </w:r>
          </w:p>
          <w:p w14:paraId="570D0279" w14:textId="77777777" w:rsidR="00FA7108" w:rsidRDefault="00FA7108">
            <w:pPr>
              <w:pStyle w:val="TableParagraph"/>
              <w:kinsoku w:val="0"/>
              <w:overflowPunct w:val="0"/>
              <w:spacing w:before="9"/>
              <w:rPr>
                <w:rFonts w:ascii="Times New Roman" w:hAnsi="Times New Roman" w:cs="Times New Roman"/>
                <w:sz w:val="20"/>
                <w:szCs w:val="20"/>
              </w:rPr>
            </w:pPr>
          </w:p>
          <w:p w14:paraId="2924D258" w14:textId="77777777" w:rsidR="00FA7108" w:rsidRDefault="00C2401E">
            <w:pPr>
              <w:pStyle w:val="TableParagraph"/>
              <w:kinsoku w:val="0"/>
              <w:overflowPunct w:val="0"/>
              <w:ind w:left="179" w:right="159"/>
              <w:jc w:val="both"/>
              <w:rPr>
                <w:sz w:val="20"/>
                <w:szCs w:val="20"/>
              </w:rPr>
            </w:pPr>
            <w:r>
              <w:rPr>
                <w:sz w:val="20"/>
                <w:szCs w:val="20"/>
              </w:rPr>
              <w:t>We may process special category personal data, such as data relating to your health and your religious</w:t>
            </w:r>
            <w:r>
              <w:rPr>
                <w:spacing w:val="-15"/>
                <w:sz w:val="20"/>
                <w:szCs w:val="20"/>
              </w:rPr>
              <w:t xml:space="preserve"> </w:t>
            </w:r>
            <w:r>
              <w:rPr>
                <w:sz w:val="20"/>
                <w:szCs w:val="20"/>
              </w:rPr>
              <w:t>beliefs</w:t>
            </w:r>
            <w:r>
              <w:rPr>
                <w:spacing w:val="-14"/>
                <w:sz w:val="20"/>
                <w:szCs w:val="20"/>
              </w:rPr>
              <w:t xml:space="preserve"> </w:t>
            </w:r>
            <w:r>
              <w:rPr>
                <w:sz w:val="20"/>
                <w:szCs w:val="20"/>
              </w:rPr>
              <w:t>for</w:t>
            </w:r>
            <w:r>
              <w:rPr>
                <w:spacing w:val="-14"/>
                <w:sz w:val="20"/>
                <w:szCs w:val="20"/>
              </w:rPr>
              <w:t xml:space="preserve"> </w:t>
            </w:r>
            <w:r>
              <w:rPr>
                <w:sz w:val="20"/>
                <w:szCs w:val="20"/>
              </w:rPr>
              <w:t>this</w:t>
            </w:r>
            <w:r>
              <w:rPr>
                <w:spacing w:val="-14"/>
                <w:sz w:val="20"/>
                <w:szCs w:val="20"/>
              </w:rPr>
              <w:t xml:space="preserve"> </w:t>
            </w:r>
            <w:r>
              <w:rPr>
                <w:sz w:val="20"/>
                <w:szCs w:val="20"/>
              </w:rPr>
              <w:t>purpose.</w:t>
            </w:r>
            <w:r>
              <w:rPr>
                <w:spacing w:val="-15"/>
                <w:sz w:val="20"/>
                <w:szCs w:val="20"/>
              </w:rPr>
              <w:t xml:space="preserve"> </w:t>
            </w:r>
            <w:r>
              <w:rPr>
                <w:sz w:val="20"/>
                <w:szCs w:val="20"/>
              </w:rPr>
              <w:t>For</w:t>
            </w:r>
            <w:r>
              <w:rPr>
                <w:spacing w:val="-14"/>
                <w:sz w:val="20"/>
                <w:szCs w:val="20"/>
              </w:rPr>
              <w:t xml:space="preserve"> </w:t>
            </w:r>
            <w:r>
              <w:rPr>
                <w:sz w:val="20"/>
                <w:szCs w:val="20"/>
              </w:rPr>
              <w:t>example,</w:t>
            </w:r>
            <w:r>
              <w:rPr>
                <w:spacing w:val="-15"/>
                <w:sz w:val="20"/>
                <w:szCs w:val="20"/>
              </w:rPr>
              <w:t xml:space="preserve"> </w:t>
            </w:r>
            <w:r>
              <w:rPr>
                <w:sz w:val="20"/>
                <w:szCs w:val="20"/>
              </w:rPr>
              <w:t>we may use disability information to help us make reasonable adjustments to meet your health and welfare</w:t>
            </w:r>
            <w:r>
              <w:rPr>
                <w:spacing w:val="-2"/>
                <w:sz w:val="20"/>
                <w:szCs w:val="20"/>
              </w:rPr>
              <w:t xml:space="preserve"> </w:t>
            </w:r>
            <w:r>
              <w:rPr>
                <w:sz w:val="20"/>
                <w:szCs w:val="20"/>
              </w:rPr>
              <w:t>requirements.</w:t>
            </w:r>
          </w:p>
        </w:tc>
        <w:tc>
          <w:tcPr>
            <w:tcW w:w="4951" w:type="dxa"/>
            <w:tcBorders>
              <w:top w:val="single" w:sz="2" w:space="0" w:color="E7E7E8"/>
              <w:left w:val="single" w:sz="6" w:space="0" w:color="E7E7E8"/>
              <w:bottom w:val="single" w:sz="8" w:space="0" w:color="E7E7E8"/>
              <w:right w:val="single" w:sz="2" w:space="0" w:color="E7E7E8"/>
            </w:tcBorders>
          </w:tcPr>
          <w:p w14:paraId="04A65383" w14:textId="77777777" w:rsidR="00FA7108" w:rsidRDefault="00C2401E">
            <w:pPr>
              <w:pStyle w:val="TableParagraph"/>
              <w:kinsoku w:val="0"/>
              <w:overflowPunct w:val="0"/>
              <w:spacing w:before="180"/>
              <w:ind w:left="180" w:right="166"/>
              <w:jc w:val="both"/>
              <w:rPr>
                <w:sz w:val="20"/>
                <w:szCs w:val="20"/>
              </w:rPr>
            </w:pPr>
            <w:r>
              <w:rPr>
                <w:sz w:val="20"/>
                <w:szCs w:val="20"/>
              </w:rPr>
              <w:t>performance of a contract legal bases we will generally seek to obtain your consent to the processing of your personal data.</w:t>
            </w:r>
          </w:p>
          <w:p w14:paraId="7BDE7E63" w14:textId="77777777" w:rsidR="00FA7108" w:rsidRDefault="00FA7108">
            <w:pPr>
              <w:pStyle w:val="TableParagraph"/>
              <w:kinsoku w:val="0"/>
              <w:overflowPunct w:val="0"/>
              <w:spacing w:before="10"/>
              <w:rPr>
                <w:rFonts w:ascii="Times New Roman" w:hAnsi="Times New Roman" w:cs="Times New Roman"/>
                <w:sz w:val="20"/>
                <w:szCs w:val="20"/>
              </w:rPr>
            </w:pPr>
          </w:p>
          <w:p w14:paraId="21A385D7" w14:textId="77777777" w:rsidR="00FA7108" w:rsidRDefault="00C2401E">
            <w:pPr>
              <w:pStyle w:val="TableParagraph"/>
              <w:kinsoku w:val="0"/>
              <w:overflowPunct w:val="0"/>
              <w:ind w:left="180"/>
              <w:jc w:val="both"/>
              <w:rPr>
                <w:b/>
                <w:bCs/>
                <w:sz w:val="20"/>
                <w:szCs w:val="20"/>
              </w:rPr>
            </w:pPr>
            <w:r>
              <w:rPr>
                <w:b/>
                <w:bCs/>
                <w:sz w:val="20"/>
                <w:szCs w:val="20"/>
              </w:rPr>
              <w:t>For special category personal data</w:t>
            </w:r>
          </w:p>
          <w:p w14:paraId="195255E9" w14:textId="77777777" w:rsidR="00FA7108" w:rsidRDefault="00FA7108">
            <w:pPr>
              <w:pStyle w:val="TableParagraph"/>
              <w:kinsoku w:val="0"/>
              <w:overflowPunct w:val="0"/>
              <w:spacing w:before="11"/>
              <w:rPr>
                <w:rFonts w:ascii="Times New Roman" w:hAnsi="Times New Roman" w:cs="Times New Roman"/>
                <w:sz w:val="20"/>
                <w:szCs w:val="20"/>
              </w:rPr>
            </w:pPr>
          </w:p>
          <w:p w14:paraId="06B68618" w14:textId="77777777" w:rsidR="00FA7108" w:rsidRDefault="00C2401E">
            <w:pPr>
              <w:pStyle w:val="TableParagraph"/>
              <w:kinsoku w:val="0"/>
              <w:overflowPunct w:val="0"/>
              <w:ind w:left="180"/>
              <w:jc w:val="both"/>
              <w:rPr>
                <w:b/>
                <w:bCs/>
                <w:i/>
                <w:iCs/>
                <w:sz w:val="20"/>
                <w:szCs w:val="20"/>
              </w:rPr>
            </w:pPr>
            <w:r>
              <w:rPr>
                <w:b/>
                <w:bCs/>
                <w:i/>
                <w:iCs/>
                <w:sz w:val="20"/>
                <w:szCs w:val="20"/>
                <w:u w:val="thick"/>
              </w:rPr>
              <w:t>Vital interests</w:t>
            </w:r>
          </w:p>
          <w:p w14:paraId="2342EDE9" w14:textId="77777777" w:rsidR="00FA7108" w:rsidRDefault="00FA7108">
            <w:pPr>
              <w:pStyle w:val="TableParagraph"/>
              <w:kinsoku w:val="0"/>
              <w:overflowPunct w:val="0"/>
              <w:spacing w:before="9"/>
              <w:rPr>
                <w:rFonts w:ascii="Times New Roman" w:hAnsi="Times New Roman" w:cs="Times New Roman"/>
                <w:sz w:val="20"/>
                <w:szCs w:val="20"/>
              </w:rPr>
            </w:pPr>
          </w:p>
          <w:p w14:paraId="59ADB70B" w14:textId="77777777" w:rsidR="00FA7108" w:rsidRDefault="00C2401E">
            <w:pPr>
              <w:pStyle w:val="TableParagraph"/>
              <w:kinsoku w:val="0"/>
              <w:overflowPunct w:val="0"/>
              <w:ind w:left="180" w:right="166"/>
              <w:jc w:val="both"/>
              <w:rPr>
                <w:sz w:val="20"/>
                <w:szCs w:val="20"/>
              </w:rPr>
            </w:pPr>
            <w:r>
              <w:rPr>
                <w:sz w:val="20"/>
                <w:szCs w:val="20"/>
              </w:rPr>
              <w:t>Your special category personal data may be processed</w:t>
            </w:r>
            <w:r>
              <w:rPr>
                <w:spacing w:val="-12"/>
                <w:sz w:val="20"/>
                <w:szCs w:val="20"/>
              </w:rPr>
              <w:t xml:space="preserve"> </w:t>
            </w:r>
            <w:r>
              <w:rPr>
                <w:sz w:val="20"/>
                <w:szCs w:val="20"/>
              </w:rPr>
              <w:t>by</w:t>
            </w:r>
            <w:r>
              <w:rPr>
                <w:spacing w:val="-12"/>
                <w:sz w:val="20"/>
                <w:szCs w:val="20"/>
              </w:rPr>
              <w:t xml:space="preserve"> </w:t>
            </w:r>
            <w:r>
              <w:rPr>
                <w:sz w:val="20"/>
                <w:szCs w:val="20"/>
              </w:rPr>
              <w:t>UCL</w:t>
            </w:r>
            <w:r>
              <w:rPr>
                <w:spacing w:val="-12"/>
                <w:sz w:val="20"/>
                <w:szCs w:val="20"/>
              </w:rPr>
              <w:t xml:space="preserve"> </w:t>
            </w:r>
            <w:r>
              <w:rPr>
                <w:sz w:val="20"/>
                <w:szCs w:val="20"/>
              </w:rPr>
              <w:t>and</w:t>
            </w:r>
            <w:r>
              <w:rPr>
                <w:spacing w:val="-11"/>
                <w:sz w:val="20"/>
                <w:szCs w:val="20"/>
              </w:rPr>
              <w:t xml:space="preserve"> </w:t>
            </w:r>
            <w:r>
              <w:rPr>
                <w:sz w:val="20"/>
                <w:szCs w:val="20"/>
              </w:rPr>
              <w:t>transferred</w:t>
            </w:r>
            <w:r>
              <w:rPr>
                <w:spacing w:val="-12"/>
                <w:sz w:val="20"/>
                <w:szCs w:val="20"/>
              </w:rPr>
              <w:t xml:space="preserve"> </w:t>
            </w:r>
            <w:r>
              <w:rPr>
                <w:sz w:val="20"/>
                <w:szCs w:val="20"/>
              </w:rPr>
              <w:t>to</w:t>
            </w:r>
            <w:r>
              <w:rPr>
                <w:spacing w:val="-11"/>
                <w:sz w:val="20"/>
                <w:szCs w:val="20"/>
              </w:rPr>
              <w:t xml:space="preserve"> </w:t>
            </w:r>
            <w:r>
              <w:rPr>
                <w:sz w:val="20"/>
                <w:szCs w:val="20"/>
              </w:rPr>
              <w:t>the</w:t>
            </w:r>
            <w:r>
              <w:rPr>
                <w:spacing w:val="-13"/>
                <w:sz w:val="20"/>
                <w:szCs w:val="20"/>
              </w:rPr>
              <w:t xml:space="preserve"> </w:t>
            </w:r>
            <w:r>
              <w:rPr>
                <w:sz w:val="20"/>
                <w:szCs w:val="20"/>
              </w:rPr>
              <w:t>emergency services where this is required to protect your vital interests.</w:t>
            </w:r>
          </w:p>
          <w:p w14:paraId="7854120F" w14:textId="77777777" w:rsidR="00FA7108" w:rsidRDefault="00FA7108">
            <w:pPr>
              <w:pStyle w:val="TableParagraph"/>
              <w:kinsoku w:val="0"/>
              <w:overflowPunct w:val="0"/>
              <w:spacing w:before="10"/>
              <w:rPr>
                <w:rFonts w:ascii="Times New Roman" w:hAnsi="Times New Roman" w:cs="Times New Roman"/>
                <w:sz w:val="20"/>
                <w:szCs w:val="20"/>
              </w:rPr>
            </w:pPr>
          </w:p>
          <w:p w14:paraId="4C45CD53" w14:textId="77777777" w:rsidR="00FA7108" w:rsidRDefault="00C2401E">
            <w:pPr>
              <w:pStyle w:val="TableParagraph"/>
              <w:kinsoku w:val="0"/>
              <w:overflowPunct w:val="0"/>
              <w:spacing w:before="1"/>
              <w:ind w:left="180"/>
              <w:rPr>
                <w:b/>
                <w:bCs/>
                <w:i/>
                <w:iCs/>
                <w:sz w:val="20"/>
                <w:szCs w:val="20"/>
              </w:rPr>
            </w:pPr>
            <w:r>
              <w:rPr>
                <w:b/>
                <w:bCs/>
                <w:i/>
                <w:iCs/>
                <w:sz w:val="20"/>
                <w:szCs w:val="20"/>
                <w:u w:val="thick"/>
              </w:rPr>
              <w:t>Consent</w:t>
            </w:r>
          </w:p>
          <w:p w14:paraId="2CE2B701" w14:textId="77777777" w:rsidR="00FA7108" w:rsidRDefault="00FA7108">
            <w:pPr>
              <w:pStyle w:val="TableParagraph"/>
              <w:kinsoku w:val="0"/>
              <w:overflowPunct w:val="0"/>
              <w:spacing w:before="9"/>
              <w:rPr>
                <w:rFonts w:ascii="Times New Roman" w:hAnsi="Times New Roman" w:cs="Times New Roman"/>
                <w:sz w:val="20"/>
                <w:szCs w:val="20"/>
              </w:rPr>
            </w:pPr>
          </w:p>
          <w:p w14:paraId="109370A4" w14:textId="77777777" w:rsidR="00FA7108" w:rsidRDefault="00C2401E">
            <w:pPr>
              <w:pStyle w:val="TableParagraph"/>
              <w:kinsoku w:val="0"/>
              <w:overflowPunct w:val="0"/>
              <w:ind w:left="180" w:right="166"/>
              <w:jc w:val="both"/>
              <w:rPr>
                <w:sz w:val="20"/>
                <w:szCs w:val="20"/>
              </w:rPr>
            </w:pPr>
            <w:r>
              <w:rPr>
                <w:sz w:val="20"/>
                <w:szCs w:val="20"/>
              </w:rPr>
              <w:t>Where we cannot rely upon protecting your vital interests, we will generally seek to obtain your consent to the processing of your special category personal</w:t>
            </w:r>
            <w:r>
              <w:rPr>
                <w:spacing w:val="-16"/>
                <w:sz w:val="20"/>
                <w:szCs w:val="20"/>
              </w:rPr>
              <w:t xml:space="preserve"> </w:t>
            </w:r>
            <w:r>
              <w:rPr>
                <w:sz w:val="20"/>
                <w:szCs w:val="20"/>
              </w:rPr>
              <w:t>data,</w:t>
            </w:r>
            <w:r>
              <w:rPr>
                <w:spacing w:val="-16"/>
                <w:sz w:val="20"/>
                <w:szCs w:val="20"/>
              </w:rPr>
              <w:t xml:space="preserve"> </w:t>
            </w:r>
            <w:r>
              <w:rPr>
                <w:sz w:val="20"/>
                <w:szCs w:val="20"/>
              </w:rPr>
              <w:t>e.g.</w:t>
            </w:r>
            <w:r>
              <w:rPr>
                <w:spacing w:val="-16"/>
                <w:sz w:val="20"/>
                <w:szCs w:val="20"/>
              </w:rPr>
              <w:t xml:space="preserve"> </w:t>
            </w:r>
            <w:r>
              <w:rPr>
                <w:sz w:val="20"/>
                <w:szCs w:val="20"/>
              </w:rPr>
              <w:t>data</w:t>
            </w:r>
            <w:r>
              <w:rPr>
                <w:spacing w:val="-16"/>
                <w:sz w:val="20"/>
                <w:szCs w:val="20"/>
              </w:rPr>
              <w:t xml:space="preserve"> </w:t>
            </w:r>
            <w:r>
              <w:rPr>
                <w:sz w:val="20"/>
                <w:szCs w:val="20"/>
              </w:rPr>
              <w:t>relating</w:t>
            </w:r>
            <w:r>
              <w:rPr>
                <w:spacing w:val="-16"/>
                <w:sz w:val="20"/>
                <w:szCs w:val="20"/>
              </w:rPr>
              <w:t xml:space="preserve"> </w:t>
            </w:r>
            <w:r>
              <w:rPr>
                <w:sz w:val="20"/>
                <w:szCs w:val="20"/>
              </w:rPr>
              <w:t>to</w:t>
            </w:r>
            <w:r>
              <w:rPr>
                <w:spacing w:val="-15"/>
                <w:sz w:val="20"/>
                <w:szCs w:val="20"/>
              </w:rPr>
              <w:t xml:space="preserve"> </w:t>
            </w:r>
            <w:r>
              <w:rPr>
                <w:sz w:val="20"/>
                <w:szCs w:val="20"/>
              </w:rPr>
              <w:t>your</w:t>
            </w:r>
            <w:r>
              <w:rPr>
                <w:spacing w:val="-16"/>
                <w:sz w:val="20"/>
                <w:szCs w:val="20"/>
              </w:rPr>
              <w:t xml:space="preserve"> </w:t>
            </w:r>
            <w:r>
              <w:rPr>
                <w:sz w:val="20"/>
                <w:szCs w:val="20"/>
              </w:rPr>
              <w:t>health,</w:t>
            </w:r>
            <w:r>
              <w:rPr>
                <w:spacing w:val="-16"/>
                <w:sz w:val="20"/>
                <w:szCs w:val="20"/>
              </w:rPr>
              <w:t xml:space="preserve"> </w:t>
            </w:r>
            <w:r>
              <w:rPr>
                <w:sz w:val="20"/>
                <w:szCs w:val="20"/>
              </w:rPr>
              <w:t>in</w:t>
            </w:r>
            <w:r>
              <w:rPr>
                <w:spacing w:val="-16"/>
                <w:sz w:val="20"/>
                <w:szCs w:val="20"/>
              </w:rPr>
              <w:t xml:space="preserve"> </w:t>
            </w:r>
            <w:r>
              <w:rPr>
                <w:sz w:val="20"/>
                <w:szCs w:val="20"/>
              </w:rPr>
              <w:t>this context.</w:t>
            </w:r>
          </w:p>
          <w:p w14:paraId="0354FDCD" w14:textId="77777777" w:rsidR="00FA7108" w:rsidRDefault="00FA7108">
            <w:pPr>
              <w:pStyle w:val="TableParagraph"/>
              <w:kinsoku w:val="0"/>
              <w:overflowPunct w:val="0"/>
              <w:spacing w:before="11"/>
              <w:rPr>
                <w:rFonts w:ascii="Times New Roman" w:hAnsi="Times New Roman" w:cs="Times New Roman"/>
                <w:sz w:val="20"/>
                <w:szCs w:val="20"/>
              </w:rPr>
            </w:pPr>
          </w:p>
          <w:p w14:paraId="6E995A1E" w14:textId="77777777" w:rsidR="00FA7108" w:rsidRDefault="00C2401E">
            <w:pPr>
              <w:pStyle w:val="TableParagraph"/>
              <w:kinsoku w:val="0"/>
              <w:overflowPunct w:val="0"/>
              <w:ind w:left="180" w:right="166"/>
              <w:jc w:val="both"/>
              <w:rPr>
                <w:sz w:val="20"/>
                <w:szCs w:val="20"/>
              </w:rPr>
            </w:pPr>
            <w:r>
              <w:rPr>
                <w:sz w:val="20"/>
                <w:szCs w:val="20"/>
              </w:rPr>
              <w:t>Where we are relying on a legal basis that is not consent or your vital interests in processing your special</w:t>
            </w:r>
            <w:r>
              <w:rPr>
                <w:spacing w:val="-8"/>
                <w:sz w:val="20"/>
                <w:szCs w:val="20"/>
              </w:rPr>
              <w:t xml:space="preserve"> </w:t>
            </w:r>
            <w:r>
              <w:rPr>
                <w:sz w:val="20"/>
                <w:szCs w:val="20"/>
              </w:rPr>
              <w:t>category</w:t>
            </w:r>
            <w:r>
              <w:rPr>
                <w:spacing w:val="-6"/>
                <w:sz w:val="20"/>
                <w:szCs w:val="20"/>
              </w:rPr>
              <w:t xml:space="preserve"> </w:t>
            </w:r>
            <w:r>
              <w:rPr>
                <w:sz w:val="20"/>
                <w:szCs w:val="20"/>
              </w:rPr>
              <w:t>personal</w:t>
            </w:r>
            <w:r>
              <w:rPr>
                <w:spacing w:val="-8"/>
                <w:sz w:val="20"/>
                <w:szCs w:val="20"/>
              </w:rPr>
              <w:t xml:space="preserve"> </w:t>
            </w:r>
            <w:r>
              <w:rPr>
                <w:sz w:val="20"/>
                <w:szCs w:val="20"/>
              </w:rPr>
              <w:t>data,</w:t>
            </w:r>
            <w:r>
              <w:rPr>
                <w:spacing w:val="-6"/>
                <w:sz w:val="20"/>
                <w:szCs w:val="20"/>
              </w:rPr>
              <w:t xml:space="preserve"> </w:t>
            </w:r>
            <w:r>
              <w:rPr>
                <w:sz w:val="20"/>
                <w:szCs w:val="20"/>
              </w:rPr>
              <w:t>we</w:t>
            </w:r>
            <w:r>
              <w:rPr>
                <w:spacing w:val="-7"/>
                <w:sz w:val="20"/>
                <w:szCs w:val="20"/>
              </w:rPr>
              <w:t xml:space="preserve"> </w:t>
            </w:r>
            <w:r>
              <w:rPr>
                <w:sz w:val="20"/>
                <w:szCs w:val="20"/>
              </w:rPr>
              <w:t>will</w:t>
            </w:r>
            <w:r>
              <w:rPr>
                <w:spacing w:val="-6"/>
                <w:sz w:val="20"/>
                <w:szCs w:val="20"/>
              </w:rPr>
              <w:t xml:space="preserve"> </w:t>
            </w:r>
            <w:r>
              <w:rPr>
                <w:sz w:val="20"/>
                <w:szCs w:val="20"/>
              </w:rPr>
              <w:t>inform</w:t>
            </w:r>
            <w:r>
              <w:rPr>
                <w:spacing w:val="-6"/>
                <w:sz w:val="20"/>
                <w:szCs w:val="20"/>
              </w:rPr>
              <w:t xml:space="preserve"> </w:t>
            </w:r>
            <w:r>
              <w:rPr>
                <w:sz w:val="20"/>
                <w:szCs w:val="20"/>
              </w:rPr>
              <w:t>you</w:t>
            </w:r>
            <w:r>
              <w:rPr>
                <w:spacing w:val="-8"/>
                <w:sz w:val="20"/>
                <w:szCs w:val="20"/>
              </w:rPr>
              <w:t xml:space="preserve"> </w:t>
            </w:r>
            <w:r>
              <w:rPr>
                <w:sz w:val="20"/>
                <w:szCs w:val="20"/>
              </w:rPr>
              <w:t>of the legal basis before we start processing your special category personal data based on that legal ground.</w:t>
            </w:r>
          </w:p>
        </w:tc>
      </w:tr>
      <w:tr w:rsidR="00FA7108" w14:paraId="467C067A" w14:textId="77777777">
        <w:trPr>
          <w:trHeight w:val="5948"/>
        </w:trPr>
        <w:tc>
          <w:tcPr>
            <w:tcW w:w="4676" w:type="dxa"/>
            <w:tcBorders>
              <w:top w:val="single" w:sz="8" w:space="0" w:color="E7E7E8"/>
              <w:left w:val="single" w:sz="6" w:space="0" w:color="E7E7E8"/>
              <w:bottom w:val="single" w:sz="6" w:space="0" w:color="E7E7E8"/>
              <w:right w:val="single" w:sz="6" w:space="0" w:color="E7E7E8"/>
            </w:tcBorders>
          </w:tcPr>
          <w:p w14:paraId="39374820" w14:textId="77777777" w:rsidR="00FA7108" w:rsidRDefault="00C2401E">
            <w:pPr>
              <w:pStyle w:val="TableParagraph"/>
              <w:kinsoku w:val="0"/>
              <w:overflowPunct w:val="0"/>
              <w:spacing w:before="169"/>
              <w:ind w:left="179" w:right="158"/>
              <w:jc w:val="both"/>
              <w:rPr>
                <w:b/>
                <w:bCs/>
                <w:sz w:val="20"/>
                <w:szCs w:val="20"/>
              </w:rPr>
            </w:pPr>
            <w:r>
              <w:rPr>
                <w:b/>
                <w:bCs/>
                <w:sz w:val="20"/>
                <w:szCs w:val="20"/>
              </w:rPr>
              <w:t>Internal and statutory reporting and other legal obligations, including compliance with health and safety law and monitoring</w:t>
            </w:r>
            <w:r>
              <w:rPr>
                <w:b/>
                <w:bCs/>
                <w:spacing w:val="-27"/>
                <w:sz w:val="20"/>
                <w:szCs w:val="20"/>
              </w:rPr>
              <w:t xml:space="preserve"> </w:t>
            </w:r>
            <w:r>
              <w:rPr>
                <w:b/>
                <w:bCs/>
                <w:sz w:val="20"/>
                <w:szCs w:val="20"/>
              </w:rPr>
              <w:t>equality of opportunity or</w:t>
            </w:r>
            <w:r>
              <w:rPr>
                <w:b/>
                <w:bCs/>
                <w:spacing w:val="-6"/>
                <w:sz w:val="20"/>
                <w:szCs w:val="20"/>
              </w:rPr>
              <w:t xml:space="preserve"> </w:t>
            </w:r>
            <w:r>
              <w:rPr>
                <w:b/>
                <w:bCs/>
                <w:sz w:val="20"/>
                <w:szCs w:val="20"/>
              </w:rPr>
              <w:t>treatment</w:t>
            </w:r>
          </w:p>
          <w:p w14:paraId="18D6D2A3" w14:textId="77777777" w:rsidR="00FA7108" w:rsidRDefault="00FA7108">
            <w:pPr>
              <w:pStyle w:val="TableParagraph"/>
              <w:kinsoku w:val="0"/>
              <w:overflowPunct w:val="0"/>
              <w:spacing w:before="10"/>
              <w:rPr>
                <w:rFonts w:ascii="Times New Roman" w:hAnsi="Times New Roman" w:cs="Times New Roman"/>
                <w:sz w:val="20"/>
                <w:szCs w:val="20"/>
              </w:rPr>
            </w:pPr>
          </w:p>
          <w:p w14:paraId="045B76FC" w14:textId="77777777" w:rsidR="00FA7108" w:rsidRDefault="00C2401E">
            <w:pPr>
              <w:pStyle w:val="TableParagraph"/>
              <w:kinsoku w:val="0"/>
              <w:overflowPunct w:val="0"/>
              <w:ind w:left="179"/>
              <w:jc w:val="both"/>
              <w:rPr>
                <w:sz w:val="20"/>
                <w:szCs w:val="20"/>
              </w:rPr>
            </w:pPr>
            <w:r>
              <w:rPr>
                <w:sz w:val="20"/>
                <w:szCs w:val="20"/>
              </w:rPr>
              <w:t>We will use your personal information to:</w:t>
            </w:r>
          </w:p>
          <w:p w14:paraId="43F044C3" w14:textId="77777777" w:rsidR="00FA7108" w:rsidRDefault="00FA7108">
            <w:pPr>
              <w:pStyle w:val="TableParagraph"/>
              <w:kinsoku w:val="0"/>
              <w:overflowPunct w:val="0"/>
              <w:spacing w:before="9"/>
              <w:rPr>
                <w:rFonts w:ascii="Times New Roman" w:hAnsi="Times New Roman" w:cs="Times New Roman"/>
                <w:sz w:val="20"/>
                <w:szCs w:val="20"/>
              </w:rPr>
            </w:pPr>
          </w:p>
          <w:p w14:paraId="738AD4EA" w14:textId="77777777" w:rsidR="00FA7108" w:rsidRDefault="00C2401E">
            <w:pPr>
              <w:pStyle w:val="TableParagraph"/>
              <w:numPr>
                <w:ilvl w:val="0"/>
                <w:numId w:val="2"/>
              </w:numPr>
              <w:tabs>
                <w:tab w:val="left" w:pos="900"/>
              </w:tabs>
              <w:kinsoku w:val="0"/>
              <w:overflowPunct w:val="0"/>
              <w:ind w:right="160"/>
              <w:jc w:val="both"/>
              <w:rPr>
                <w:sz w:val="20"/>
                <w:szCs w:val="20"/>
              </w:rPr>
            </w:pPr>
            <w:r>
              <w:rPr>
                <w:sz w:val="20"/>
                <w:szCs w:val="20"/>
              </w:rPr>
              <w:t>Comply with our legal obligations. For example, we may process your personal data in the context of arranging and/or providing student accommodation, for the</w:t>
            </w:r>
            <w:r>
              <w:rPr>
                <w:spacing w:val="-9"/>
                <w:sz w:val="20"/>
                <w:szCs w:val="20"/>
              </w:rPr>
              <w:t xml:space="preserve"> </w:t>
            </w:r>
            <w:r>
              <w:rPr>
                <w:sz w:val="20"/>
                <w:szCs w:val="20"/>
              </w:rPr>
              <w:t>purpose</w:t>
            </w:r>
            <w:r>
              <w:rPr>
                <w:spacing w:val="-9"/>
                <w:sz w:val="20"/>
                <w:szCs w:val="20"/>
              </w:rPr>
              <w:t xml:space="preserve"> </w:t>
            </w:r>
            <w:r>
              <w:rPr>
                <w:sz w:val="20"/>
                <w:szCs w:val="20"/>
              </w:rPr>
              <w:t>of</w:t>
            </w:r>
            <w:r>
              <w:rPr>
                <w:spacing w:val="-9"/>
                <w:sz w:val="20"/>
                <w:szCs w:val="20"/>
              </w:rPr>
              <w:t xml:space="preserve"> </w:t>
            </w:r>
            <w:r>
              <w:rPr>
                <w:sz w:val="20"/>
                <w:szCs w:val="20"/>
              </w:rPr>
              <w:t>complying</w:t>
            </w:r>
            <w:r>
              <w:rPr>
                <w:spacing w:val="-10"/>
                <w:sz w:val="20"/>
                <w:szCs w:val="20"/>
              </w:rPr>
              <w:t xml:space="preserve"> </w:t>
            </w:r>
            <w:r>
              <w:rPr>
                <w:sz w:val="20"/>
                <w:szCs w:val="20"/>
              </w:rPr>
              <w:t>with</w:t>
            </w:r>
            <w:r>
              <w:rPr>
                <w:spacing w:val="-8"/>
                <w:sz w:val="20"/>
                <w:szCs w:val="20"/>
              </w:rPr>
              <w:t xml:space="preserve"> </w:t>
            </w:r>
            <w:r>
              <w:rPr>
                <w:sz w:val="20"/>
                <w:szCs w:val="20"/>
              </w:rPr>
              <w:t>health</w:t>
            </w:r>
            <w:r>
              <w:rPr>
                <w:spacing w:val="-9"/>
                <w:sz w:val="20"/>
                <w:szCs w:val="20"/>
              </w:rPr>
              <w:t xml:space="preserve"> </w:t>
            </w:r>
            <w:r>
              <w:rPr>
                <w:sz w:val="20"/>
                <w:szCs w:val="20"/>
              </w:rPr>
              <w:t>and safety and other applicable tenancy and housing</w:t>
            </w:r>
            <w:r>
              <w:rPr>
                <w:spacing w:val="-2"/>
                <w:sz w:val="20"/>
                <w:szCs w:val="20"/>
              </w:rPr>
              <w:t xml:space="preserve"> </w:t>
            </w:r>
            <w:r>
              <w:rPr>
                <w:sz w:val="20"/>
                <w:szCs w:val="20"/>
              </w:rPr>
              <w:t>legislation;</w:t>
            </w:r>
          </w:p>
          <w:p w14:paraId="3016FA50" w14:textId="77777777" w:rsidR="00FA7108" w:rsidRDefault="00FA7108">
            <w:pPr>
              <w:pStyle w:val="TableParagraph"/>
              <w:kinsoku w:val="0"/>
              <w:overflowPunct w:val="0"/>
              <w:spacing w:before="9"/>
              <w:rPr>
                <w:rFonts w:ascii="Times New Roman" w:hAnsi="Times New Roman" w:cs="Times New Roman"/>
                <w:sz w:val="20"/>
                <w:szCs w:val="20"/>
              </w:rPr>
            </w:pPr>
          </w:p>
          <w:p w14:paraId="7C8D98B7" w14:textId="77777777" w:rsidR="00FA7108" w:rsidRDefault="00C2401E">
            <w:pPr>
              <w:pStyle w:val="TableParagraph"/>
              <w:numPr>
                <w:ilvl w:val="0"/>
                <w:numId w:val="2"/>
              </w:numPr>
              <w:tabs>
                <w:tab w:val="left" w:pos="900"/>
              </w:tabs>
              <w:kinsoku w:val="0"/>
              <w:overflowPunct w:val="0"/>
              <w:ind w:right="162"/>
              <w:jc w:val="both"/>
              <w:rPr>
                <w:sz w:val="20"/>
                <w:szCs w:val="20"/>
              </w:rPr>
            </w:pPr>
            <w:r>
              <w:rPr>
                <w:sz w:val="20"/>
                <w:szCs w:val="20"/>
              </w:rPr>
              <w:t>Produce statistics and research for internal</w:t>
            </w:r>
            <w:r>
              <w:rPr>
                <w:spacing w:val="-17"/>
                <w:sz w:val="20"/>
                <w:szCs w:val="20"/>
              </w:rPr>
              <w:t xml:space="preserve"> </w:t>
            </w:r>
            <w:r>
              <w:rPr>
                <w:sz w:val="20"/>
                <w:szCs w:val="20"/>
              </w:rPr>
              <w:t>and</w:t>
            </w:r>
            <w:r>
              <w:rPr>
                <w:spacing w:val="-16"/>
                <w:sz w:val="20"/>
                <w:szCs w:val="20"/>
              </w:rPr>
              <w:t xml:space="preserve"> </w:t>
            </w:r>
            <w:r>
              <w:rPr>
                <w:sz w:val="20"/>
                <w:szCs w:val="20"/>
              </w:rPr>
              <w:t>statutory</w:t>
            </w:r>
            <w:r>
              <w:rPr>
                <w:spacing w:val="-15"/>
                <w:sz w:val="20"/>
                <w:szCs w:val="20"/>
              </w:rPr>
              <w:t xml:space="preserve"> </w:t>
            </w:r>
            <w:r>
              <w:rPr>
                <w:sz w:val="20"/>
                <w:szCs w:val="20"/>
              </w:rPr>
              <w:t>reporting</w:t>
            </w:r>
            <w:r>
              <w:rPr>
                <w:spacing w:val="-16"/>
                <w:sz w:val="20"/>
                <w:szCs w:val="20"/>
              </w:rPr>
              <w:t xml:space="preserve"> </w:t>
            </w:r>
            <w:r>
              <w:rPr>
                <w:sz w:val="20"/>
                <w:szCs w:val="20"/>
              </w:rPr>
              <w:t>purposes; and</w:t>
            </w:r>
          </w:p>
          <w:p w14:paraId="5F289386" w14:textId="77777777" w:rsidR="00FA7108" w:rsidRDefault="00FA7108">
            <w:pPr>
              <w:pStyle w:val="TableParagraph"/>
              <w:kinsoku w:val="0"/>
              <w:overflowPunct w:val="0"/>
              <w:spacing w:before="8"/>
              <w:rPr>
                <w:rFonts w:ascii="Times New Roman" w:hAnsi="Times New Roman" w:cs="Times New Roman"/>
                <w:sz w:val="20"/>
                <w:szCs w:val="20"/>
              </w:rPr>
            </w:pPr>
          </w:p>
          <w:p w14:paraId="32B05D03" w14:textId="77777777" w:rsidR="00FA7108" w:rsidRDefault="00C2401E">
            <w:pPr>
              <w:pStyle w:val="TableParagraph"/>
              <w:numPr>
                <w:ilvl w:val="0"/>
                <w:numId w:val="2"/>
              </w:numPr>
              <w:tabs>
                <w:tab w:val="left" w:pos="900"/>
              </w:tabs>
              <w:kinsoku w:val="0"/>
              <w:overflowPunct w:val="0"/>
              <w:ind w:right="160"/>
              <w:jc w:val="both"/>
              <w:rPr>
                <w:sz w:val="20"/>
                <w:szCs w:val="20"/>
              </w:rPr>
            </w:pPr>
            <w:r>
              <w:rPr>
                <w:sz w:val="20"/>
                <w:szCs w:val="20"/>
              </w:rPr>
              <w:t>Monitor our compliance with our responsibilities under equalities legislation.</w:t>
            </w:r>
          </w:p>
        </w:tc>
        <w:tc>
          <w:tcPr>
            <w:tcW w:w="4951" w:type="dxa"/>
            <w:tcBorders>
              <w:top w:val="single" w:sz="8" w:space="0" w:color="E7E7E8"/>
              <w:left w:val="single" w:sz="6" w:space="0" w:color="E7E7E8"/>
              <w:bottom w:val="single" w:sz="6" w:space="0" w:color="E7E7E8"/>
              <w:right w:val="single" w:sz="2" w:space="0" w:color="E7E7E8"/>
            </w:tcBorders>
          </w:tcPr>
          <w:p w14:paraId="32ED140F" w14:textId="77777777" w:rsidR="00FA7108" w:rsidRDefault="00C2401E">
            <w:pPr>
              <w:pStyle w:val="TableParagraph"/>
              <w:kinsoku w:val="0"/>
              <w:overflowPunct w:val="0"/>
              <w:spacing w:before="169"/>
              <w:ind w:left="180"/>
              <w:rPr>
                <w:b/>
                <w:bCs/>
                <w:sz w:val="20"/>
                <w:szCs w:val="20"/>
              </w:rPr>
            </w:pPr>
            <w:r>
              <w:rPr>
                <w:b/>
                <w:bCs/>
                <w:sz w:val="20"/>
                <w:szCs w:val="20"/>
              </w:rPr>
              <w:t>For all personal data</w:t>
            </w:r>
          </w:p>
          <w:p w14:paraId="4C27405E" w14:textId="77777777" w:rsidR="00FA7108" w:rsidRDefault="00FA7108">
            <w:pPr>
              <w:pStyle w:val="TableParagraph"/>
              <w:kinsoku w:val="0"/>
              <w:overflowPunct w:val="0"/>
              <w:spacing w:before="10"/>
              <w:rPr>
                <w:rFonts w:ascii="Times New Roman" w:hAnsi="Times New Roman" w:cs="Times New Roman"/>
                <w:sz w:val="20"/>
                <w:szCs w:val="20"/>
              </w:rPr>
            </w:pPr>
          </w:p>
          <w:p w14:paraId="18DD237A" w14:textId="77777777" w:rsidR="00FA7108" w:rsidRDefault="00C2401E">
            <w:pPr>
              <w:pStyle w:val="TableParagraph"/>
              <w:kinsoku w:val="0"/>
              <w:overflowPunct w:val="0"/>
              <w:ind w:left="180"/>
              <w:rPr>
                <w:b/>
                <w:bCs/>
                <w:i/>
                <w:iCs/>
                <w:sz w:val="20"/>
                <w:szCs w:val="20"/>
              </w:rPr>
            </w:pPr>
            <w:r>
              <w:rPr>
                <w:b/>
                <w:bCs/>
                <w:i/>
                <w:iCs/>
                <w:sz w:val="20"/>
                <w:szCs w:val="20"/>
                <w:u w:val="thick"/>
              </w:rPr>
              <w:t>Compliance with a legal obligation</w:t>
            </w:r>
          </w:p>
          <w:p w14:paraId="76A6C42D" w14:textId="77777777" w:rsidR="00FA7108" w:rsidRDefault="00FA7108">
            <w:pPr>
              <w:pStyle w:val="TableParagraph"/>
              <w:kinsoku w:val="0"/>
              <w:overflowPunct w:val="0"/>
              <w:spacing w:before="9"/>
              <w:rPr>
                <w:rFonts w:ascii="Times New Roman" w:hAnsi="Times New Roman" w:cs="Times New Roman"/>
                <w:sz w:val="20"/>
                <w:szCs w:val="20"/>
              </w:rPr>
            </w:pPr>
          </w:p>
          <w:p w14:paraId="76C0EFC6" w14:textId="77777777" w:rsidR="00FA7108" w:rsidRDefault="00C2401E">
            <w:pPr>
              <w:pStyle w:val="TableParagraph"/>
              <w:kinsoku w:val="0"/>
              <w:overflowPunct w:val="0"/>
              <w:ind w:left="180" w:right="166"/>
              <w:jc w:val="both"/>
              <w:rPr>
                <w:sz w:val="20"/>
                <w:szCs w:val="20"/>
              </w:rPr>
            </w:pPr>
            <w:r>
              <w:rPr>
                <w:sz w:val="20"/>
                <w:szCs w:val="20"/>
              </w:rPr>
              <w:t>Much of our processing of your personal data in this context will be in order to comply with our legal obligations,</w:t>
            </w:r>
            <w:r>
              <w:rPr>
                <w:spacing w:val="-12"/>
                <w:sz w:val="20"/>
                <w:szCs w:val="20"/>
              </w:rPr>
              <w:t xml:space="preserve"> </w:t>
            </w:r>
            <w:r>
              <w:rPr>
                <w:sz w:val="20"/>
                <w:szCs w:val="20"/>
              </w:rPr>
              <w:t>e.g.</w:t>
            </w:r>
            <w:r>
              <w:rPr>
                <w:spacing w:val="-11"/>
                <w:sz w:val="20"/>
                <w:szCs w:val="20"/>
              </w:rPr>
              <w:t xml:space="preserve"> </w:t>
            </w:r>
            <w:r>
              <w:rPr>
                <w:sz w:val="20"/>
                <w:szCs w:val="20"/>
              </w:rPr>
              <w:t>health</w:t>
            </w:r>
            <w:r>
              <w:rPr>
                <w:spacing w:val="-10"/>
                <w:sz w:val="20"/>
                <w:szCs w:val="20"/>
              </w:rPr>
              <w:t xml:space="preserve"> </w:t>
            </w:r>
            <w:r>
              <w:rPr>
                <w:sz w:val="20"/>
                <w:szCs w:val="20"/>
              </w:rPr>
              <w:t>and</w:t>
            </w:r>
            <w:r>
              <w:rPr>
                <w:spacing w:val="-10"/>
                <w:sz w:val="20"/>
                <w:szCs w:val="20"/>
              </w:rPr>
              <w:t xml:space="preserve"> </w:t>
            </w:r>
            <w:r>
              <w:rPr>
                <w:sz w:val="20"/>
                <w:szCs w:val="20"/>
              </w:rPr>
              <w:t>safety</w:t>
            </w:r>
            <w:r>
              <w:rPr>
                <w:spacing w:val="-11"/>
                <w:sz w:val="20"/>
                <w:szCs w:val="20"/>
              </w:rPr>
              <w:t xml:space="preserve"> </w:t>
            </w:r>
            <w:r>
              <w:rPr>
                <w:sz w:val="20"/>
                <w:szCs w:val="20"/>
              </w:rPr>
              <w:t>legislation</w:t>
            </w:r>
            <w:r>
              <w:rPr>
                <w:spacing w:val="-10"/>
                <w:sz w:val="20"/>
                <w:szCs w:val="20"/>
              </w:rPr>
              <w:t xml:space="preserve"> </w:t>
            </w:r>
            <w:r>
              <w:rPr>
                <w:sz w:val="20"/>
                <w:szCs w:val="20"/>
              </w:rPr>
              <w:t>and</w:t>
            </w:r>
            <w:r>
              <w:rPr>
                <w:spacing w:val="-10"/>
                <w:sz w:val="20"/>
                <w:szCs w:val="20"/>
              </w:rPr>
              <w:t xml:space="preserve"> </w:t>
            </w:r>
            <w:r>
              <w:rPr>
                <w:sz w:val="20"/>
                <w:szCs w:val="20"/>
              </w:rPr>
              <w:t>UK equal opportunities</w:t>
            </w:r>
            <w:r>
              <w:rPr>
                <w:spacing w:val="-2"/>
                <w:sz w:val="20"/>
                <w:szCs w:val="20"/>
              </w:rPr>
              <w:t xml:space="preserve"> </w:t>
            </w:r>
            <w:r>
              <w:rPr>
                <w:sz w:val="20"/>
                <w:szCs w:val="20"/>
              </w:rPr>
              <w:t>monitoring.</w:t>
            </w:r>
          </w:p>
          <w:p w14:paraId="62BB81D4" w14:textId="77777777" w:rsidR="00FA7108" w:rsidRDefault="00FA7108">
            <w:pPr>
              <w:pStyle w:val="TableParagraph"/>
              <w:kinsoku w:val="0"/>
              <w:overflowPunct w:val="0"/>
              <w:spacing w:before="11"/>
              <w:rPr>
                <w:rFonts w:ascii="Times New Roman" w:hAnsi="Times New Roman" w:cs="Times New Roman"/>
                <w:sz w:val="20"/>
                <w:szCs w:val="20"/>
              </w:rPr>
            </w:pPr>
          </w:p>
          <w:p w14:paraId="4E708871" w14:textId="77777777" w:rsidR="00FA7108" w:rsidRDefault="00C2401E">
            <w:pPr>
              <w:pStyle w:val="TableParagraph"/>
              <w:kinsoku w:val="0"/>
              <w:overflowPunct w:val="0"/>
              <w:ind w:left="180"/>
              <w:jc w:val="both"/>
              <w:rPr>
                <w:b/>
                <w:bCs/>
                <w:i/>
                <w:iCs/>
                <w:sz w:val="20"/>
                <w:szCs w:val="20"/>
              </w:rPr>
            </w:pPr>
            <w:r>
              <w:rPr>
                <w:b/>
                <w:bCs/>
                <w:i/>
                <w:iCs/>
                <w:sz w:val="20"/>
                <w:szCs w:val="20"/>
                <w:u w:val="thick"/>
              </w:rPr>
              <w:t>Performance of a task in the public interest</w:t>
            </w:r>
          </w:p>
          <w:p w14:paraId="4E2F3C81" w14:textId="77777777" w:rsidR="00FA7108" w:rsidRDefault="00FA7108">
            <w:pPr>
              <w:pStyle w:val="TableParagraph"/>
              <w:kinsoku w:val="0"/>
              <w:overflowPunct w:val="0"/>
              <w:spacing w:before="9"/>
              <w:rPr>
                <w:rFonts w:ascii="Times New Roman" w:hAnsi="Times New Roman" w:cs="Times New Roman"/>
                <w:sz w:val="20"/>
                <w:szCs w:val="20"/>
              </w:rPr>
            </w:pPr>
          </w:p>
          <w:p w14:paraId="0530F875" w14:textId="77777777" w:rsidR="00FA7108" w:rsidRDefault="00C2401E">
            <w:pPr>
              <w:pStyle w:val="TableParagraph"/>
              <w:kinsoku w:val="0"/>
              <w:overflowPunct w:val="0"/>
              <w:ind w:left="180" w:right="166"/>
              <w:jc w:val="both"/>
              <w:rPr>
                <w:color w:val="000000"/>
                <w:sz w:val="20"/>
                <w:szCs w:val="20"/>
              </w:rPr>
            </w:pPr>
            <w:r>
              <w:rPr>
                <w:sz w:val="20"/>
                <w:szCs w:val="20"/>
              </w:rPr>
              <w:t xml:space="preserve">UCL will be processing personal data in its capacity as a public authority in connection with its core purposes of education, research and innovation. Please see our </w:t>
            </w:r>
            <w:hyperlink r:id="rId22" w:history="1">
              <w:r>
                <w:rPr>
                  <w:color w:val="0000FF"/>
                  <w:sz w:val="20"/>
                  <w:szCs w:val="20"/>
                  <w:u w:val="single"/>
                </w:rPr>
                <w:t>Statement of Tasks in the Public</w:t>
              </w:r>
            </w:hyperlink>
            <w:r>
              <w:rPr>
                <w:color w:val="0000FF"/>
                <w:sz w:val="20"/>
                <w:szCs w:val="20"/>
              </w:rPr>
              <w:t xml:space="preserve"> </w:t>
            </w:r>
            <w:hyperlink r:id="rId23" w:history="1">
              <w:r>
                <w:rPr>
                  <w:color w:val="0000FF"/>
                  <w:sz w:val="20"/>
                  <w:szCs w:val="20"/>
                  <w:u w:val="single"/>
                </w:rPr>
                <w:t>Interest</w:t>
              </w:r>
              <w:r>
                <w:rPr>
                  <w:color w:val="0000FF"/>
                  <w:sz w:val="20"/>
                  <w:szCs w:val="20"/>
                </w:rPr>
                <w:t xml:space="preserve"> </w:t>
              </w:r>
            </w:hyperlink>
            <w:r>
              <w:rPr>
                <w:color w:val="000000"/>
                <w:sz w:val="20"/>
                <w:szCs w:val="20"/>
              </w:rPr>
              <w:t>for further information.</w:t>
            </w:r>
          </w:p>
          <w:p w14:paraId="42B860F1" w14:textId="77777777" w:rsidR="00FA7108" w:rsidRDefault="00FA7108">
            <w:pPr>
              <w:pStyle w:val="TableParagraph"/>
              <w:kinsoku w:val="0"/>
              <w:overflowPunct w:val="0"/>
              <w:spacing w:before="11"/>
              <w:rPr>
                <w:rFonts w:ascii="Times New Roman" w:hAnsi="Times New Roman" w:cs="Times New Roman"/>
                <w:sz w:val="20"/>
                <w:szCs w:val="20"/>
              </w:rPr>
            </w:pPr>
          </w:p>
          <w:p w14:paraId="366BDF7C" w14:textId="77777777" w:rsidR="00FA7108" w:rsidRDefault="00C2401E">
            <w:pPr>
              <w:pStyle w:val="TableParagraph"/>
              <w:kinsoku w:val="0"/>
              <w:overflowPunct w:val="0"/>
              <w:ind w:left="180"/>
              <w:jc w:val="both"/>
              <w:rPr>
                <w:b/>
                <w:bCs/>
                <w:sz w:val="20"/>
                <w:szCs w:val="20"/>
              </w:rPr>
            </w:pPr>
            <w:r>
              <w:rPr>
                <w:b/>
                <w:bCs/>
                <w:sz w:val="20"/>
                <w:szCs w:val="20"/>
              </w:rPr>
              <w:t>For special category personal data</w:t>
            </w:r>
          </w:p>
          <w:p w14:paraId="63695B08" w14:textId="1F567369" w:rsidR="00FA7108" w:rsidRDefault="00FA7108">
            <w:pPr>
              <w:pStyle w:val="TableParagraph"/>
              <w:kinsoku w:val="0"/>
              <w:overflowPunct w:val="0"/>
              <w:spacing w:before="9"/>
              <w:rPr>
                <w:rFonts w:ascii="Times New Roman" w:hAnsi="Times New Roman" w:cs="Times New Roman"/>
                <w:sz w:val="20"/>
                <w:szCs w:val="20"/>
              </w:rPr>
            </w:pPr>
          </w:p>
          <w:p w14:paraId="5BD62A94" w14:textId="77777777" w:rsidR="00FA7108" w:rsidRDefault="00C2401E">
            <w:pPr>
              <w:pStyle w:val="TableParagraph"/>
              <w:kinsoku w:val="0"/>
              <w:overflowPunct w:val="0"/>
              <w:ind w:left="180"/>
              <w:jc w:val="both"/>
              <w:rPr>
                <w:b/>
                <w:bCs/>
                <w:i/>
                <w:iCs/>
                <w:sz w:val="20"/>
                <w:szCs w:val="20"/>
              </w:rPr>
            </w:pPr>
            <w:r>
              <w:rPr>
                <w:b/>
                <w:bCs/>
                <w:i/>
                <w:iCs/>
                <w:sz w:val="20"/>
                <w:szCs w:val="20"/>
                <w:u w:val="thick"/>
              </w:rPr>
              <w:t>Equality of opportunity or treatment</w:t>
            </w:r>
          </w:p>
          <w:p w14:paraId="422C6674" w14:textId="77777777" w:rsidR="00FA7108" w:rsidRDefault="00FA7108">
            <w:pPr>
              <w:pStyle w:val="TableParagraph"/>
              <w:kinsoku w:val="0"/>
              <w:overflowPunct w:val="0"/>
              <w:spacing w:before="11"/>
              <w:rPr>
                <w:rFonts w:ascii="Times New Roman" w:hAnsi="Times New Roman" w:cs="Times New Roman"/>
                <w:sz w:val="20"/>
                <w:szCs w:val="20"/>
              </w:rPr>
            </w:pPr>
          </w:p>
          <w:p w14:paraId="47FE6903" w14:textId="77777777" w:rsidR="00FA7108" w:rsidRDefault="00C2401E">
            <w:pPr>
              <w:pStyle w:val="TableParagraph"/>
              <w:kinsoku w:val="0"/>
              <w:overflowPunct w:val="0"/>
              <w:ind w:left="180" w:right="167"/>
              <w:jc w:val="both"/>
              <w:rPr>
                <w:sz w:val="20"/>
                <w:szCs w:val="20"/>
              </w:rPr>
            </w:pPr>
            <w:r>
              <w:rPr>
                <w:sz w:val="20"/>
                <w:szCs w:val="20"/>
              </w:rPr>
              <w:t>We process special category personal data in order to monitor equality of opportunity/treatment.</w:t>
            </w:r>
          </w:p>
          <w:p w14:paraId="1A0B43B4" w14:textId="77777777" w:rsidR="00F01ACC" w:rsidRDefault="00F01ACC">
            <w:pPr>
              <w:pStyle w:val="TableParagraph"/>
              <w:kinsoku w:val="0"/>
              <w:overflowPunct w:val="0"/>
              <w:ind w:left="180" w:right="167"/>
              <w:jc w:val="both"/>
              <w:rPr>
                <w:sz w:val="20"/>
                <w:szCs w:val="20"/>
              </w:rPr>
            </w:pPr>
          </w:p>
          <w:p w14:paraId="3D311626" w14:textId="77777777" w:rsidR="00F01ACC" w:rsidRPr="007A2BEC" w:rsidRDefault="00F01ACC" w:rsidP="00F01ACC">
            <w:pPr>
              <w:pStyle w:val="TableParagraph"/>
              <w:kinsoku w:val="0"/>
              <w:overflowPunct w:val="0"/>
              <w:ind w:left="180" w:right="167"/>
              <w:jc w:val="both"/>
              <w:rPr>
                <w:b/>
                <w:bCs/>
                <w:i/>
                <w:iCs/>
                <w:sz w:val="20"/>
                <w:szCs w:val="20"/>
              </w:rPr>
            </w:pPr>
            <w:r w:rsidRPr="007A2BEC">
              <w:rPr>
                <w:b/>
                <w:bCs/>
                <w:i/>
                <w:iCs/>
                <w:sz w:val="20"/>
                <w:szCs w:val="20"/>
              </w:rPr>
              <w:t>Employment law obligations</w:t>
            </w:r>
          </w:p>
          <w:p w14:paraId="1F2B8DC4" w14:textId="77777777" w:rsidR="00F01ACC" w:rsidRPr="00F01ACC" w:rsidRDefault="00F01ACC" w:rsidP="00F01ACC">
            <w:pPr>
              <w:pStyle w:val="TableParagraph"/>
              <w:kinsoku w:val="0"/>
              <w:overflowPunct w:val="0"/>
              <w:ind w:left="180" w:right="167"/>
              <w:jc w:val="both"/>
              <w:rPr>
                <w:sz w:val="20"/>
                <w:szCs w:val="20"/>
              </w:rPr>
            </w:pPr>
          </w:p>
          <w:p w14:paraId="64EA6980" w14:textId="77777777" w:rsidR="00F01ACC" w:rsidRPr="00F01ACC" w:rsidRDefault="00F01ACC" w:rsidP="00F01ACC">
            <w:pPr>
              <w:pStyle w:val="TableParagraph"/>
              <w:kinsoku w:val="0"/>
              <w:overflowPunct w:val="0"/>
              <w:ind w:left="180" w:right="167"/>
              <w:jc w:val="both"/>
              <w:rPr>
                <w:sz w:val="20"/>
                <w:szCs w:val="20"/>
              </w:rPr>
            </w:pPr>
            <w:r w:rsidRPr="00F01ACC">
              <w:rPr>
                <w:sz w:val="20"/>
                <w:szCs w:val="20"/>
              </w:rPr>
              <w:t xml:space="preserve">We may also process certain special category personal data where this is necessary so that we can </w:t>
            </w:r>
            <w:r w:rsidRPr="00F01ACC">
              <w:rPr>
                <w:sz w:val="20"/>
                <w:szCs w:val="20"/>
              </w:rPr>
              <w:lastRenderedPageBreak/>
              <w:t>meet our obligations in the field of employment law.</w:t>
            </w:r>
          </w:p>
          <w:p w14:paraId="3C633F31" w14:textId="060F7514" w:rsidR="00F01ACC" w:rsidRDefault="00F01ACC">
            <w:pPr>
              <w:pStyle w:val="TableParagraph"/>
              <w:kinsoku w:val="0"/>
              <w:overflowPunct w:val="0"/>
              <w:ind w:left="180" w:right="167"/>
              <w:jc w:val="both"/>
              <w:rPr>
                <w:sz w:val="20"/>
                <w:szCs w:val="20"/>
              </w:rPr>
            </w:pPr>
          </w:p>
        </w:tc>
      </w:tr>
    </w:tbl>
    <w:p w14:paraId="1F1161B2" w14:textId="77777777" w:rsidR="00FA7108" w:rsidRDefault="00FA7108">
      <w:pPr>
        <w:rPr>
          <w:rFonts w:ascii="Times New Roman" w:hAnsi="Times New Roman" w:cs="Times New Roman"/>
          <w:sz w:val="28"/>
          <w:szCs w:val="28"/>
        </w:rPr>
        <w:sectPr w:rsidR="00FA7108">
          <w:pgSz w:w="11910" w:h="16840"/>
          <w:pgMar w:top="960" w:right="1020" w:bottom="880" w:left="1020" w:header="637" w:footer="687" w:gutter="0"/>
          <w:cols w:space="720"/>
          <w:noEndnote/>
        </w:sectPr>
      </w:pPr>
    </w:p>
    <w:p w14:paraId="78DDA84D" w14:textId="77777777" w:rsidR="00FA7108" w:rsidRDefault="00C2401E">
      <w:pPr>
        <w:pStyle w:val="BodyText"/>
        <w:kinsoku w:val="0"/>
        <w:overflowPunct w:val="0"/>
        <w:rPr>
          <w:rFonts w:ascii="Times New Roman" w:hAnsi="Times New Roman" w:cs="Times New Roman"/>
        </w:rPr>
      </w:pPr>
      <w:r>
        <w:rPr>
          <w:noProof/>
        </w:rPr>
        <w:lastRenderedPageBreak/>
        <mc:AlternateContent>
          <mc:Choice Requires="wpg">
            <w:drawing>
              <wp:anchor distT="0" distB="0" distL="114300" distR="114300" simplePos="0" relativeHeight="251669504" behindDoc="1" locked="0" layoutInCell="0" allowOverlap="1" wp14:anchorId="53302A61" wp14:editId="79D6B256">
                <wp:simplePos x="0" y="0"/>
                <wp:positionH relativeFrom="page">
                  <wp:posOffset>6985</wp:posOffset>
                </wp:positionH>
                <wp:positionV relativeFrom="page">
                  <wp:posOffset>618490</wp:posOffset>
                </wp:positionV>
                <wp:extent cx="7560945" cy="805180"/>
                <wp:effectExtent l="0" t="0" r="0" b="0"/>
                <wp:wrapNone/>
                <wp:docPr id="45"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46" name="Freeform: Shape 46"/>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Freeform: Shape 47"/>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8"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Freeform: Shape 49"/>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Freeform: Shape 50"/>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Freeform: Shape 51"/>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0A869A" id="Group 70" o:spid="_x0000_s1026" style="position:absolute;margin-left:.55pt;margin-top:48.7pt;width:595.35pt;height:63.4pt;z-index:-251646976;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" o:allowincell="f">
                <v:shape id="Freeform 71"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72"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73"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">
                  <v:imagedata r:id="rId8" o:title=""/>
                </v:shape>
                <v:shape id="Freeform 74"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" path="m,l389,e" filled="f" strokeweight=".24039mm">
                  <v:path arrowok="t" o:connecttype="custom" o:connectlocs="0,0;389,0" o:connectangles="0,0"/>
                </v:shape>
                <v:shape id="Freeform 75"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" path="m,l424,e" filled="f" strokeweight=".5075mm">
                  <v:path arrowok="t" o:connecttype="custom" o:connectlocs="0,0;424,0" o:connectangles="0,0"/>
                </v:shape>
                <v:shape id="Freeform 76"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" path="m,l459,e" filled="f" strokeweight=".53422mm">
                  <v:path arrowok="t" o:connecttype="custom" o:connectlocs="0,0;459,0" o:connectangles="0,0"/>
                </v:shape>
                <w10:wrap anchorx="page" anchory="page"/>
              </v:group>
            </w:pict>
          </mc:Fallback>
        </mc:AlternateContent>
      </w:r>
      <w:r>
        <w:rPr>
          <w:noProof/>
        </w:rPr>
        <mc:AlternateContent>
          <mc:Choice Requires="wpg">
            <w:drawing>
              <wp:anchor distT="0" distB="0" distL="114300" distR="114300" simplePos="0" relativeHeight="251670528" behindDoc="1" locked="0" layoutInCell="0" allowOverlap="1" wp14:anchorId="3C848B0C" wp14:editId="43D7244D">
                <wp:simplePos x="0" y="0"/>
                <wp:positionH relativeFrom="page">
                  <wp:posOffset>728980</wp:posOffset>
                </wp:positionH>
                <wp:positionV relativeFrom="page">
                  <wp:posOffset>1404620</wp:posOffset>
                </wp:positionV>
                <wp:extent cx="6108700" cy="704850"/>
                <wp:effectExtent l="0" t="0" r="0" b="0"/>
                <wp:wrapNone/>
                <wp:docPr id="42"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8700" cy="704850"/>
                          <a:chOff x="1148" y="2212"/>
                          <a:chExt cx="9620" cy="1110"/>
                        </a:xfrm>
                      </wpg:grpSpPr>
                      <wps:wsp>
                        <wps:cNvPr id="43" name="Freeform: Shape 43"/>
                        <wps:cNvSpPr>
                          <a:spLocks/>
                        </wps:cNvSpPr>
                        <wps:spPr bwMode="auto">
                          <a:xfrm>
                            <a:off x="1148" y="2212"/>
                            <a:ext cx="9620" cy="1110"/>
                          </a:xfrm>
                          <a:custGeom>
                            <a:avLst/>
                            <a:gdLst>
                              <a:gd name="T0" fmla="*/ 4668 w 9620"/>
                              <a:gd name="T1" fmla="*/ 180 h 1110"/>
                              <a:gd name="T2" fmla="*/ 4663 w 9620"/>
                              <a:gd name="T3" fmla="*/ 180 h 1110"/>
                              <a:gd name="T4" fmla="*/ 4663 w 9620"/>
                              <a:gd name="T5" fmla="*/ 0 h 1110"/>
                              <a:gd name="T6" fmla="*/ 1 w 9620"/>
                              <a:gd name="T7" fmla="*/ 0 h 1110"/>
                              <a:gd name="T8" fmla="*/ 1 w 9620"/>
                              <a:gd name="T9" fmla="*/ 180 h 1110"/>
                              <a:gd name="T10" fmla="*/ 0 w 9620"/>
                              <a:gd name="T11" fmla="*/ 180 h 1110"/>
                              <a:gd name="T12" fmla="*/ 0 w 9620"/>
                              <a:gd name="T13" fmla="*/ 1108 h 1110"/>
                              <a:gd name="T14" fmla="*/ 174 w 9620"/>
                              <a:gd name="T15" fmla="*/ 1108 h 1110"/>
                              <a:gd name="T16" fmla="*/ 174 w 9620"/>
                              <a:gd name="T17" fmla="*/ 1110 h 1110"/>
                              <a:gd name="T18" fmla="*/ 4490 w 9620"/>
                              <a:gd name="T19" fmla="*/ 1110 h 1110"/>
                              <a:gd name="T20" fmla="*/ 4490 w 9620"/>
                              <a:gd name="T21" fmla="*/ 1108 h 1110"/>
                              <a:gd name="T22" fmla="*/ 4668 w 9620"/>
                              <a:gd name="T23" fmla="*/ 1108 h 1110"/>
                              <a:gd name="T24" fmla="*/ 4668 w 9620"/>
                              <a:gd name="T25" fmla="*/ 180 h 1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620" h="1110">
                                <a:moveTo>
                                  <a:pt x="4668" y="180"/>
                                </a:moveTo>
                                <a:lnTo>
                                  <a:pt x="4663" y="180"/>
                                </a:lnTo>
                                <a:lnTo>
                                  <a:pt x="4663" y="0"/>
                                </a:lnTo>
                                <a:lnTo>
                                  <a:pt x="1" y="0"/>
                                </a:lnTo>
                                <a:lnTo>
                                  <a:pt x="1" y="180"/>
                                </a:lnTo>
                                <a:lnTo>
                                  <a:pt x="0" y="180"/>
                                </a:lnTo>
                                <a:lnTo>
                                  <a:pt x="0" y="1108"/>
                                </a:lnTo>
                                <a:lnTo>
                                  <a:pt x="174" y="1108"/>
                                </a:lnTo>
                                <a:lnTo>
                                  <a:pt x="174" y="1110"/>
                                </a:lnTo>
                                <a:lnTo>
                                  <a:pt x="4490" y="1110"/>
                                </a:lnTo>
                                <a:lnTo>
                                  <a:pt x="4490" y="1108"/>
                                </a:lnTo>
                                <a:lnTo>
                                  <a:pt x="4668" y="1108"/>
                                </a:lnTo>
                                <a:lnTo>
                                  <a:pt x="466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Shape 44"/>
                        <wps:cNvSpPr>
                          <a:spLocks/>
                        </wps:cNvSpPr>
                        <wps:spPr bwMode="auto">
                          <a:xfrm>
                            <a:off x="1148" y="2212"/>
                            <a:ext cx="9620" cy="1110"/>
                          </a:xfrm>
                          <a:custGeom>
                            <a:avLst/>
                            <a:gdLst>
                              <a:gd name="T0" fmla="*/ 9619 w 9620"/>
                              <a:gd name="T1" fmla="*/ 0 h 1110"/>
                              <a:gd name="T2" fmla="*/ 4668 w 9620"/>
                              <a:gd name="T3" fmla="*/ 0 h 1110"/>
                              <a:gd name="T4" fmla="*/ 4668 w 9620"/>
                              <a:gd name="T5" fmla="*/ 180 h 1110"/>
                              <a:gd name="T6" fmla="*/ 4677 w 9620"/>
                              <a:gd name="T7" fmla="*/ 180 h 1110"/>
                              <a:gd name="T8" fmla="*/ 4677 w 9620"/>
                              <a:gd name="T9" fmla="*/ 1108 h 1110"/>
                              <a:gd name="T10" fmla="*/ 9619 w 9620"/>
                              <a:gd name="T11" fmla="*/ 1108 h 1110"/>
                              <a:gd name="T12" fmla="*/ 9619 w 9620"/>
                              <a:gd name="T13" fmla="*/ 180 h 1110"/>
                              <a:gd name="T14" fmla="*/ 9619 w 9620"/>
                              <a:gd name="T15" fmla="*/ 0 h 111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9620" h="1110">
                                <a:moveTo>
                                  <a:pt x="9619" y="0"/>
                                </a:moveTo>
                                <a:lnTo>
                                  <a:pt x="4668" y="0"/>
                                </a:lnTo>
                                <a:lnTo>
                                  <a:pt x="4668" y="180"/>
                                </a:lnTo>
                                <a:lnTo>
                                  <a:pt x="4677" y="180"/>
                                </a:lnTo>
                                <a:lnTo>
                                  <a:pt x="4677" y="1108"/>
                                </a:lnTo>
                                <a:lnTo>
                                  <a:pt x="9619" y="1108"/>
                                </a:lnTo>
                                <a:lnTo>
                                  <a:pt x="9619" y="180"/>
                                </a:lnTo>
                                <a:lnTo>
                                  <a:pt x="9619"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CAF253" id="Group 77" o:spid="_x0000_s1026" style="position:absolute;margin-left:57.4pt;margin-top:110.6pt;width:481pt;height:55.5pt;z-index:-251645952;mso-position-horizontal-relative:page;mso-position-vertical-relative:page" coordorigin="1148,2212" coordsize="9620,1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" o:allowincell="f">
                <v:shape id="Freeform 78" o:spid="_x0000_s1027" style="position:absolute;left:1148;top:2212;width:9620;height:1110;visibility:visible;mso-wrap-style:square;v-text-anchor:top" coordsize="962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" path="m4668,180r-5,l4663,,1,r,180l,180r,928l174,1108r,2l4490,1110r,-2l4668,1108r,-928e" stroked="f">
                  <v:path arrowok="t" o:connecttype="custom" o:connectlocs="4668,180;4663,180;4663,0;1,0;1,180;0,180;0,1108;174,1108;174,1110;4490,1110;4490,1108;4668,1108;4668,180" o:connectangles="0,0,0,0,0,0,0,0,0,0,0,0,0"/>
                </v:shape>
                <v:shape id="Freeform 79" o:spid="_x0000_s1028" style="position:absolute;left:1148;top:2212;width:9620;height:1110;visibility:visible;mso-wrap-style:square;v-text-anchor:top" coordsize="962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" path="m9619,l4668,r,180l4677,180r,928l9619,1108r,-928l9619,e" stroked="f">
                  <v:path arrowok="t" o:connecttype="custom" o:connectlocs="9619,0;4668,0;4668,180;4677,180;4677,1108;9619,1108;9619,180;9619,0" o:connectangles="0,0,0,0,0,0,0,0"/>
                </v:shape>
                <w10:wrap anchorx="page" anchory="page"/>
              </v:group>
            </w:pict>
          </mc:Fallback>
        </mc:AlternateContent>
      </w:r>
    </w:p>
    <w:p w14:paraId="6A8E8C7A" w14:textId="77777777" w:rsidR="00FA7108" w:rsidRDefault="00FA7108">
      <w:pPr>
        <w:pStyle w:val="BodyText"/>
        <w:kinsoku w:val="0"/>
        <w:overflowPunct w:val="0"/>
        <w:rPr>
          <w:rFonts w:ascii="Times New Roman" w:hAnsi="Times New Roman" w:cs="Times New Roman"/>
        </w:rPr>
      </w:pPr>
    </w:p>
    <w:p w14:paraId="79B023EC" w14:textId="77777777" w:rsidR="00FA7108" w:rsidRDefault="00FA7108">
      <w:pPr>
        <w:pStyle w:val="BodyText"/>
        <w:kinsoku w:val="0"/>
        <w:overflowPunct w:val="0"/>
        <w:rPr>
          <w:rFonts w:ascii="Times New Roman" w:hAnsi="Times New Roman" w:cs="Times New Roman"/>
        </w:rPr>
      </w:pPr>
    </w:p>
    <w:p w14:paraId="755EFB62" w14:textId="77777777" w:rsidR="00FA7108" w:rsidRDefault="00FA7108">
      <w:pPr>
        <w:pStyle w:val="BodyText"/>
        <w:kinsoku w:val="0"/>
        <w:overflowPunct w:val="0"/>
        <w:rPr>
          <w:rFonts w:ascii="Times New Roman" w:hAnsi="Times New Roman" w:cs="Times New Roman"/>
        </w:rPr>
      </w:pPr>
    </w:p>
    <w:p w14:paraId="57DED91C" w14:textId="77777777" w:rsidR="00FA7108" w:rsidRDefault="00FA7108">
      <w:pPr>
        <w:pStyle w:val="BodyText"/>
        <w:kinsoku w:val="0"/>
        <w:overflowPunct w:val="0"/>
        <w:spacing w:before="1" w:after="1"/>
        <w:rPr>
          <w:rFonts w:ascii="Times New Roman" w:hAnsi="Times New Roman" w:cs="Times New Roman"/>
          <w:sz w:val="28"/>
          <w:szCs w:val="28"/>
        </w:rPr>
      </w:pPr>
    </w:p>
    <w:tbl>
      <w:tblPr>
        <w:tblW w:w="0" w:type="auto"/>
        <w:tblInd w:w="115" w:type="dxa"/>
        <w:tblLayout w:type="fixed"/>
        <w:tblCellMar>
          <w:left w:w="0" w:type="dxa"/>
          <w:right w:w="0" w:type="dxa"/>
        </w:tblCellMar>
        <w:tblLook w:val="0000" w:firstRow="0" w:lastRow="0" w:firstColumn="0" w:lastColumn="0" w:noHBand="0" w:noVBand="0"/>
      </w:tblPr>
      <w:tblGrid>
        <w:gridCol w:w="4676"/>
        <w:gridCol w:w="4951"/>
      </w:tblGrid>
      <w:tr w:rsidR="00FA7108" w14:paraId="6B01201A" w14:textId="77777777">
        <w:trPr>
          <w:trHeight w:val="1286"/>
        </w:trPr>
        <w:tc>
          <w:tcPr>
            <w:tcW w:w="4676" w:type="dxa"/>
            <w:tcBorders>
              <w:top w:val="single" w:sz="2" w:space="0" w:color="E7E7E8"/>
              <w:left w:val="single" w:sz="6" w:space="0" w:color="E7E7E8"/>
              <w:bottom w:val="single" w:sz="8" w:space="0" w:color="E7E7E8"/>
              <w:right w:val="single" w:sz="6" w:space="0" w:color="E7E7E8"/>
            </w:tcBorders>
          </w:tcPr>
          <w:p w14:paraId="1B3BE06A" w14:textId="77777777" w:rsidR="00FA7108" w:rsidRDefault="00C2401E">
            <w:pPr>
              <w:pStyle w:val="TableParagraph"/>
              <w:kinsoku w:val="0"/>
              <w:overflowPunct w:val="0"/>
              <w:spacing w:before="180"/>
              <w:ind w:left="179" w:right="160"/>
              <w:jc w:val="both"/>
              <w:rPr>
                <w:sz w:val="20"/>
                <w:szCs w:val="20"/>
              </w:rPr>
            </w:pPr>
            <w:r>
              <w:rPr>
                <w:sz w:val="20"/>
                <w:szCs w:val="20"/>
              </w:rPr>
              <w:t>This may include the processing of special category personal data, e.g. information about disabilities or ethnicity.</w:t>
            </w:r>
          </w:p>
        </w:tc>
        <w:tc>
          <w:tcPr>
            <w:tcW w:w="4951" w:type="dxa"/>
            <w:tcBorders>
              <w:top w:val="single" w:sz="2" w:space="0" w:color="E7E7E8"/>
              <w:left w:val="single" w:sz="6" w:space="0" w:color="E7E7E8"/>
              <w:bottom w:val="single" w:sz="8" w:space="0" w:color="E7E7E8"/>
              <w:right w:val="single" w:sz="2" w:space="0" w:color="E7E7E8"/>
            </w:tcBorders>
          </w:tcPr>
          <w:p w14:paraId="631D02CB" w14:textId="77777777" w:rsidR="00FA7108" w:rsidRDefault="00FA7108">
            <w:pPr>
              <w:pStyle w:val="TableParagraph"/>
              <w:kinsoku w:val="0"/>
              <w:overflowPunct w:val="0"/>
              <w:rPr>
                <w:rFonts w:ascii="Times New Roman" w:hAnsi="Times New Roman" w:cs="Times New Roman"/>
                <w:sz w:val="18"/>
                <w:szCs w:val="18"/>
              </w:rPr>
            </w:pPr>
          </w:p>
        </w:tc>
      </w:tr>
      <w:tr w:rsidR="00FA7108" w14:paraId="5798E6C9" w14:textId="77777777">
        <w:trPr>
          <w:trHeight w:val="3617"/>
        </w:trPr>
        <w:tc>
          <w:tcPr>
            <w:tcW w:w="4676" w:type="dxa"/>
            <w:tcBorders>
              <w:top w:val="single" w:sz="8" w:space="0" w:color="E7E7E8"/>
              <w:left w:val="single" w:sz="6" w:space="0" w:color="E7E7E8"/>
              <w:bottom w:val="single" w:sz="6" w:space="0" w:color="E7E7E8"/>
              <w:right w:val="single" w:sz="6" w:space="0" w:color="E7E7E8"/>
            </w:tcBorders>
          </w:tcPr>
          <w:p w14:paraId="2539770A" w14:textId="77777777" w:rsidR="00FA7108" w:rsidRDefault="00C2401E">
            <w:pPr>
              <w:pStyle w:val="TableParagraph"/>
              <w:kinsoku w:val="0"/>
              <w:overflowPunct w:val="0"/>
              <w:spacing w:before="169"/>
              <w:ind w:left="179"/>
              <w:jc w:val="both"/>
              <w:rPr>
                <w:b/>
                <w:bCs/>
                <w:sz w:val="20"/>
                <w:szCs w:val="20"/>
              </w:rPr>
            </w:pPr>
            <w:r>
              <w:rPr>
                <w:b/>
                <w:bCs/>
                <w:sz w:val="20"/>
                <w:szCs w:val="20"/>
              </w:rPr>
              <w:t>Fees and funding</w:t>
            </w:r>
          </w:p>
          <w:p w14:paraId="28987C32" w14:textId="77777777" w:rsidR="00FA7108" w:rsidRDefault="00FA7108">
            <w:pPr>
              <w:pStyle w:val="TableParagraph"/>
              <w:kinsoku w:val="0"/>
              <w:overflowPunct w:val="0"/>
              <w:spacing w:before="10"/>
              <w:rPr>
                <w:rFonts w:ascii="Times New Roman" w:hAnsi="Times New Roman" w:cs="Times New Roman"/>
                <w:sz w:val="20"/>
                <w:szCs w:val="20"/>
              </w:rPr>
            </w:pPr>
          </w:p>
          <w:p w14:paraId="7CE16187" w14:textId="77777777" w:rsidR="00FA7108" w:rsidRDefault="00C2401E">
            <w:pPr>
              <w:pStyle w:val="TableParagraph"/>
              <w:kinsoku w:val="0"/>
              <w:overflowPunct w:val="0"/>
              <w:ind w:left="179" w:right="161"/>
              <w:jc w:val="both"/>
              <w:rPr>
                <w:sz w:val="20"/>
                <w:szCs w:val="20"/>
              </w:rPr>
            </w:pPr>
            <w:r>
              <w:rPr>
                <w:sz w:val="20"/>
                <w:szCs w:val="20"/>
              </w:rPr>
              <w:t>We will use your personal information to administer the financial aspects of your relationship with us and any funders/sponsors.</w:t>
            </w:r>
          </w:p>
          <w:p w14:paraId="6D67704D" w14:textId="77777777" w:rsidR="00FA7108" w:rsidRDefault="00FA7108">
            <w:pPr>
              <w:pStyle w:val="TableParagraph"/>
              <w:kinsoku w:val="0"/>
              <w:overflowPunct w:val="0"/>
              <w:spacing w:before="10"/>
              <w:rPr>
                <w:rFonts w:ascii="Times New Roman" w:hAnsi="Times New Roman" w:cs="Times New Roman"/>
                <w:sz w:val="20"/>
                <w:szCs w:val="20"/>
              </w:rPr>
            </w:pPr>
          </w:p>
          <w:p w14:paraId="344C2858" w14:textId="77777777" w:rsidR="00FA7108" w:rsidRDefault="00C2401E">
            <w:pPr>
              <w:pStyle w:val="TableParagraph"/>
              <w:kinsoku w:val="0"/>
              <w:overflowPunct w:val="0"/>
              <w:ind w:left="179" w:right="161"/>
              <w:jc w:val="both"/>
              <w:rPr>
                <w:sz w:val="20"/>
                <w:szCs w:val="20"/>
              </w:rPr>
            </w:pPr>
            <w:r>
              <w:rPr>
                <w:sz w:val="20"/>
                <w:szCs w:val="20"/>
              </w:rPr>
              <w:t>We will not generally process special category personal data or criminal convictions data in this context.</w:t>
            </w:r>
          </w:p>
        </w:tc>
        <w:tc>
          <w:tcPr>
            <w:tcW w:w="4951" w:type="dxa"/>
            <w:tcBorders>
              <w:top w:val="single" w:sz="8" w:space="0" w:color="E7E7E8"/>
              <w:left w:val="single" w:sz="6" w:space="0" w:color="E7E7E8"/>
              <w:bottom w:val="single" w:sz="6" w:space="0" w:color="E7E7E8"/>
              <w:right w:val="single" w:sz="2" w:space="0" w:color="E7E7E8"/>
            </w:tcBorders>
          </w:tcPr>
          <w:p w14:paraId="68B480DF" w14:textId="77777777" w:rsidR="00FA7108" w:rsidRDefault="00C2401E">
            <w:pPr>
              <w:pStyle w:val="TableParagraph"/>
              <w:kinsoku w:val="0"/>
              <w:overflowPunct w:val="0"/>
              <w:spacing w:before="169"/>
              <w:ind w:left="180"/>
              <w:jc w:val="both"/>
              <w:rPr>
                <w:b/>
                <w:bCs/>
                <w:i/>
                <w:iCs/>
                <w:sz w:val="20"/>
                <w:szCs w:val="20"/>
              </w:rPr>
            </w:pPr>
            <w:r>
              <w:rPr>
                <w:b/>
                <w:bCs/>
                <w:i/>
                <w:iCs/>
                <w:sz w:val="20"/>
                <w:szCs w:val="20"/>
                <w:u w:val="thick"/>
              </w:rPr>
              <w:t>Performance of a task in the public interest</w:t>
            </w:r>
          </w:p>
          <w:p w14:paraId="6FC0E119" w14:textId="77777777" w:rsidR="00FA7108" w:rsidRDefault="00FA7108">
            <w:pPr>
              <w:pStyle w:val="TableParagraph"/>
              <w:kinsoku w:val="0"/>
              <w:overflowPunct w:val="0"/>
              <w:spacing w:before="10"/>
              <w:rPr>
                <w:rFonts w:ascii="Times New Roman" w:hAnsi="Times New Roman" w:cs="Times New Roman"/>
                <w:sz w:val="20"/>
                <w:szCs w:val="20"/>
              </w:rPr>
            </w:pPr>
          </w:p>
          <w:p w14:paraId="5588601C" w14:textId="77777777" w:rsidR="00FA7108" w:rsidRDefault="00C2401E">
            <w:pPr>
              <w:pStyle w:val="TableParagraph"/>
              <w:kinsoku w:val="0"/>
              <w:overflowPunct w:val="0"/>
              <w:ind w:left="180" w:right="166"/>
              <w:jc w:val="both"/>
              <w:rPr>
                <w:color w:val="000000"/>
                <w:sz w:val="20"/>
                <w:szCs w:val="20"/>
              </w:rPr>
            </w:pPr>
            <w:r>
              <w:rPr>
                <w:sz w:val="20"/>
                <w:szCs w:val="20"/>
              </w:rPr>
              <w:t xml:space="preserve">UCL will be processing personal data in its capacity as a public authority in connection with its core purposes of education, research and innovation. Please see our </w:t>
            </w:r>
            <w:hyperlink r:id="rId24" w:history="1">
              <w:r>
                <w:rPr>
                  <w:color w:val="0000FF"/>
                  <w:sz w:val="20"/>
                  <w:szCs w:val="20"/>
                  <w:u w:val="single"/>
                </w:rPr>
                <w:t>Statement of Tasks in the Public</w:t>
              </w:r>
            </w:hyperlink>
            <w:r>
              <w:rPr>
                <w:color w:val="0000FF"/>
                <w:sz w:val="20"/>
                <w:szCs w:val="20"/>
              </w:rPr>
              <w:t xml:space="preserve"> </w:t>
            </w:r>
            <w:hyperlink r:id="rId25" w:history="1">
              <w:r>
                <w:rPr>
                  <w:color w:val="0000FF"/>
                  <w:sz w:val="20"/>
                  <w:szCs w:val="20"/>
                  <w:u w:val="single"/>
                </w:rPr>
                <w:t>Interest</w:t>
              </w:r>
              <w:r>
                <w:rPr>
                  <w:color w:val="0000FF"/>
                  <w:sz w:val="20"/>
                  <w:szCs w:val="20"/>
                </w:rPr>
                <w:t xml:space="preserve"> </w:t>
              </w:r>
            </w:hyperlink>
            <w:r>
              <w:rPr>
                <w:color w:val="000000"/>
                <w:sz w:val="20"/>
                <w:szCs w:val="20"/>
              </w:rPr>
              <w:t>for further information.</w:t>
            </w:r>
          </w:p>
          <w:p w14:paraId="6BDBFEE4" w14:textId="77777777" w:rsidR="00FA7108" w:rsidRDefault="00FA7108">
            <w:pPr>
              <w:pStyle w:val="TableParagraph"/>
              <w:kinsoku w:val="0"/>
              <w:overflowPunct w:val="0"/>
              <w:spacing w:before="10"/>
              <w:rPr>
                <w:rFonts w:ascii="Times New Roman" w:hAnsi="Times New Roman" w:cs="Times New Roman"/>
                <w:sz w:val="20"/>
                <w:szCs w:val="20"/>
              </w:rPr>
            </w:pPr>
          </w:p>
          <w:p w14:paraId="71CE602B" w14:textId="77777777" w:rsidR="00FA7108" w:rsidRDefault="00C2401E">
            <w:pPr>
              <w:pStyle w:val="TableParagraph"/>
              <w:kinsoku w:val="0"/>
              <w:overflowPunct w:val="0"/>
              <w:ind w:left="180"/>
              <w:jc w:val="both"/>
              <w:rPr>
                <w:b/>
                <w:bCs/>
                <w:i/>
                <w:iCs/>
                <w:sz w:val="20"/>
                <w:szCs w:val="20"/>
              </w:rPr>
            </w:pPr>
            <w:r>
              <w:rPr>
                <w:b/>
                <w:bCs/>
                <w:i/>
                <w:iCs/>
                <w:sz w:val="20"/>
                <w:szCs w:val="20"/>
                <w:u w:val="thick"/>
              </w:rPr>
              <w:t>Performance of contract</w:t>
            </w:r>
          </w:p>
          <w:p w14:paraId="154C4ED4" w14:textId="77777777" w:rsidR="00FA7108" w:rsidRDefault="00FA7108">
            <w:pPr>
              <w:pStyle w:val="TableParagraph"/>
              <w:kinsoku w:val="0"/>
              <w:overflowPunct w:val="0"/>
              <w:spacing w:before="9"/>
              <w:rPr>
                <w:rFonts w:ascii="Times New Roman" w:hAnsi="Times New Roman" w:cs="Times New Roman"/>
                <w:sz w:val="20"/>
                <w:szCs w:val="20"/>
              </w:rPr>
            </w:pPr>
          </w:p>
          <w:p w14:paraId="2B78E293" w14:textId="77777777" w:rsidR="00FA7108" w:rsidRDefault="00C2401E">
            <w:pPr>
              <w:pStyle w:val="TableParagraph"/>
              <w:kinsoku w:val="0"/>
              <w:overflowPunct w:val="0"/>
              <w:ind w:left="180" w:right="166"/>
              <w:jc w:val="both"/>
              <w:rPr>
                <w:sz w:val="20"/>
                <w:szCs w:val="20"/>
              </w:rPr>
            </w:pPr>
            <w:r>
              <w:rPr>
                <w:sz w:val="20"/>
                <w:szCs w:val="20"/>
              </w:rPr>
              <w:t>The processing of your personal data may be necessary</w:t>
            </w:r>
            <w:r>
              <w:rPr>
                <w:spacing w:val="-15"/>
                <w:sz w:val="20"/>
                <w:szCs w:val="20"/>
              </w:rPr>
              <w:t xml:space="preserve"> </w:t>
            </w:r>
            <w:r>
              <w:rPr>
                <w:sz w:val="20"/>
                <w:szCs w:val="20"/>
              </w:rPr>
              <w:t>in</w:t>
            </w:r>
            <w:r>
              <w:rPr>
                <w:spacing w:val="-15"/>
                <w:sz w:val="20"/>
                <w:szCs w:val="20"/>
              </w:rPr>
              <w:t xml:space="preserve"> </w:t>
            </w:r>
            <w:r>
              <w:rPr>
                <w:sz w:val="20"/>
                <w:szCs w:val="20"/>
              </w:rPr>
              <w:t>relation</w:t>
            </w:r>
            <w:r>
              <w:rPr>
                <w:spacing w:val="-15"/>
                <w:sz w:val="20"/>
                <w:szCs w:val="20"/>
              </w:rPr>
              <w:t xml:space="preserve"> </w:t>
            </w:r>
            <w:r>
              <w:rPr>
                <w:sz w:val="20"/>
                <w:szCs w:val="20"/>
              </w:rPr>
              <w:t>to</w:t>
            </w:r>
            <w:r>
              <w:rPr>
                <w:spacing w:val="-14"/>
                <w:sz w:val="20"/>
                <w:szCs w:val="20"/>
              </w:rPr>
              <w:t xml:space="preserve"> </w:t>
            </w:r>
            <w:r>
              <w:rPr>
                <w:sz w:val="20"/>
                <w:szCs w:val="20"/>
              </w:rPr>
              <w:t>the</w:t>
            </w:r>
            <w:r>
              <w:rPr>
                <w:spacing w:val="-16"/>
                <w:sz w:val="20"/>
                <w:szCs w:val="20"/>
              </w:rPr>
              <w:t xml:space="preserve"> </w:t>
            </w:r>
            <w:r>
              <w:rPr>
                <w:sz w:val="20"/>
                <w:szCs w:val="20"/>
              </w:rPr>
              <w:t>contract</w:t>
            </w:r>
            <w:r>
              <w:rPr>
                <w:spacing w:val="-16"/>
                <w:sz w:val="20"/>
                <w:szCs w:val="20"/>
              </w:rPr>
              <w:t xml:space="preserve"> </w:t>
            </w:r>
            <w:r>
              <w:rPr>
                <w:sz w:val="20"/>
                <w:szCs w:val="20"/>
              </w:rPr>
              <w:t>we</w:t>
            </w:r>
            <w:r>
              <w:rPr>
                <w:spacing w:val="-16"/>
                <w:sz w:val="20"/>
                <w:szCs w:val="20"/>
              </w:rPr>
              <w:t xml:space="preserve"> </w:t>
            </w:r>
            <w:r>
              <w:rPr>
                <w:sz w:val="20"/>
                <w:szCs w:val="20"/>
              </w:rPr>
              <w:t>have</w:t>
            </w:r>
            <w:r>
              <w:rPr>
                <w:spacing w:val="-14"/>
                <w:sz w:val="20"/>
                <w:szCs w:val="20"/>
              </w:rPr>
              <w:t xml:space="preserve"> </w:t>
            </w:r>
            <w:r>
              <w:rPr>
                <w:sz w:val="20"/>
                <w:szCs w:val="20"/>
              </w:rPr>
              <w:t>entered into with you as a student at</w:t>
            </w:r>
            <w:r>
              <w:rPr>
                <w:spacing w:val="-9"/>
                <w:sz w:val="20"/>
                <w:szCs w:val="20"/>
              </w:rPr>
              <w:t xml:space="preserve"> </w:t>
            </w:r>
            <w:r>
              <w:rPr>
                <w:sz w:val="20"/>
                <w:szCs w:val="20"/>
              </w:rPr>
              <w:t>UCL.</w:t>
            </w:r>
          </w:p>
        </w:tc>
      </w:tr>
      <w:tr w:rsidR="00FA7108" w14:paraId="20F46AA5" w14:textId="77777777">
        <w:trPr>
          <w:trHeight w:val="6400"/>
        </w:trPr>
        <w:tc>
          <w:tcPr>
            <w:tcW w:w="4676" w:type="dxa"/>
            <w:tcBorders>
              <w:top w:val="single" w:sz="6" w:space="0" w:color="E7E7E8"/>
              <w:left w:val="single" w:sz="6" w:space="0" w:color="E7E7E8"/>
              <w:bottom w:val="single" w:sz="2" w:space="0" w:color="E7E7E8"/>
              <w:right w:val="single" w:sz="6" w:space="0" w:color="E7E7E8"/>
            </w:tcBorders>
          </w:tcPr>
          <w:p w14:paraId="1FDA8E81" w14:textId="77777777" w:rsidR="00FA7108" w:rsidRDefault="00C2401E">
            <w:pPr>
              <w:pStyle w:val="TableParagraph"/>
              <w:kinsoku w:val="0"/>
              <w:overflowPunct w:val="0"/>
              <w:spacing w:before="171"/>
              <w:ind w:left="179"/>
              <w:rPr>
                <w:b/>
                <w:bCs/>
                <w:sz w:val="20"/>
                <w:szCs w:val="20"/>
              </w:rPr>
            </w:pPr>
            <w:r>
              <w:rPr>
                <w:b/>
                <w:bCs/>
                <w:sz w:val="20"/>
                <w:szCs w:val="20"/>
              </w:rPr>
              <w:t>Alumni</w:t>
            </w:r>
          </w:p>
          <w:p w14:paraId="1E99AA68" w14:textId="77777777" w:rsidR="00FA7108" w:rsidRDefault="00FA7108">
            <w:pPr>
              <w:pStyle w:val="TableParagraph"/>
              <w:kinsoku w:val="0"/>
              <w:overflowPunct w:val="0"/>
              <w:spacing w:before="10"/>
              <w:rPr>
                <w:rFonts w:ascii="Times New Roman" w:hAnsi="Times New Roman" w:cs="Times New Roman"/>
                <w:sz w:val="20"/>
                <w:szCs w:val="20"/>
              </w:rPr>
            </w:pPr>
          </w:p>
          <w:p w14:paraId="082B0C76" w14:textId="77777777" w:rsidR="00FA7108" w:rsidRDefault="00C2401E">
            <w:pPr>
              <w:pStyle w:val="TableParagraph"/>
              <w:kinsoku w:val="0"/>
              <w:overflowPunct w:val="0"/>
              <w:ind w:left="179" w:right="160"/>
              <w:jc w:val="both"/>
              <w:rPr>
                <w:sz w:val="20"/>
                <w:szCs w:val="20"/>
              </w:rPr>
            </w:pPr>
            <w:r>
              <w:rPr>
                <w:sz w:val="20"/>
                <w:szCs w:val="20"/>
              </w:rPr>
              <w:t>Before you graduate, the Office of the Vice Provost (Development) (OVPD) creates an outline record for you from the UCL Student database with name, department, preferred gender, date of birth, "UCL Person ID", Student Number and your UCL email address. This is to enable OVPD to run careers mentoring registration and record touchpoints.</w:t>
            </w:r>
          </w:p>
          <w:p w14:paraId="7689B294" w14:textId="77777777" w:rsidR="00FA7108" w:rsidRDefault="00FA7108">
            <w:pPr>
              <w:pStyle w:val="TableParagraph"/>
              <w:kinsoku w:val="0"/>
              <w:overflowPunct w:val="0"/>
              <w:spacing w:before="10"/>
              <w:rPr>
                <w:rFonts w:ascii="Times New Roman" w:hAnsi="Times New Roman" w:cs="Times New Roman"/>
                <w:sz w:val="20"/>
                <w:szCs w:val="20"/>
              </w:rPr>
            </w:pPr>
          </w:p>
          <w:p w14:paraId="1B94BBF3" w14:textId="77777777" w:rsidR="00FA7108" w:rsidRDefault="00C2401E">
            <w:pPr>
              <w:pStyle w:val="TableParagraph"/>
              <w:kinsoku w:val="0"/>
              <w:overflowPunct w:val="0"/>
              <w:ind w:left="179" w:right="160"/>
              <w:jc w:val="both"/>
              <w:rPr>
                <w:color w:val="000000"/>
                <w:sz w:val="20"/>
                <w:szCs w:val="20"/>
              </w:rPr>
            </w:pPr>
            <w:r>
              <w:rPr>
                <w:sz w:val="20"/>
                <w:szCs w:val="20"/>
              </w:rPr>
              <w:t>Following</w:t>
            </w:r>
            <w:r>
              <w:rPr>
                <w:spacing w:val="-15"/>
                <w:sz w:val="20"/>
                <w:szCs w:val="20"/>
              </w:rPr>
              <w:t xml:space="preserve"> </w:t>
            </w:r>
            <w:r>
              <w:rPr>
                <w:sz w:val="20"/>
                <w:szCs w:val="20"/>
              </w:rPr>
              <w:t>your</w:t>
            </w:r>
            <w:r>
              <w:rPr>
                <w:spacing w:val="-14"/>
                <w:sz w:val="20"/>
                <w:szCs w:val="20"/>
              </w:rPr>
              <w:t xml:space="preserve"> </w:t>
            </w:r>
            <w:r>
              <w:rPr>
                <w:sz w:val="20"/>
                <w:szCs w:val="20"/>
              </w:rPr>
              <w:t>graduation,</w:t>
            </w:r>
            <w:r>
              <w:rPr>
                <w:spacing w:val="-17"/>
                <w:sz w:val="20"/>
                <w:szCs w:val="20"/>
              </w:rPr>
              <w:t xml:space="preserve"> </w:t>
            </w:r>
            <w:r>
              <w:rPr>
                <w:sz w:val="20"/>
                <w:szCs w:val="20"/>
              </w:rPr>
              <w:t>your</w:t>
            </w:r>
            <w:r>
              <w:rPr>
                <w:spacing w:val="-14"/>
                <w:sz w:val="20"/>
                <w:szCs w:val="20"/>
              </w:rPr>
              <w:t xml:space="preserve"> </w:t>
            </w:r>
            <w:r>
              <w:rPr>
                <w:sz w:val="20"/>
                <w:szCs w:val="20"/>
              </w:rPr>
              <w:t>personal</w:t>
            </w:r>
            <w:r>
              <w:rPr>
                <w:spacing w:val="-16"/>
                <w:sz w:val="20"/>
                <w:szCs w:val="20"/>
              </w:rPr>
              <w:t xml:space="preserve"> </w:t>
            </w:r>
            <w:r>
              <w:rPr>
                <w:sz w:val="20"/>
                <w:szCs w:val="20"/>
              </w:rPr>
              <w:t>data</w:t>
            </w:r>
            <w:r>
              <w:rPr>
                <w:spacing w:val="-15"/>
                <w:sz w:val="20"/>
                <w:szCs w:val="20"/>
              </w:rPr>
              <w:t xml:space="preserve"> </w:t>
            </w:r>
            <w:r>
              <w:rPr>
                <w:sz w:val="20"/>
                <w:szCs w:val="20"/>
              </w:rPr>
              <w:t>will be used by the OVPD to keep you in touch with UCL and the Alumni Network. UCL's role in your education does not stop on graduation and UCL views its Alumni programme as an essential tool in providing you with ongoing educational support. Further details about how OVPD may use your information can be viewed in the separate OVPD data protection statement available</w:t>
            </w:r>
            <w:r>
              <w:rPr>
                <w:spacing w:val="-2"/>
                <w:sz w:val="20"/>
                <w:szCs w:val="20"/>
              </w:rPr>
              <w:t xml:space="preserve"> </w:t>
            </w:r>
            <w:hyperlink r:id="rId26" w:history="1">
              <w:r>
                <w:rPr>
                  <w:color w:val="0000FF"/>
                  <w:sz w:val="20"/>
                  <w:szCs w:val="20"/>
                  <w:u w:val="single"/>
                </w:rPr>
                <w:t>here</w:t>
              </w:r>
              <w:r>
                <w:rPr>
                  <w:color w:val="000000"/>
                  <w:sz w:val="20"/>
                  <w:szCs w:val="20"/>
                </w:rPr>
                <w:t>.</w:t>
              </w:r>
            </w:hyperlink>
          </w:p>
          <w:p w14:paraId="33FB0736" w14:textId="77777777" w:rsidR="00FA7108" w:rsidRDefault="00FA7108">
            <w:pPr>
              <w:pStyle w:val="TableParagraph"/>
              <w:kinsoku w:val="0"/>
              <w:overflowPunct w:val="0"/>
              <w:spacing w:before="9"/>
              <w:rPr>
                <w:rFonts w:ascii="Times New Roman" w:hAnsi="Times New Roman" w:cs="Times New Roman"/>
                <w:sz w:val="20"/>
                <w:szCs w:val="20"/>
              </w:rPr>
            </w:pPr>
          </w:p>
          <w:p w14:paraId="4050635B" w14:textId="77777777" w:rsidR="00FA7108" w:rsidRDefault="00C2401E">
            <w:pPr>
              <w:pStyle w:val="TableParagraph"/>
              <w:kinsoku w:val="0"/>
              <w:overflowPunct w:val="0"/>
              <w:ind w:left="179" w:right="161"/>
              <w:jc w:val="both"/>
              <w:rPr>
                <w:sz w:val="20"/>
                <w:szCs w:val="20"/>
              </w:rPr>
            </w:pPr>
            <w:r>
              <w:rPr>
                <w:sz w:val="20"/>
                <w:szCs w:val="20"/>
              </w:rPr>
              <w:t>We will not generally process special category personal data or criminal convictions data in this context.</w:t>
            </w:r>
          </w:p>
        </w:tc>
        <w:tc>
          <w:tcPr>
            <w:tcW w:w="4951" w:type="dxa"/>
            <w:tcBorders>
              <w:top w:val="single" w:sz="6" w:space="0" w:color="E7E7E8"/>
              <w:left w:val="single" w:sz="6" w:space="0" w:color="E7E7E8"/>
              <w:bottom w:val="single" w:sz="2" w:space="0" w:color="E7E7E8"/>
              <w:right w:val="single" w:sz="2" w:space="0" w:color="E7E7E8"/>
            </w:tcBorders>
          </w:tcPr>
          <w:p w14:paraId="6700717F" w14:textId="77777777" w:rsidR="00FA7108" w:rsidRDefault="00C2401E">
            <w:pPr>
              <w:pStyle w:val="TableParagraph"/>
              <w:kinsoku w:val="0"/>
              <w:overflowPunct w:val="0"/>
              <w:spacing w:before="171"/>
              <w:ind w:left="180"/>
              <w:jc w:val="both"/>
              <w:rPr>
                <w:b/>
                <w:bCs/>
                <w:i/>
                <w:iCs/>
                <w:sz w:val="20"/>
                <w:szCs w:val="20"/>
              </w:rPr>
            </w:pPr>
            <w:r>
              <w:rPr>
                <w:b/>
                <w:bCs/>
                <w:i/>
                <w:iCs/>
                <w:sz w:val="20"/>
                <w:szCs w:val="20"/>
                <w:u w:val="thick"/>
              </w:rPr>
              <w:t>Performance of a task in the public interest</w:t>
            </w:r>
          </w:p>
          <w:p w14:paraId="170F145E" w14:textId="77777777" w:rsidR="00FA7108" w:rsidRDefault="00FA7108">
            <w:pPr>
              <w:pStyle w:val="TableParagraph"/>
              <w:kinsoku w:val="0"/>
              <w:overflowPunct w:val="0"/>
              <w:spacing w:before="10"/>
              <w:rPr>
                <w:rFonts w:ascii="Times New Roman" w:hAnsi="Times New Roman" w:cs="Times New Roman"/>
                <w:sz w:val="20"/>
                <w:szCs w:val="20"/>
              </w:rPr>
            </w:pPr>
          </w:p>
          <w:p w14:paraId="388D1DF6" w14:textId="77777777" w:rsidR="00FA7108" w:rsidRDefault="00C2401E">
            <w:pPr>
              <w:pStyle w:val="TableParagraph"/>
              <w:kinsoku w:val="0"/>
              <w:overflowPunct w:val="0"/>
              <w:ind w:left="180" w:right="165"/>
              <w:jc w:val="both"/>
              <w:rPr>
                <w:color w:val="000000"/>
                <w:sz w:val="20"/>
                <w:szCs w:val="20"/>
              </w:rPr>
            </w:pPr>
            <w:r>
              <w:rPr>
                <w:sz w:val="20"/>
                <w:szCs w:val="20"/>
              </w:rPr>
              <w:t xml:space="preserve">For some of our alumni activities, UCL will be processing personal data in its capacity as a public authority in connection with its core purposes of education, research and innovation. Please see our </w:t>
            </w:r>
            <w:hyperlink r:id="rId27" w:history="1">
              <w:r>
                <w:rPr>
                  <w:color w:val="0000FF"/>
                  <w:sz w:val="20"/>
                  <w:szCs w:val="20"/>
                  <w:u w:val="single"/>
                </w:rPr>
                <w:t>Statement of Tasks in the Public Interest</w:t>
              </w:r>
              <w:r>
                <w:rPr>
                  <w:color w:val="0000FF"/>
                  <w:sz w:val="20"/>
                  <w:szCs w:val="20"/>
                </w:rPr>
                <w:t xml:space="preserve"> </w:t>
              </w:r>
            </w:hyperlink>
            <w:r>
              <w:rPr>
                <w:color w:val="000000"/>
                <w:sz w:val="20"/>
                <w:szCs w:val="20"/>
              </w:rPr>
              <w:t>for further information.</w:t>
            </w:r>
          </w:p>
          <w:p w14:paraId="18C3289B" w14:textId="77777777" w:rsidR="00FA7108" w:rsidRDefault="00FA7108">
            <w:pPr>
              <w:pStyle w:val="TableParagraph"/>
              <w:kinsoku w:val="0"/>
              <w:overflowPunct w:val="0"/>
              <w:spacing w:before="10"/>
              <w:rPr>
                <w:rFonts w:ascii="Times New Roman" w:hAnsi="Times New Roman" w:cs="Times New Roman"/>
                <w:sz w:val="20"/>
                <w:szCs w:val="20"/>
              </w:rPr>
            </w:pPr>
          </w:p>
          <w:p w14:paraId="11F98BAB" w14:textId="77777777" w:rsidR="00FA7108" w:rsidRDefault="00C2401E">
            <w:pPr>
              <w:pStyle w:val="TableParagraph"/>
              <w:kinsoku w:val="0"/>
              <w:overflowPunct w:val="0"/>
              <w:ind w:left="180"/>
              <w:jc w:val="both"/>
              <w:rPr>
                <w:b/>
                <w:bCs/>
                <w:i/>
                <w:iCs/>
                <w:sz w:val="20"/>
                <w:szCs w:val="20"/>
              </w:rPr>
            </w:pPr>
            <w:r>
              <w:rPr>
                <w:b/>
                <w:bCs/>
                <w:i/>
                <w:iCs/>
                <w:sz w:val="20"/>
                <w:szCs w:val="20"/>
                <w:u w:val="thick"/>
              </w:rPr>
              <w:t>Legitimate interests</w:t>
            </w:r>
          </w:p>
          <w:p w14:paraId="2D6FCBEE" w14:textId="77777777" w:rsidR="00FA7108" w:rsidRDefault="00FA7108">
            <w:pPr>
              <w:pStyle w:val="TableParagraph"/>
              <w:kinsoku w:val="0"/>
              <w:overflowPunct w:val="0"/>
              <w:spacing w:before="9"/>
              <w:rPr>
                <w:rFonts w:ascii="Times New Roman" w:hAnsi="Times New Roman" w:cs="Times New Roman"/>
                <w:sz w:val="20"/>
                <w:szCs w:val="20"/>
              </w:rPr>
            </w:pPr>
          </w:p>
          <w:p w14:paraId="34EF34C4" w14:textId="77777777" w:rsidR="00FA7108" w:rsidRDefault="00C2401E">
            <w:pPr>
              <w:pStyle w:val="TableParagraph"/>
              <w:kinsoku w:val="0"/>
              <w:overflowPunct w:val="0"/>
              <w:ind w:left="180" w:right="166"/>
              <w:jc w:val="both"/>
              <w:rPr>
                <w:sz w:val="20"/>
                <w:szCs w:val="20"/>
              </w:rPr>
            </w:pPr>
            <w:r>
              <w:rPr>
                <w:sz w:val="20"/>
                <w:szCs w:val="20"/>
              </w:rPr>
              <w:t>For some of our alumni activities, we rely upon our legitimate interests in communicating with our alumni as part of the extended UCL community.</w:t>
            </w:r>
          </w:p>
          <w:p w14:paraId="57C80BBC" w14:textId="77777777" w:rsidR="00FA7108" w:rsidRDefault="00FA7108">
            <w:pPr>
              <w:pStyle w:val="TableParagraph"/>
              <w:kinsoku w:val="0"/>
              <w:overflowPunct w:val="0"/>
              <w:spacing w:before="10"/>
              <w:rPr>
                <w:rFonts w:ascii="Times New Roman" w:hAnsi="Times New Roman" w:cs="Times New Roman"/>
                <w:sz w:val="20"/>
                <w:szCs w:val="20"/>
              </w:rPr>
            </w:pPr>
          </w:p>
          <w:p w14:paraId="3076FE8B" w14:textId="77777777" w:rsidR="00FA7108" w:rsidRDefault="00C2401E">
            <w:pPr>
              <w:pStyle w:val="TableParagraph"/>
              <w:kinsoku w:val="0"/>
              <w:overflowPunct w:val="0"/>
              <w:ind w:left="180"/>
              <w:rPr>
                <w:b/>
                <w:bCs/>
                <w:i/>
                <w:iCs/>
                <w:sz w:val="20"/>
                <w:szCs w:val="20"/>
              </w:rPr>
            </w:pPr>
            <w:r>
              <w:rPr>
                <w:b/>
                <w:bCs/>
                <w:i/>
                <w:iCs/>
                <w:sz w:val="20"/>
                <w:szCs w:val="20"/>
                <w:u w:val="thick"/>
              </w:rPr>
              <w:t>Consent</w:t>
            </w:r>
          </w:p>
          <w:p w14:paraId="600FECC4" w14:textId="77777777" w:rsidR="00FA7108" w:rsidRDefault="00FA7108">
            <w:pPr>
              <w:pStyle w:val="TableParagraph"/>
              <w:kinsoku w:val="0"/>
              <w:overflowPunct w:val="0"/>
              <w:spacing w:before="11"/>
              <w:rPr>
                <w:rFonts w:ascii="Times New Roman" w:hAnsi="Times New Roman" w:cs="Times New Roman"/>
                <w:sz w:val="20"/>
                <w:szCs w:val="20"/>
              </w:rPr>
            </w:pPr>
          </w:p>
          <w:p w14:paraId="5DFB05F9" w14:textId="77777777" w:rsidR="00FA7108" w:rsidRDefault="00C2401E">
            <w:pPr>
              <w:pStyle w:val="TableParagraph"/>
              <w:kinsoku w:val="0"/>
              <w:overflowPunct w:val="0"/>
              <w:ind w:left="180" w:right="165"/>
              <w:jc w:val="both"/>
              <w:rPr>
                <w:sz w:val="20"/>
                <w:szCs w:val="20"/>
              </w:rPr>
            </w:pPr>
            <w:r>
              <w:rPr>
                <w:sz w:val="20"/>
                <w:szCs w:val="20"/>
              </w:rPr>
              <w:t>In certain limited circumstances, where we cannot rely upon our legitimate interests or performance of a task in the public interest, we will seek to obtain your</w:t>
            </w:r>
            <w:r>
              <w:rPr>
                <w:spacing w:val="-11"/>
                <w:sz w:val="20"/>
                <w:szCs w:val="20"/>
              </w:rPr>
              <w:t xml:space="preserve"> </w:t>
            </w:r>
            <w:r>
              <w:rPr>
                <w:sz w:val="20"/>
                <w:szCs w:val="20"/>
              </w:rPr>
              <w:t>consent</w:t>
            </w:r>
            <w:r>
              <w:rPr>
                <w:spacing w:val="-12"/>
                <w:sz w:val="20"/>
                <w:szCs w:val="20"/>
              </w:rPr>
              <w:t xml:space="preserve"> </w:t>
            </w:r>
            <w:r>
              <w:rPr>
                <w:sz w:val="20"/>
                <w:szCs w:val="20"/>
              </w:rPr>
              <w:t>to</w:t>
            </w:r>
            <w:r>
              <w:rPr>
                <w:spacing w:val="-11"/>
                <w:sz w:val="20"/>
                <w:szCs w:val="20"/>
              </w:rPr>
              <w:t xml:space="preserve"> </w:t>
            </w:r>
            <w:r>
              <w:rPr>
                <w:sz w:val="20"/>
                <w:szCs w:val="20"/>
              </w:rPr>
              <w:t>the</w:t>
            </w:r>
            <w:r>
              <w:rPr>
                <w:spacing w:val="-10"/>
                <w:sz w:val="20"/>
                <w:szCs w:val="20"/>
              </w:rPr>
              <w:t xml:space="preserve"> </w:t>
            </w:r>
            <w:r>
              <w:rPr>
                <w:sz w:val="20"/>
                <w:szCs w:val="20"/>
              </w:rPr>
              <w:t>processing</w:t>
            </w:r>
            <w:r>
              <w:rPr>
                <w:spacing w:val="-11"/>
                <w:sz w:val="20"/>
                <w:szCs w:val="20"/>
              </w:rPr>
              <w:t xml:space="preserve"> </w:t>
            </w:r>
            <w:r>
              <w:rPr>
                <w:sz w:val="20"/>
                <w:szCs w:val="20"/>
              </w:rPr>
              <w:t>of</w:t>
            </w:r>
            <w:r>
              <w:rPr>
                <w:spacing w:val="-11"/>
                <w:sz w:val="20"/>
                <w:szCs w:val="20"/>
              </w:rPr>
              <w:t xml:space="preserve"> </w:t>
            </w:r>
            <w:r>
              <w:rPr>
                <w:sz w:val="20"/>
                <w:szCs w:val="20"/>
              </w:rPr>
              <w:t>your</w:t>
            </w:r>
            <w:r>
              <w:rPr>
                <w:spacing w:val="-11"/>
                <w:sz w:val="20"/>
                <w:szCs w:val="20"/>
              </w:rPr>
              <w:t xml:space="preserve"> </w:t>
            </w:r>
            <w:r>
              <w:rPr>
                <w:sz w:val="20"/>
                <w:szCs w:val="20"/>
              </w:rPr>
              <w:t>personal</w:t>
            </w:r>
            <w:r>
              <w:rPr>
                <w:spacing w:val="-10"/>
                <w:sz w:val="20"/>
                <w:szCs w:val="20"/>
              </w:rPr>
              <w:t xml:space="preserve"> </w:t>
            </w:r>
            <w:r>
              <w:rPr>
                <w:sz w:val="20"/>
                <w:szCs w:val="20"/>
              </w:rPr>
              <w:t>data for our alumni</w:t>
            </w:r>
            <w:r>
              <w:rPr>
                <w:spacing w:val="-3"/>
                <w:sz w:val="20"/>
                <w:szCs w:val="20"/>
              </w:rPr>
              <w:t xml:space="preserve"> </w:t>
            </w:r>
            <w:r>
              <w:rPr>
                <w:sz w:val="20"/>
                <w:szCs w:val="20"/>
              </w:rPr>
              <w:t>programme.</w:t>
            </w:r>
          </w:p>
          <w:p w14:paraId="02211B72" w14:textId="77777777" w:rsidR="00FA7108" w:rsidRDefault="00FA7108">
            <w:pPr>
              <w:pStyle w:val="TableParagraph"/>
              <w:kinsoku w:val="0"/>
              <w:overflowPunct w:val="0"/>
              <w:spacing w:before="9"/>
              <w:rPr>
                <w:rFonts w:ascii="Times New Roman" w:hAnsi="Times New Roman" w:cs="Times New Roman"/>
                <w:sz w:val="20"/>
                <w:szCs w:val="20"/>
              </w:rPr>
            </w:pPr>
          </w:p>
          <w:p w14:paraId="4B268CCD" w14:textId="77777777" w:rsidR="00FA7108" w:rsidRDefault="00C2401E">
            <w:pPr>
              <w:pStyle w:val="TableParagraph"/>
              <w:kinsoku w:val="0"/>
              <w:overflowPunct w:val="0"/>
              <w:spacing w:before="1"/>
              <w:ind w:left="180"/>
              <w:rPr>
                <w:color w:val="000000"/>
                <w:sz w:val="20"/>
                <w:szCs w:val="20"/>
              </w:rPr>
            </w:pPr>
            <w:r>
              <w:rPr>
                <w:sz w:val="20"/>
                <w:szCs w:val="20"/>
              </w:rPr>
              <w:t xml:space="preserve">Please see the separate OVPD data protection statement available </w:t>
            </w:r>
            <w:hyperlink r:id="rId28" w:history="1">
              <w:r>
                <w:rPr>
                  <w:color w:val="0000FF"/>
                  <w:sz w:val="20"/>
                  <w:szCs w:val="20"/>
                  <w:u w:val="single"/>
                </w:rPr>
                <w:t xml:space="preserve">here </w:t>
              </w:r>
            </w:hyperlink>
            <w:r>
              <w:rPr>
                <w:color w:val="000000"/>
                <w:sz w:val="20"/>
                <w:szCs w:val="20"/>
              </w:rPr>
              <w:t>for further information.</w:t>
            </w:r>
          </w:p>
        </w:tc>
      </w:tr>
      <w:tr w:rsidR="00FA7108" w14:paraId="3682F790" w14:textId="77777777">
        <w:trPr>
          <w:trHeight w:val="1510"/>
        </w:trPr>
        <w:tc>
          <w:tcPr>
            <w:tcW w:w="4676" w:type="dxa"/>
            <w:tcBorders>
              <w:top w:val="single" w:sz="2" w:space="0" w:color="E7E7E8"/>
              <w:left w:val="single" w:sz="6" w:space="0" w:color="E7E7E8"/>
              <w:bottom w:val="single" w:sz="6" w:space="0" w:color="E7E7E8"/>
              <w:right w:val="single" w:sz="6" w:space="0" w:color="E7E7E8"/>
            </w:tcBorders>
          </w:tcPr>
          <w:p w14:paraId="5BAC0213" w14:textId="77777777" w:rsidR="00FA7108" w:rsidRDefault="00C2401E">
            <w:pPr>
              <w:pStyle w:val="TableParagraph"/>
              <w:kinsoku w:val="0"/>
              <w:overflowPunct w:val="0"/>
              <w:spacing w:before="179"/>
              <w:ind w:left="179"/>
              <w:jc w:val="both"/>
              <w:rPr>
                <w:b/>
                <w:bCs/>
                <w:sz w:val="20"/>
                <w:szCs w:val="20"/>
              </w:rPr>
            </w:pPr>
            <w:r>
              <w:rPr>
                <w:b/>
                <w:bCs/>
                <w:sz w:val="20"/>
                <w:szCs w:val="20"/>
              </w:rPr>
              <w:t>Marketing/publicity materials</w:t>
            </w:r>
          </w:p>
          <w:p w14:paraId="70D86D57" w14:textId="77777777" w:rsidR="00FA7108" w:rsidRDefault="00FA7108">
            <w:pPr>
              <w:pStyle w:val="TableParagraph"/>
              <w:kinsoku w:val="0"/>
              <w:overflowPunct w:val="0"/>
              <w:spacing w:before="1"/>
              <w:rPr>
                <w:rFonts w:ascii="Times New Roman" w:hAnsi="Times New Roman" w:cs="Times New Roman"/>
                <w:sz w:val="20"/>
                <w:szCs w:val="20"/>
              </w:rPr>
            </w:pPr>
          </w:p>
          <w:p w14:paraId="39E785A9" w14:textId="77777777" w:rsidR="00FA7108" w:rsidRDefault="00C2401E">
            <w:pPr>
              <w:pStyle w:val="TableParagraph"/>
              <w:kinsoku w:val="0"/>
              <w:overflowPunct w:val="0"/>
              <w:ind w:left="179" w:right="160"/>
              <w:jc w:val="both"/>
              <w:rPr>
                <w:sz w:val="20"/>
                <w:szCs w:val="20"/>
              </w:rPr>
            </w:pPr>
            <w:r>
              <w:rPr>
                <w:sz w:val="20"/>
                <w:szCs w:val="20"/>
              </w:rPr>
              <w:t>While you are at UCL, we may take photographs or videos at an event or while you are participating in student life which may include</w:t>
            </w:r>
          </w:p>
        </w:tc>
        <w:tc>
          <w:tcPr>
            <w:tcW w:w="4951" w:type="dxa"/>
            <w:tcBorders>
              <w:top w:val="single" w:sz="2" w:space="0" w:color="E7E7E8"/>
              <w:left w:val="single" w:sz="6" w:space="0" w:color="E7E7E8"/>
              <w:bottom w:val="single" w:sz="6" w:space="0" w:color="E7E7E8"/>
              <w:right w:val="single" w:sz="2" w:space="0" w:color="E7E7E8"/>
            </w:tcBorders>
          </w:tcPr>
          <w:p w14:paraId="01FF8355" w14:textId="77777777" w:rsidR="00FA7108" w:rsidRDefault="00C2401E">
            <w:pPr>
              <w:pStyle w:val="TableParagraph"/>
              <w:kinsoku w:val="0"/>
              <w:overflowPunct w:val="0"/>
              <w:spacing w:before="179"/>
              <w:ind w:left="180"/>
              <w:jc w:val="both"/>
              <w:rPr>
                <w:b/>
                <w:bCs/>
                <w:i/>
                <w:iCs/>
                <w:sz w:val="20"/>
                <w:szCs w:val="20"/>
              </w:rPr>
            </w:pPr>
            <w:r>
              <w:rPr>
                <w:b/>
                <w:bCs/>
                <w:i/>
                <w:iCs/>
                <w:sz w:val="20"/>
                <w:szCs w:val="20"/>
                <w:u w:val="thick"/>
              </w:rPr>
              <w:t>Legitimate interests</w:t>
            </w:r>
          </w:p>
          <w:p w14:paraId="425E0CAD" w14:textId="77777777" w:rsidR="00FA7108" w:rsidRDefault="00FA7108">
            <w:pPr>
              <w:pStyle w:val="TableParagraph"/>
              <w:kinsoku w:val="0"/>
              <w:overflowPunct w:val="0"/>
              <w:spacing w:before="1"/>
              <w:rPr>
                <w:rFonts w:ascii="Times New Roman" w:hAnsi="Times New Roman" w:cs="Times New Roman"/>
                <w:sz w:val="20"/>
                <w:szCs w:val="20"/>
              </w:rPr>
            </w:pPr>
          </w:p>
          <w:p w14:paraId="2D19168D" w14:textId="77777777" w:rsidR="00FA7108" w:rsidRDefault="00C2401E">
            <w:pPr>
              <w:pStyle w:val="TableParagraph"/>
              <w:kinsoku w:val="0"/>
              <w:overflowPunct w:val="0"/>
              <w:ind w:left="180" w:right="166"/>
              <w:jc w:val="both"/>
              <w:rPr>
                <w:sz w:val="20"/>
                <w:szCs w:val="20"/>
              </w:rPr>
            </w:pPr>
            <w:r>
              <w:rPr>
                <w:sz w:val="20"/>
                <w:szCs w:val="20"/>
              </w:rPr>
              <w:t>When using your personal data for the purpose of marketing or publicity materials, we will generally rely on our legitimate interests in promoting UCL,</w:t>
            </w:r>
          </w:p>
        </w:tc>
      </w:tr>
    </w:tbl>
    <w:p w14:paraId="59602F12" w14:textId="77777777" w:rsidR="00FA7108" w:rsidRDefault="00FA7108">
      <w:pPr>
        <w:rPr>
          <w:rFonts w:ascii="Times New Roman" w:hAnsi="Times New Roman" w:cs="Times New Roman"/>
          <w:sz w:val="28"/>
          <w:szCs w:val="28"/>
        </w:rPr>
        <w:sectPr w:rsidR="00FA7108">
          <w:pgSz w:w="11910" w:h="16840"/>
          <w:pgMar w:top="960" w:right="1020" w:bottom="880" w:left="1020" w:header="637" w:footer="687" w:gutter="0"/>
          <w:cols w:space="720"/>
          <w:noEndnote/>
        </w:sectPr>
      </w:pPr>
    </w:p>
    <w:p w14:paraId="59FAA49F" w14:textId="77777777" w:rsidR="00FA7108" w:rsidRDefault="00C2401E">
      <w:pPr>
        <w:pStyle w:val="BodyText"/>
        <w:kinsoku w:val="0"/>
        <w:overflowPunct w:val="0"/>
        <w:rPr>
          <w:rFonts w:ascii="Times New Roman" w:hAnsi="Times New Roman" w:cs="Times New Roman"/>
        </w:rPr>
      </w:pPr>
      <w:r>
        <w:rPr>
          <w:noProof/>
        </w:rPr>
        <w:lastRenderedPageBreak/>
        <mc:AlternateContent>
          <mc:Choice Requires="wpg">
            <w:drawing>
              <wp:anchor distT="0" distB="0" distL="114300" distR="114300" simplePos="0" relativeHeight="251671552" behindDoc="1" locked="0" layoutInCell="0" allowOverlap="1" wp14:anchorId="2F9868C1" wp14:editId="04F7723C">
                <wp:simplePos x="0" y="0"/>
                <wp:positionH relativeFrom="page">
                  <wp:posOffset>6985</wp:posOffset>
                </wp:positionH>
                <wp:positionV relativeFrom="page">
                  <wp:posOffset>618490</wp:posOffset>
                </wp:positionV>
                <wp:extent cx="7560945" cy="805180"/>
                <wp:effectExtent l="0" t="0" r="0" b="0"/>
                <wp:wrapNone/>
                <wp:docPr id="35"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36" name="Freeform: Shape 36"/>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Shape 37"/>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8"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 name="Freeform: Shape 39"/>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Shape 40"/>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Freeform: Shape 41"/>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09ADA6" id="Group 80" o:spid="_x0000_s1026" style="position:absolute;margin-left:.55pt;margin-top:48.7pt;width:595.35pt;height:63.4pt;z-index:-251644928;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" o:allowincell="f">
                <v:shape id="Freeform 81"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82"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83"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">
                  <v:imagedata r:id="rId8" o:title=""/>
                </v:shape>
                <v:shape id="Freeform 84"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" path="m,l389,e" filled="f" strokeweight=".24039mm">
                  <v:path arrowok="t" o:connecttype="custom" o:connectlocs="0,0;389,0" o:connectangles="0,0"/>
                </v:shape>
                <v:shape id="Freeform 85"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" path="m,l424,e" filled="f" strokeweight=".5075mm">
                  <v:path arrowok="t" o:connecttype="custom" o:connectlocs="0,0;424,0" o:connectangles="0,0"/>
                </v:shape>
                <v:shape id="Freeform 86"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" path="m,l459,e" filled="f" strokeweight=".53422mm">
                  <v:path arrowok="t" o:connecttype="custom" o:connectlocs="0,0;459,0" o:connectangles="0,0"/>
                </v:shape>
                <w10:wrap anchorx="page" anchory="page"/>
              </v:group>
            </w:pict>
          </mc:Fallback>
        </mc:AlternateContent>
      </w:r>
      <w:r>
        <w:rPr>
          <w:noProof/>
        </w:rPr>
        <mc:AlternateContent>
          <mc:Choice Requires="wpg">
            <w:drawing>
              <wp:anchor distT="0" distB="0" distL="114300" distR="114300" simplePos="0" relativeHeight="251672576" behindDoc="1" locked="0" layoutInCell="0" allowOverlap="1" wp14:anchorId="23E60B2A" wp14:editId="4B4719E8">
                <wp:simplePos x="0" y="0"/>
                <wp:positionH relativeFrom="page">
                  <wp:posOffset>728980</wp:posOffset>
                </wp:positionH>
                <wp:positionV relativeFrom="page">
                  <wp:posOffset>1404620</wp:posOffset>
                </wp:positionV>
                <wp:extent cx="6108700" cy="558800"/>
                <wp:effectExtent l="0" t="0" r="0" b="0"/>
                <wp:wrapNone/>
                <wp:docPr id="32"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8700" cy="558800"/>
                          <a:chOff x="1148" y="2212"/>
                          <a:chExt cx="9620" cy="880"/>
                        </a:xfrm>
                      </wpg:grpSpPr>
                      <wps:wsp>
                        <wps:cNvPr id="33" name="Freeform: Shape 33"/>
                        <wps:cNvSpPr>
                          <a:spLocks/>
                        </wps:cNvSpPr>
                        <wps:spPr bwMode="auto">
                          <a:xfrm>
                            <a:off x="1148" y="2212"/>
                            <a:ext cx="9620" cy="880"/>
                          </a:xfrm>
                          <a:custGeom>
                            <a:avLst/>
                            <a:gdLst>
                              <a:gd name="T0" fmla="*/ 4668 w 9620"/>
                              <a:gd name="T1" fmla="*/ 180 h 880"/>
                              <a:gd name="T2" fmla="*/ 4663 w 9620"/>
                              <a:gd name="T3" fmla="*/ 180 h 880"/>
                              <a:gd name="T4" fmla="*/ 4663 w 9620"/>
                              <a:gd name="T5" fmla="*/ 0 h 880"/>
                              <a:gd name="T6" fmla="*/ 1 w 9620"/>
                              <a:gd name="T7" fmla="*/ 0 h 880"/>
                              <a:gd name="T8" fmla="*/ 1 w 9620"/>
                              <a:gd name="T9" fmla="*/ 180 h 880"/>
                              <a:gd name="T10" fmla="*/ 0 w 9620"/>
                              <a:gd name="T11" fmla="*/ 180 h 880"/>
                              <a:gd name="T12" fmla="*/ 0 w 9620"/>
                              <a:gd name="T13" fmla="*/ 878 h 880"/>
                              <a:gd name="T14" fmla="*/ 174 w 9620"/>
                              <a:gd name="T15" fmla="*/ 878 h 880"/>
                              <a:gd name="T16" fmla="*/ 174 w 9620"/>
                              <a:gd name="T17" fmla="*/ 879 h 880"/>
                              <a:gd name="T18" fmla="*/ 4490 w 9620"/>
                              <a:gd name="T19" fmla="*/ 879 h 880"/>
                              <a:gd name="T20" fmla="*/ 4490 w 9620"/>
                              <a:gd name="T21" fmla="*/ 878 h 880"/>
                              <a:gd name="T22" fmla="*/ 4668 w 9620"/>
                              <a:gd name="T23" fmla="*/ 878 h 880"/>
                              <a:gd name="T24" fmla="*/ 4668 w 9620"/>
                              <a:gd name="T25" fmla="*/ 180 h 8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620" h="880">
                                <a:moveTo>
                                  <a:pt x="4668" y="180"/>
                                </a:moveTo>
                                <a:lnTo>
                                  <a:pt x="4663" y="180"/>
                                </a:lnTo>
                                <a:lnTo>
                                  <a:pt x="4663" y="0"/>
                                </a:lnTo>
                                <a:lnTo>
                                  <a:pt x="1" y="0"/>
                                </a:lnTo>
                                <a:lnTo>
                                  <a:pt x="1" y="180"/>
                                </a:lnTo>
                                <a:lnTo>
                                  <a:pt x="0" y="180"/>
                                </a:lnTo>
                                <a:lnTo>
                                  <a:pt x="0" y="878"/>
                                </a:lnTo>
                                <a:lnTo>
                                  <a:pt x="174" y="878"/>
                                </a:lnTo>
                                <a:lnTo>
                                  <a:pt x="174" y="879"/>
                                </a:lnTo>
                                <a:lnTo>
                                  <a:pt x="4490" y="879"/>
                                </a:lnTo>
                                <a:lnTo>
                                  <a:pt x="4490" y="878"/>
                                </a:lnTo>
                                <a:lnTo>
                                  <a:pt x="4668" y="878"/>
                                </a:lnTo>
                                <a:lnTo>
                                  <a:pt x="4668"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Shape 34"/>
                        <wps:cNvSpPr>
                          <a:spLocks/>
                        </wps:cNvSpPr>
                        <wps:spPr bwMode="auto">
                          <a:xfrm>
                            <a:off x="1148" y="2212"/>
                            <a:ext cx="9620" cy="880"/>
                          </a:xfrm>
                          <a:custGeom>
                            <a:avLst/>
                            <a:gdLst>
                              <a:gd name="T0" fmla="*/ 9619 w 9620"/>
                              <a:gd name="T1" fmla="*/ 0 h 880"/>
                              <a:gd name="T2" fmla="*/ 4668 w 9620"/>
                              <a:gd name="T3" fmla="*/ 0 h 880"/>
                              <a:gd name="T4" fmla="*/ 4668 w 9620"/>
                              <a:gd name="T5" fmla="*/ 180 h 880"/>
                              <a:gd name="T6" fmla="*/ 4677 w 9620"/>
                              <a:gd name="T7" fmla="*/ 180 h 880"/>
                              <a:gd name="T8" fmla="*/ 4677 w 9620"/>
                              <a:gd name="T9" fmla="*/ 878 h 880"/>
                              <a:gd name="T10" fmla="*/ 4850 w 9620"/>
                              <a:gd name="T11" fmla="*/ 878 h 880"/>
                              <a:gd name="T12" fmla="*/ 4850 w 9620"/>
                              <a:gd name="T13" fmla="*/ 879 h 880"/>
                              <a:gd name="T14" fmla="*/ 9441 w 9620"/>
                              <a:gd name="T15" fmla="*/ 879 h 880"/>
                              <a:gd name="T16" fmla="*/ 9441 w 9620"/>
                              <a:gd name="T17" fmla="*/ 878 h 880"/>
                              <a:gd name="T18" fmla="*/ 9619 w 9620"/>
                              <a:gd name="T19" fmla="*/ 878 h 880"/>
                              <a:gd name="T20" fmla="*/ 9619 w 9620"/>
                              <a:gd name="T21" fmla="*/ 180 h 880"/>
                              <a:gd name="T22" fmla="*/ 9619 w 9620"/>
                              <a:gd name="T23" fmla="*/ 0 h 8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620" h="880">
                                <a:moveTo>
                                  <a:pt x="9619" y="0"/>
                                </a:moveTo>
                                <a:lnTo>
                                  <a:pt x="4668" y="0"/>
                                </a:lnTo>
                                <a:lnTo>
                                  <a:pt x="4668" y="180"/>
                                </a:lnTo>
                                <a:lnTo>
                                  <a:pt x="4677" y="180"/>
                                </a:lnTo>
                                <a:lnTo>
                                  <a:pt x="4677" y="878"/>
                                </a:lnTo>
                                <a:lnTo>
                                  <a:pt x="4850" y="878"/>
                                </a:lnTo>
                                <a:lnTo>
                                  <a:pt x="4850" y="879"/>
                                </a:lnTo>
                                <a:lnTo>
                                  <a:pt x="9441" y="879"/>
                                </a:lnTo>
                                <a:lnTo>
                                  <a:pt x="9441" y="878"/>
                                </a:lnTo>
                                <a:lnTo>
                                  <a:pt x="9619" y="878"/>
                                </a:lnTo>
                                <a:lnTo>
                                  <a:pt x="9619" y="180"/>
                                </a:lnTo>
                                <a:lnTo>
                                  <a:pt x="9619"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864969" id="Group 87" o:spid="_x0000_s1026" style="position:absolute;margin-left:57.4pt;margin-top:110.6pt;width:481pt;height:44pt;z-index:-251643904;mso-position-horizontal-relative:page;mso-position-vertical-relative:page" coordorigin="1148,2212" coordsize="9620,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" o:allowincell="f">
                <v:shape id="Freeform 88" o:spid="_x0000_s1027" style="position:absolute;left:1148;top:2212;width:9620;height:880;visibility:visible;mso-wrap-style:square;v-text-anchor:top" coordsize="962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" path="m4668,180r-5,l4663,,1,r,180l,180,,878r174,l174,879r4316,l4490,878r178,l4668,180e" stroked="f">
                  <v:path arrowok="t" o:connecttype="custom" o:connectlocs="4668,180;4663,180;4663,0;1,0;1,180;0,180;0,878;174,878;174,879;4490,879;4490,878;4668,878;4668,180" o:connectangles="0,0,0,0,0,0,0,0,0,0,0,0,0"/>
                </v:shape>
                <v:shape id="Freeform 89" o:spid="_x0000_s1028" style="position:absolute;left:1148;top:2212;width:9620;height:880;visibility:visible;mso-wrap-style:square;v-text-anchor:top" coordsize="962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" path="m9619,l4668,r,180l4677,180r,698l4850,878r,1l9441,879r,-1l9619,878r,-698l9619,e" stroked="f">
                  <v:path arrowok="t" o:connecttype="custom" o:connectlocs="9619,0;4668,0;4668,180;4677,180;4677,878;4850,878;4850,879;9441,879;9441,878;9619,878;9619,180;9619,0" o:connectangles="0,0,0,0,0,0,0,0,0,0,0,0"/>
                </v:shape>
                <w10:wrap anchorx="page" anchory="page"/>
              </v:group>
            </w:pict>
          </mc:Fallback>
        </mc:AlternateContent>
      </w:r>
    </w:p>
    <w:p w14:paraId="7F8A54DB" w14:textId="77777777" w:rsidR="00FA7108" w:rsidRDefault="00FA7108">
      <w:pPr>
        <w:pStyle w:val="BodyText"/>
        <w:kinsoku w:val="0"/>
        <w:overflowPunct w:val="0"/>
        <w:rPr>
          <w:rFonts w:ascii="Times New Roman" w:hAnsi="Times New Roman" w:cs="Times New Roman"/>
        </w:rPr>
      </w:pPr>
    </w:p>
    <w:p w14:paraId="78E64161" w14:textId="77777777" w:rsidR="00FA7108" w:rsidRDefault="00FA7108">
      <w:pPr>
        <w:pStyle w:val="BodyText"/>
        <w:kinsoku w:val="0"/>
        <w:overflowPunct w:val="0"/>
        <w:rPr>
          <w:rFonts w:ascii="Times New Roman" w:hAnsi="Times New Roman" w:cs="Times New Roman"/>
        </w:rPr>
      </w:pPr>
    </w:p>
    <w:p w14:paraId="34670EC4" w14:textId="77777777" w:rsidR="00FA7108" w:rsidRDefault="00FA7108">
      <w:pPr>
        <w:pStyle w:val="BodyText"/>
        <w:kinsoku w:val="0"/>
        <w:overflowPunct w:val="0"/>
        <w:rPr>
          <w:rFonts w:ascii="Times New Roman" w:hAnsi="Times New Roman" w:cs="Times New Roman"/>
        </w:rPr>
      </w:pPr>
    </w:p>
    <w:p w14:paraId="70AE37A9" w14:textId="77777777" w:rsidR="00FA7108" w:rsidRDefault="00FA7108">
      <w:pPr>
        <w:pStyle w:val="BodyText"/>
        <w:kinsoku w:val="0"/>
        <w:overflowPunct w:val="0"/>
        <w:spacing w:before="1" w:after="1"/>
        <w:rPr>
          <w:rFonts w:ascii="Times New Roman" w:hAnsi="Times New Roman" w:cs="Times New Roman"/>
          <w:sz w:val="28"/>
          <w:szCs w:val="28"/>
        </w:rPr>
      </w:pPr>
    </w:p>
    <w:tbl>
      <w:tblPr>
        <w:tblW w:w="0" w:type="auto"/>
        <w:tblInd w:w="115" w:type="dxa"/>
        <w:tblLayout w:type="fixed"/>
        <w:tblCellMar>
          <w:left w:w="0" w:type="dxa"/>
          <w:right w:w="0" w:type="dxa"/>
        </w:tblCellMar>
        <w:tblLook w:val="0000" w:firstRow="0" w:lastRow="0" w:firstColumn="0" w:lastColumn="0" w:noHBand="0" w:noVBand="0"/>
      </w:tblPr>
      <w:tblGrid>
        <w:gridCol w:w="4676"/>
        <w:gridCol w:w="4951"/>
      </w:tblGrid>
      <w:tr w:rsidR="00FA7108" w14:paraId="5C6A5F4B" w14:textId="77777777">
        <w:trPr>
          <w:trHeight w:val="1056"/>
        </w:trPr>
        <w:tc>
          <w:tcPr>
            <w:tcW w:w="4676" w:type="dxa"/>
            <w:tcBorders>
              <w:top w:val="single" w:sz="2" w:space="0" w:color="E7E7E8"/>
              <w:left w:val="single" w:sz="6" w:space="0" w:color="E7E7E8"/>
              <w:bottom w:val="single" w:sz="8" w:space="0" w:color="E7E7E8"/>
              <w:right w:val="single" w:sz="6" w:space="0" w:color="E7E7E8"/>
            </w:tcBorders>
          </w:tcPr>
          <w:p w14:paraId="669A5304" w14:textId="77777777" w:rsidR="00FA7108" w:rsidRDefault="00C2401E">
            <w:pPr>
              <w:pStyle w:val="TableParagraph"/>
              <w:kinsoku w:val="0"/>
              <w:overflowPunct w:val="0"/>
              <w:spacing w:before="180"/>
              <w:ind w:left="179"/>
              <w:rPr>
                <w:sz w:val="20"/>
                <w:szCs w:val="20"/>
              </w:rPr>
            </w:pPr>
            <w:r>
              <w:rPr>
                <w:sz w:val="20"/>
                <w:szCs w:val="20"/>
              </w:rPr>
              <w:t>images of you. These images will generally be used for UCL's marketing/publicity materials.</w:t>
            </w:r>
          </w:p>
        </w:tc>
        <w:tc>
          <w:tcPr>
            <w:tcW w:w="4951" w:type="dxa"/>
            <w:tcBorders>
              <w:top w:val="single" w:sz="2" w:space="0" w:color="E7E7E8"/>
              <w:left w:val="single" w:sz="6" w:space="0" w:color="E7E7E8"/>
              <w:bottom w:val="single" w:sz="8" w:space="0" w:color="E7E7E8"/>
              <w:right w:val="single" w:sz="2" w:space="0" w:color="E7E7E8"/>
            </w:tcBorders>
          </w:tcPr>
          <w:p w14:paraId="496FADC6" w14:textId="2A03A079" w:rsidR="00585D30" w:rsidRDefault="00C2401E" w:rsidP="00585D30">
            <w:pPr>
              <w:pStyle w:val="TableParagraph"/>
              <w:kinsoku w:val="0"/>
              <w:overflowPunct w:val="0"/>
              <w:spacing w:before="180"/>
              <w:ind w:left="180"/>
              <w:rPr>
                <w:sz w:val="20"/>
                <w:szCs w:val="20"/>
              </w:rPr>
            </w:pPr>
            <w:r>
              <w:rPr>
                <w:sz w:val="20"/>
                <w:szCs w:val="20"/>
              </w:rPr>
              <w:t>including our courses, our activities and our overall aims and objectives.</w:t>
            </w:r>
            <w:r w:rsidR="00585D30">
              <w:rPr>
                <w:sz w:val="20"/>
                <w:szCs w:val="20"/>
              </w:rPr>
              <w:t xml:space="preserve"> </w:t>
            </w:r>
            <w:r w:rsidR="00585D30" w:rsidRPr="00585D30">
              <w:rPr>
                <w:sz w:val="20"/>
                <w:szCs w:val="20"/>
              </w:rPr>
              <w:t>However, if feasible, we may also seek your consent to the use of your image etc for the purposes specified. </w:t>
            </w:r>
          </w:p>
        </w:tc>
      </w:tr>
      <w:tr w:rsidR="00FA7108" w14:paraId="58B05256" w14:textId="77777777">
        <w:trPr>
          <w:trHeight w:val="3579"/>
        </w:trPr>
        <w:tc>
          <w:tcPr>
            <w:tcW w:w="4676" w:type="dxa"/>
            <w:tcBorders>
              <w:top w:val="single" w:sz="8" w:space="0" w:color="E7E7E8"/>
              <w:left w:val="single" w:sz="6" w:space="0" w:color="E7E7E8"/>
              <w:bottom w:val="single" w:sz="6" w:space="0" w:color="E7E7E8"/>
              <w:right w:val="single" w:sz="6" w:space="0" w:color="E7E7E8"/>
            </w:tcBorders>
          </w:tcPr>
          <w:p w14:paraId="77D69C54" w14:textId="77777777" w:rsidR="00FA7108" w:rsidRDefault="00C2401E">
            <w:pPr>
              <w:pStyle w:val="TableParagraph"/>
              <w:kinsoku w:val="0"/>
              <w:overflowPunct w:val="0"/>
              <w:spacing w:before="169"/>
              <w:ind w:left="179"/>
              <w:rPr>
                <w:b/>
                <w:bCs/>
                <w:sz w:val="20"/>
                <w:szCs w:val="20"/>
              </w:rPr>
            </w:pPr>
            <w:r>
              <w:rPr>
                <w:b/>
                <w:bCs/>
                <w:sz w:val="20"/>
                <w:szCs w:val="20"/>
              </w:rPr>
              <w:t>Research</w:t>
            </w:r>
          </w:p>
          <w:p w14:paraId="7F384BC8" w14:textId="77777777" w:rsidR="00FA7108" w:rsidRDefault="00C2401E">
            <w:pPr>
              <w:pStyle w:val="TableParagraph"/>
              <w:kinsoku w:val="0"/>
              <w:overflowPunct w:val="0"/>
              <w:ind w:left="179" w:right="161"/>
              <w:jc w:val="both"/>
              <w:rPr>
                <w:sz w:val="20"/>
                <w:szCs w:val="20"/>
              </w:rPr>
            </w:pPr>
            <w:r>
              <w:rPr>
                <w:sz w:val="20"/>
                <w:szCs w:val="20"/>
              </w:rPr>
              <w:t>As an established research institution, we may use your personal information for research purposes.</w:t>
            </w:r>
          </w:p>
        </w:tc>
        <w:tc>
          <w:tcPr>
            <w:tcW w:w="4951" w:type="dxa"/>
            <w:tcBorders>
              <w:top w:val="single" w:sz="8" w:space="0" w:color="E7E7E8"/>
              <w:left w:val="single" w:sz="6" w:space="0" w:color="E7E7E8"/>
              <w:bottom w:val="single" w:sz="6" w:space="0" w:color="E7E7E8"/>
              <w:right w:val="single" w:sz="2" w:space="0" w:color="E7E7E8"/>
            </w:tcBorders>
          </w:tcPr>
          <w:p w14:paraId="2DC02EDE" w14:textId="77777777" w:rsidR="00FA7108" w:rsidRDefault="00C2401E">
            <w:pPr>
              <w:pStyle w:val="TableParagraph"/>
              <w:kinsoku w:val="0"/>
              <w:overflowPunct w:val="0"/>
              <w:spacing w:before="170"/>
              <w:ind w:left="180"/>
              <w:jc w:val="both"/>
              <w:rPr>
                <w:b/>
                <w:bCs/>
                <w:i/>
                <w:iCs/>
                <w:sz w:val="20"/>
                <w:szCs w:val="20"/>
              </w:rPr>
            </w:pPr>
            <w:r>
              <w:rPr>
                <w:b/>
                <w:bCs/>
                <w:i/>
                <w:iCs/>
                <w:sz w:val="20"/>
                <w:szCs w:val="20"/>
                <w:u w:val="thick"/>
              </w:rPr>
              <w:t>Performance of a task in the public interest</w:t>
            </w:r>
          </w:p>
          <w:p w14:paraId="40D2D430" w14:textId="77777777" w:rsidR="00FA7108" w:rsidRDefault="00FA7108">
            <w:pPr>
              <w:pStyle w:val="TableParagraph"/>
              <w:kinsoku w:val="0"/>
              <w:overflowPunct w:val="0"/>
              <w:spacing w:before="9"/>
              <w:rPr>
                <w:rFonts w:ascii="Times New Roman" w:hAnsi="Times New Roman" w:cs="Times New Roman"/>
                <w:sz w:val="20"/>
                <w:szCs w:val="20"/>
              </w:rPr>
            </w:pPr>
          </w:p>
          <w:p w14:paraId="73231199" w14:textId="77777777" w:rsidR="00FA7108" w:rsidRDefault="00C2401E">
            <w:pPr>
              <w:pStyle w:val="TableParagraph"/>
              <w:kinsoku w:val="0"/>
              <w:overflowPunct w:val="0"/>
              <w:ind w:left="180" w:right="166"/>
              <w:jc w:val="both"/>
              <w:rPr>
                <w:color w:val="000000"/>
                <w:sz w:val="20"/>
                <w:szCs w:val="20"/>
              </w:rPr>
            </w:pPr>
            <w:r>
              <w:rPr>
                <w:sz w:val="20"/>
                <w:szCs w:val="20"/>
              </w:rPr>
              <w:t xml:space="preserve">UCL will be processing personal data in its capacity as a public authority in connection with its core purposes of education or research Please see our </w:t>
            </w:r>
            <w:hyperlink r:id="rId29" w:history="1">
              <w:r>
                <w:rPr>
                  <w:color w:val="0000FF"/>
                  <w:sz w:val="20"/>
                  <w:szCs w:val="20"/>
                  <w:u w:val="single"/>
                </w:rPr>
                <w:t>Statement of Tasks in the Public Interest</w:t>
              </w:r>
              <w:r>
                <w:rPr>
                  <w:color w:val="0000FF"/>
                  <w:sz w:val="20"/>
                  <w:szCs w:val="20"/>
                </w:rPr>
                <w:t xml:space="preserve"> </w:t>
              </w:r>
            </w:hyperlink>
            <w:r>
              <w:rPr>
                <w:color w:val="000000"/>
                <w:sz w:val="20"/>
                <w:szCs w:val="20"/>
              </w:rPr>
              <w:t>for further information.</w:t>
            </w:r>
          </w:p>
          <w:p w14:paraId="23670475" w14:textId="77777777" w:rsidR="00FA7108" w:rsidRDefault="00FA7108">
            <w:pPr>
              <w:pStyle w:val="TableParagraph"/>
              <w:kinsoku w:val="0"/>
              <w:overflowPunct w:val="0"/>
              <w:rPr>
                <w:rFonts w:ascii="Times New Roman" w:hAnsi="Times New Roman" w:cs="Times New Roman"/>
                <w:sz w:val="20"/>
                <w:szCs w:val="20"/>
              </w:rPr>
            </w:pPr>
          </w:p>
          <w:p w14:paraId="4222C94E" w14:textId="77777777" w:rsidR="00FA7108" w:rsidRDefault="00C2401E">
            <w:pPr>
              <w:pStyle w:val="TableParagraph"/>
              <w:kinsoku w:val="0"/>
              <w:overflowPunct w:val="0"/>
              <w:ind w:left="180" w:right="167"/>
              <w:jc w:val="both"/>
              <w:rPr>
                <w:b/>
                <w:bCs/>
                <w:sz w:val="20"/>
                <w:szCs w:val="20"/>
              </w:rPr>
            </w:pPr>
            <w:r>
              <w:rPr>
                <w:b/>
                <w:bCs/>
                <w:sz w:val="20"/>
                <w:szCs w:val="20"/>
              </w:rPr>
              <w:t>For special category personal data and criminal convictions data</w:t>
            </w:r>
          </w:p>
          <w:p w14:paraId="4B919625" w14:textId="77777777" w:rsidR="00FA7108" w:rsidRDefault="00FA7108">
            <w:pPr>
              <w:pStyle w:val="TableParagraph"/>
              <w:kinsoku w:val="0"/>
              <w:overflowPunct w:val="0"/>
              <w:rPr>
                <w:rFonts w:ascii="Times New Roman" w:hAnsi="Times New Roman" w:cs="Times New Roman"/>
                <w:sz w:val="20"/>
                <w:szCs w:val="20"/>
              </w:rPr>
            </w:pPr>
          </w:p>
          <w:p w14:paraId="2B39D6FE" w14:textId="77777777" w:rsidR="00FA7108" w:rsidRDefault="00C2401E">
            <w:pPr>
              <w:pStyle w:val="TableParagraph"/>
              <w:kinsoku w:val="0"/>
              <w:overflowPunct w:val="0"/>
              <w:spacing w:line="230" w:lineRule="exact"/>
              <w:ind w:left="180"/>
              <w:rPr>
                <w:b/>
                <w:bCs/>
                <w:i/>
                <w:iCs/>
                <w:sz w:val="20"/>
                <w:szCs w:val="20"/>
              </w:rPr>
            </w:pPr>
            <w:r>
              <w:rPr>
                <w:b/>
                <w:bCs/>
                <w:i/>
                <w:iCs/>
                <w:sz w:val="20"/>
                <w:szCs w:val="20"/>
                <w:u w:val="thick"/>
              </w:rPr>
              <w:t>Research</w:t>
            </w:r>
          </w:p>
          <w:p w14:paraId="64F9A809" w14:textId="77777777" w:rsidR="00FA7108" w:rsidRDefault="00C2401E">
            <w:pPr>
              <w:pStyle w:val="TableParagraph"/>
              <w:kinsoku w:val="0"/>
              <w:overflowPunct w:val="0"/>
              <w:ind w:left="180"/>
              <w:rPr>
                <w:sz w:val="20"/>
                <w:szCs w:val="20"/>
              </w:rPr>
            </w:pPr>
            <w:r>
              <w:rPr>
                <w:sz w:val="20"/>
                <w:szCs w:val="20"/>
              </w:rPr>
              <w:t>We may process special category data and criminal convictions data for the purposes of research.</w:t>
            </w:r>
          </w:p>
        </w:tc>
      </w:tr>
    </w:tbl>
    <w:p w14:paraId="7F538AC0" w14:textId="77777777" w:rsidR="00FA7108" w:rsidRDefault="00FA7108">
      <w:pPr>
        <w:pStyle w:val="BodyText"/>
        <w:kinsoku w:val="0"/>
        <w:overflowPunct w:val="0"/>
        <w:rPr>
          <w:rFonts w:ascii="Times New Roman" w:hAnsi="Times New Roman" w:cs="Times New Roman"/>
        </w:rPr>
      </w:pPr>
    </w:p>
    <w:p w14:paraId="42FEDBF7" w14:textId="77777777" w:rsidR="00FA7108" w:rsidRDefault="00FA7108">
      <w:pPr>
        <w:pStyle w:val="BodyText"/>
        <w:kinsoku w:val="0"/>
        <w:overflowPunct w:val="0"/>
        <w:spacing w:before="9"/>
        <w:rPr>
          <w:rFonts w:ascii="Times New Roman" w:hAnsi="Times New Roman" w:cs="Times New Roman"/>
        </w:rPr>
      </w:pPr>
    </w:p>
    <w:p w14:paraId="46496214" w14:textId="77777777" w:rsidR="00FA7108" w:rsidRDefault="00C2401E">
      <w:pPr>
        <w:pStyle w:val="BodyText"/>
        <w:kinsoku w:val="0"/>
        <w:overflowPunct w:val="0"/>
        <w:spacing w:before="1"/>
        <w:ind w:left="113" w:right="111"/>
        <w:jc w:val="both"/>
      </w:pPr>
      <w:r>
        <w:t>Please note that where the provision of personal data is a statutory or contractual requirement, or a requirement necessary to enter into a contract, and you do not provide us with the personal data required, UCL may not be able to process your application or provide you with the programme for which you have applied.</w:t>
      </w:r>
    </w:p>
    <w:p w14:paraId="084480D2" w14:textId="77777777" w:rsidR="00FA7108" w:rsidRDefault="00FA7108">
      <w:pPr>
        <w:pStyle w:val="BodyText"/>
        <w:kinsoku w:val="0"/>
        <w:overflowPunct w:val="0"/>
        <w:spacing w:before="11"/>
        <w:rPr>
          <w:sz w:val="19"/>
          <w:szCs w:val="19"/>
        </w:rPr>
      </w:pPr>
    </w:p>
    <w:p w14:paraId="470EACD0" w14:textId="77777777" w:rsidR="00FA7108" w:rsidRDefault="00C2401E">
      <w:pPr>
        <w:pStyle w:val="BodyText"/>
        <w:kinsoku w:val="0"/>
        <w:overflowPunct w:val="0"/>
        <w:ind w:left="114" w:right="113"/>
        <w:jc w:val="both"/>
      </w:pPr>
      <w:r>
        <w:t>We do not generally process your personal data based on your consent (as we can usually rely on another legal basis). Where we do process your personal information based on your consent, you have the right to withdraw your consent at any time. See the "Your Rights" section below.</w:t>
      </w:r>
    </w:p>
    <w:p w14:paraId="19088E11" w14:textId="77777777" w:rsidR="00FA7108" w:rsidRDefault="00FA7108">
      <w:pPr>
        <w:pStyle w:val="BodyText"/>
        <w:kinsoku w:val="0"/>
        <w:overflowPunct w:val="0"/>
        <w:ind w:left="114" w:right="113"/>
        <w:jc w:val="both"/>
        <w:sectPr w:rsidR="00FA7108">
          <w:pgSz w:w="11910" w:h="16840"/>
          <w:pgMar w:top="960" w:right="1020" w:bottom="880" w:left="1020" w:header="637" w:footer="687" w:gutter="0"/>
          <w:cols w:space="720"/>
          <w:noEndnote/>
        </w:sectPr>
      </w:pPr>
    </w:p>
    <w:p w14:paraId="783EE83B" w14:textId="77777777" w:rsidR="00FA7108" w:rsidRDefault="00C2401E">
      <w:pPr>
        <w:pStyle w:val="BodyText"/>
        <w:kinsoku w:val="0"/>
        <w:overflowPunct w:val="0"/>
      </w:pPr>
      <w:r>
        <w:rPr>
          <w:noProof/>
        </w:rPr>
        <w:lastRenderedPageBreak/>
        <mc:AlternateContent>
          <mc:Choice Requires="wpg">
            <w:drawing>
              <wp:anchor distT="0" distB="0" distL="114300" distR="114300" simplePos="0" relativeHeight="251673600" behindDoc="1" locked="0" layoutInCell="0" allowOverlap="1" wp14:anchorId="01B9B659" wp14:editId="4C95185F">
                <wp:simplePos x="0" y="0"/>
                <wp:positionH relativeFrom="page">
                  <wp:posOffset>6985</wp:posOffset>
                </wp:positionH>
                <wp:positionV relativeFrom="page">
                  <wp:posOffset>618490</wp:posOffset>
                </wp:positionV>
                <wp:extent cx="7560945" cy="805180"/>
                <wp:effectExtent l="0" t="0" r="0" b="0"/>
                <wp:wrapNone/>
                <wp:docPr id="25"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26" name="Freeform: Shape 26"/>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Shape 27"/>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8"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 name="Freeform: Shape 29"/>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Shape 30"/>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Freeform: Shape 31"/>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649102" id="Group 90" o:spid="_x0000_s1026" style="position:absolute;margin-left:.55pt;margin-top:48.7pt;width:595.35pt;height:63.4pt;z-index:-251642880;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" o:allowincell="f">
                <v:shape id="Freeform 91"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92"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93"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">
                  <v:imagedata r:id="rId8" o:title=""/>
                </v:shape>
                <v:shape id="Freeform 94"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" path="m,l389,e" filled="f" strokeweight=".24039mm">
                  <v:path arrowok="t" o:connecttype="custom" o:connectlocs="0,0;389,0" o:connectangles="0,0"/>
                </v:shape>
                <v:shape id="Freeform 95"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" path="m,l424,e" filled="f" strokeweight=".5075mm">
                  <v:path arrowok="t" o:connecttype="custom" o:connectlocs="0,0;424,0" o:connectangles="0,0"/>
                </v:shape>
                <v:shape id="Freeform 96"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" path="m,l459,e" filled="f" strokeweight=".53422mm">
                  <v:path arrowok="t" o:connecttype="custom" o:connectlocs="0,0;459,0" o:connectangles="0,0"/>
                </v:shape>
                <w10:wrap anchorx="page" anchory="page"/>
              </v:group>
            </w:pict>
          </mc:Fallback>
        </mc:AlternateContent>
      </w:r>
    </w:p>
    <w:p w14:paraId="20601945" w14:textId="77777777" w:rsidR="00FA7108" w:rsidRDefault="00FA7108">
      <w:pPr>
        <w:pStyle w:val="BodyText"/>
        <w:kinsoku w:val="0"/>
        <w:overflowPunct w:val="0"/>
      </w:pPr>
    </w:p>
    <w:p w14:paraId="21B62D08" w14:textId="77777777" w:rsidR="00FA7108" w:rsidRDefault="00FA7108">
      <w:pPr>
        <w:pStyle w:val="BodyText"/>
        <w:kinsoku w:val="0"/>
        <w:overflowPunct w:val="0"/>
      </w:pPr>
    </w:p>
    <w:p w14:paraId="64EA51E3" w14:textId="77777777" w:rsidR="00FA7108" w:rsidRDefault="00FA7108">
      <w:pPr>
        <w:pStyle w:val="BodyText"/>
        <w:kinsoku w:val="0"/>
        <w:overflowPunct w:val="0"/>
      </w:pPr>
    </w:p>
    <w:p w14:paraId="0C546455" w14:textId="77777777" w:rsidR="00FA7108" w:rsidRDefault="00FA7108">
      <w:pPr>
        <w:pStyle w:val="BodyText"/>
        <w:kinsoku w:val="0"/>
        <w:overflowPunct w:val="0"/>
      </w:pPr>
    </w:p>
    <w:p w14:paraId="1C99D5D1" w14:textId="77777777" w:rsidR="00FA7108" w:rsidRDefault="00FA7108">
      <w:pPr>
        <w:pStyle w:val="BodyText"/>
        <w:kinsoku w:val="0"/>
        <w:overflowPunct w:val="0"/>
        <w:spacing w:before="5"/>
        <w:rPr>
          <w:sz w:val="19"/>
          <w:szCs w:val="19"/>
        </w:rPr>
      </w:pPr>
    </w:p>
    <w:p w14:paraId="54AC6A99" w14:textId="77777777" w:rsidR="00FA7108" w:rsidRDefault="00C2401E">
      <w:pPr>
        <w:pStyle w:val="Heading1"/>
        <w:numPr>
          <w:ilvl w:val="0"/>
          <w:numId w:val="7"/>
        </w:numPr>
        <w:tabs>
          <w:tab w:val="left" w:pos="474"/>
        </w:tabs>
        <w:kinsoku w:val="0"/>
        <w:overflowPunct w:val="0"/>
        <w:spacing w:before="1"/>
        <w:rPr>
          <w:color w:val="000000"/>
        </w:rPr>
      </w:pPr>
      <w:r>
        <w:t>Third parties with whom we may share your personal</w:t>
      </w:r>
      <w:r>
        <w:rPr>
          <w:spacing w:val="-18"/>
        </w:rPr>
        <w:t xml:space="preserve"> </w:t>
      </w:r>
      <w:r>
        <w:t>data</w:t>
      </w:r>
    </w:p>
    <w:p w14:paraId="758247D8" w14:textId="77777777" w:rsidR="00FA7108" w:rsidRDefault="00FA7108">
      <w:pPr>
        <w:pStyle w:val="BodyText"/>
        <w:kinsoku w:val="0"/>
        <w:overflowPunct w:val="0"/>
        <w:spacing w:before="10"/>
        <w:rPr>
          <w:b/>
          <w:bCs/>
        </w:rPr>
      </w:pPr>
    </w:p>
    <w:p w14:paraId="220B28A0" w14:textId="77777777" w:rsidR="00FA7108" w:rsidRDefault="00C2401E">
      <w:pPr>
        <w:pStyle w:val="BodyText"/>
        <w:kinsoku w:val="0"/>
        <w:overflowPunct w:val="0"/>
        <w:ind w:left="113" w:right="112"/>
        <w:jc w:val="both"/>
      </w:pPr>
      <w:r>
        <w:t>Your personal data may be disclosed to other organisations as required by law, for crime prevention, investigation</w:t>
      </w:r>
      <w:r>
        <w:rPr>
          <w:spacing w:val="-8"/>
        </w:rPr>
        <w:t xml:space="preserve"> </w:t>
      </w:r>
      <w:r>
        <w:t>or</w:t>
      </w:r>
      <w:r>
        <w:rPr>
          <w:spacing w:val="-7"/>
        </w:rPr>
        <w:t xml:space="preserve"> </w:t>
      </w:r>
      <w:r>
        <w:t>detection</w:t>
      </w:r>
      <w:r>
        <w:rPr>
          <w:spacing w:val="-7"/>
        </w:rPr>
        <w:t xml:space="preserve"> </w:t>
      </w:r>
      <w:r>
        <w:t>purposes</w:t>
      </w:r>
      <w:r>
        <w:rPr>
          <w:spacing w:val="-7"/>
        </w:rPr>
        <w:t xml:space="preserve"> </w:t>
      </w:r>
      <w:r>
        <w:t>or</w:t>
      </w:r>
      <w:r>
        <w:rPr>
          <w:spacing w:val="-6"/>
        </w:rPr>
        <w:t xml:space="preserve"> </w:t>
      </w:r>
      <w:r>
        <w:t>in</w:t>
      </w:r>
      <w:r>
        <w:rPr>
          <w:spacing w:val="-9"/>
        </w:rPr>
        <w:t xml:space="preserve"> </w:t>
      </w:r>
      <w:r>
        <w:t>order</w:t>
      </w:r>
      <w:r>
        <w:rPr>
          <w:spacing w:val="-7"/>
        </w:rPr>
        <w:t xml:space="preserve"> </w:t>
      </w:r>
      <w:r>
        <w:t>to</w:t>
      </w:r>
      <w:r>
        <w:rPr>
          <w:spacing w:val="-7"/>
        </w:rPr>
        <w:t xml:space="preserve"> </w:t>
      </w:r>
      <w:r>
        <w:t>protect</w:t>
      </w:r>
      <w:r>
        <w:rPr>
          <w:spacing w:val="-8"/>
        </w:rPr>
        <w:t xml:space="preserve"> </w:t>
      </w:r>
      <w:r>
        <w:t>your</w:t>
      </w:r>
      <w:r>
        <w:rPr>
          <w:spacing w:val="-6"/>
        </w:rPr>
        <w:t xml:space="preserve"> </w:t>
      </w:r>
      <w:r>
        <w:t>vital</w:t>
      </w:r>
      <w:r>
        <w:rPr>
          <w:spacing w:val="-8"/>
        </w:rPr>
        <w:t xml:space="preserve"> </w:t>
      </w:r>
      <w:r>
        <w:t>interests.</w:t>
      </w:r>
      <w:r>
        <w:rPr>
          <w:spacing w:val="-7"/>
        </w:rPr>
        <w:t xml:space="preserve"> </w:t>
      </w:r>
      <w:r>
        <w:t>Disclosures</w:t>
      </w:r>
      <w:r>
        <w:rPr>
          <w:spacing w:val="-7"/>
        </w:rPr>
        <w:t xml:space="preserve"> </w:t>
      </w:r>
      <w:r>
        <w:t>may</w:t>
      </w:r>
      <w:r>
        <w:rPr>
          <w:spacing w:val="-8"/>
        </w:rPr>
        <w:t xml:space="preserve"> </w:t>
      </w:r>
      <w:r>
        <w:t>also</w:t>
      </w:r>
      <w:r>
        <w:rPr>
          <w:spacing w:val="-7"/>
        </w:rPr>
        <w:t xml:space="preserve"> </w:t>
      </w:r>
      <w:r>
        <w:t>be</w:t>
      </w:r>
      <w:r>
        <w:rPr>
          <w:spacing w:val="-8"/>
        </w:rPr>
        <w:t xml:space="preserve"> </w:t>
      </w:r>
      <w:r>
        <w:t>made</w:t>
      </w:r>
      <w:r>
        <w:rPr>
          <w:spacing w:val="-7"/>
        </w:rPr>
        <w:t xml:space="preserve"> </w:t>
      </w:r>
      <w:r>
        <w:t>by UCL as outlined</w:t>
      </w:r>
      <w:r>
        <w:rPr>
          <w:spacing w:val="-3"/>
        </w:rPr>
        <w:t xml:space="preserve"> </w:t>
      </w:r>
      <w:r>
        <w:t>below:</w:t>
      </w:r>
    </w:p>
    <w:p w14:paraId="21223F0B" w14:textId="77777777" w:rsidR="00FA7108" w:rsidRDefault="00FA7108">
      <w:pPr>
        <w:pStyle w:val="BodyText"/>
        <w:kinsoku w:val="0"/>
        <w:overflowPunct w:val="0"/>
        <w:spacing w:before="10"/>
        <w:rPr>
          <w:sz w:val="19"/>
          <w:szCs w:val="19"/>
        </w:rPr>
      </w:pPr>
    </w:p>
    <w:p w14:paraId="39D95653" w14:textId="478DD05E" w:rsidR="00FA7108" w:rsidRDefault="00C2401E">
      <w:pPr>
        <w:pStyle w:val="ListParagraph"/>
        <w:numPr>
          <w:ilvl w:val="0"/>
          <w:numId w:val="1"/>
        </w:numPr>
        <w:tabs>
          <w:tab w:val="left" w:pos="965"/>
        </w:tabs>
        <w:kinsoku w:val="0"/>
        <w:overflowPunct w:val="0"/>
        <w:spacing w:before="1"/>
        <w:ind w:right="111"/>
        <w:jc w:val="both"/>
        <w:rPr>
          <w:sz w:val="20"/>
          <w:szCs w:val="20"/>
        </w:rPr>
      </w:pPr>
      <w:bookmarkStart w:id="0" w:name="_To_UCLU_to_enable_it_to_manage_your_st"/>
      <w:bookmarkEnd w:id="0"/>
      <w:r>
        <w:rPr>
          <w:sz w:val="20"/>
          <w:szCs w:val="20"/>
        </w:rPr>
        <w:t>To</w:t>
      </w:r>
      <w:r w:rsidR="00AB218B">
        <w:rPr>
          <w:sz w:val="20"/>
          <w:szCs w:val="20"/>
        </w:rPr>
        <w:t xml:space="preserve"> Students’ Union UCL</w:t>
      </w:r>
      <w:r>
        <w:rPr>
          <w:spacing w:val="-12"/>
          <w:sz w:val="20"/>
          <w:szCs w:val="20"/>
        </w:rPr>
        <w:t xml:space="preserve"> </w:t>
      </w:r>
      <w:r w:rsidR="00AB218B">
        <w:rPr>
          <w:spacing w:val="-12"/>
          <w:sz w:val="20"/>
          <w:szCs w:val="20"/>
        </w:rPr>
        <w:t>(</w:t>
      </w:r>
      <w:r>
        <w:rPr>
          <w:sz w:val="20"/>
          <w:szCs w:val="20"/>
        </w:rPr>
        <w:t>UCLU</w:t>
      </w:r>
      <w:r w:rsidR="00AB218B">
        <w:rPr>
          <w:sz w:val="20"/>
          <w:szCs w:val="20"/>
        </w:rPr>
        <w:t>)</w:t>
      </w:r>
      <w:r>
        <w:rPr>
          <w:spacing w:val="-11"/>
          <w:sz w:val="20"/>
          <w:szCs w:val="20"/>
        </w:rPr>
        <w:t xml:space="preserve"> </w:t>
      </w:r>
      <w:r>
        <w:rPr>
          <w:sz w:val="20"/>
          <w:szCs w:val="20"/>
        </w:rPr>
        <w:t>to</w:t>
      </w:r>
      <w:r>
        <w:rPr>
          <w:spacing w:val="-11"/>
          <w:sz w:val="20"/>
          <w:szCs w:val="20"/>
        </w:rPr>
        <w:t xml:space="preserve"> </w:t>
      </w:r>
      <w:r>
        <w:rPr>
          <w:sz w:val="20"/>
          <w:szCs w:val="20"/>
        </w:rPr>
        <w:t>enable</w:t>
      </w:r>
      <w:r>
        <w:rPr>
          <w:spacing w:val="-11"/>
          <w:sz w:val="20"/>
          <w:szCs w:val="20"/>
        </w:rPr>
        <w:t xml:space="preserve"> </w:t>
      </w:r>
      <w:r>
        <w:rPr>
          <w:sz w:val="20"/>
          <w:szCs w:val="20"/>
        </w:rPr>
        <w:t>it</w:t>
      </w:r>
      <w:r>
        <w:rPr>
          <w:spacing w:val="-12"/>
          <w:sz w:val="20"/>
          <w:szCs w:val="20"/>
        </w:rPr>
        <w:t xml:space="preserve"> </w:t>
      </w:r>
      <w:r>
        <w:rPr>
          <w:sz w:val="20"/>
          <w:szCs w:val="20"/>
        </w:rPr>
        <w:t>to</w:t>
      </w:r>
      <w:r>
        <w:rPr>
          <w:spacing w:val="-11"/>
          <w:sz w:val="20"/>
          <w:szCs w:val="20"/>
        </w:rPr>
        <w:t xml:space="preserve"> </w:t>
      </w:r>
      <w:r>
        <w:rPr>
          <w:sz w:val="20"/>
          <w:szCs w:val="20"/>
        </w:rPr>
        <w:t>manage</w:t>
      </w:r>
      <w:r>
        <w:rPr>
          <w:spacing w:val="-12"/>
          <w:sz w:val="20"/>
          <w:szCs w:val="20"/>
        </w:rPr>
        <w:t xml:space="preserve"> </w:t>
      </w:r>
      <w:r>
        <w:rPr>
          <w:sz w:val="20"/>
          <w:szCs w:val="20"/>
        </w:rPr>
        <w:t>your</w:t>
      </w:r>
      <w:r>
        <w:rPr>
          <w:spacing w:val="-11"/>
          <w:sz w:val="20"/>
          <w:szCs w:val="20"/>
        </w:rPr>
        <w:t xml:space="preserve"> </w:t>
      </w:r>
      <w:r>
        <w:rPr>
          <w:sz w:val="20"/>
          <w:szCs w:val="20"/>
        </w:rPr>
        <w:t>student</w:t>
      </w:r>
      <w:r>
        <w:rPr>
          <w:spacing w:val="-12"/>
          <w:sz w:val="20"/>
          <w:szCs w:val="20"/>
        </w:rPr>
        <w:t xml:space="preserve"> </w:t>
      </w:r>
      <w:r>
        <w:rPr>
          <w:sz w:val="20"/>
          <w:szCs w:val="20"/>
        </w:rPr>
        <w:t>union</w:t>
      </w:r>
      <w:r>
        <w:rPr>
          <w:spacing w:val="-11"/>
          <w:sz w:val="20"/>
          <w:szCs w:val="20"/>
        </w:rPr>
        <w:t xml:space="preserve"> </w:t>
      </w:r>
      <w:r>
        <w:rPr>
          <w:sz w:val="20"/>
          <w:szCs w:val="20"/>
        </w:rPr>
        <w:t>membership.</w:t>
      </w:r>
      <w:r>
        <w:rPr>
          <w:spacing w:val="-3"/>
          <w:sz w:val="20"/>
          <w:szCs w:val="20"/>
        </w:rPr>
        <w:t xml:space="preserve"> </w:t>
      </w:r>
      <w:r>
        <w:rPr>
          <w:sz w:val="20"/>
          <w:szCs w:val="20"/>
        </w:rPr>
        <w:t>UCLU</w:t>
      </w:r>
      <w:r>
        <w:rPr>
          <w:spacing w:val="-12"/>
          <w:sz w:val="20"/>
          <w:szCs w:val="20"/>
        </w:rPr>
        <w:t xml:space="preserve"> </w:t>
      </w:r>
      <w:r>
        <w:rPr>
          <w:sz w:val="20"/>
          <w:szCs w:val="20"/>
        </w:rPr>
        <w:t>will</w:t>
      </w:r>
      <w:r>
        <w:rPr>
          <w:spacing w:val="-12"/>
          <w:sz w:val="20"/>
          <w:szCs w:val="20"/>
        </w:rPr>
        <w:t xml:space="preserve"> </w:t>
      </w:r>
      <w:r>
        <w:rPr>
          <w:sz w:val="20"/>
          <w:szCs w:val="20"/>
        </w:rPr>
        <w:t>only</w:t>
      </w:r>
      <w:r>
        <w:rPr>
          <w:spacing w:val="-12"/>
          <w:sz w:val="20"/>
          <w:szCs w:val="20"/>
        </w:rPr>
        <w:t xml:space="preserve"> </w:t>
      </w:r>
      <w:r>
        <w:rPr>
          <w:sz w:val="20"/>
          <w:szCs w:val="20"/>
        </w:rPr>
        <w:t>use</w:t>
      </w:r>
      <w:r>
        <w:rPr>
          <w:spacing w:val="-11"/>
          <w:sz w:val="20"/>
          <w:szCs w:val="20"/>
        </w:rPr>
        <w:t xml:space="preserve"> </w:t>
      </w:r>
      <w:r>
        <w:rPr>
          <w:sz w:val="20"/>
          <w:szCs w:val="20"/>
        </w:rPr>
        <w:t>this</w:t>
      </w:r>
      <w:r>
        <w:rPr>
          <w:spacing w:val="-11"/>
          <w:sz w:val="20"/>
          <w:szCs w:val="20"/>
        </w:rPr>
        <w:t xml:space="preserve"> </w:t>
      </w:r>
      <w:r>
        <w:rPr>
          <w:sz w:val="20"/>
          <w:szCs w:val="20"/>
        </w:rPr>
        <w:t>information for running the Union, for example communications regarding your membership rights, including for example,</w:t>
      </w:r>
      <w:r>
        <w:rPr>
          <w:spacing w:val="-11"/>
          <w:sz w:val="20"/>
          <w:szCs w:val="20"/>
        </w:rPr>
        <w:t xml:space="preserve"> </w:t>
      </w:r>
      <w:r>
        <w:rPr>
          <w:sz w:val="20"/>
          <w:szCs w:val="20"/>
        </w:rPr>
        <w:t>notice</w:t>
      </w:r>
      <w:r>
        <w:rPr>
          <w:spacing w:val="-10"/>
          <w:sz w:val="20"/>
          <w:szCs w:val="20"/>
        </w:rPr>
        <w:t xml:space="preserve"> </w:t>
      </w:r>
      <w:r>
        <w:rPr>
          <w:sz w:val="20"/>
          <w:szCs w:val="20"/>
        </w:rPr>
        <w:t>of</w:t>
      </w:r>
      <w:r>
        <w:rPr>
          <w:spacing w:val="-10"/>
          <w:sz w:val="20"/>
          <w:szCs w:val="20"/>
        </w:rPr>
        <w:t xml:space="preserve"> </w:t>
      </w:r>
      <w:r>
        <w:rPr>
          <w:sz w:val="20"/>
          <w:szCs w:val="20"/>
        </w:rPr>
        <w:t>general</w:t>
      </w:r>
      <w:r>
        <w:rPr>
          <w:spacing w:val="-11"/>
          <w:sz w:val="20"/>
          <w:szCs w:val="20"/>
        </w:rPr>
        <w:t xml:space="preserve"> </w:t>
      </w:r>
      <w:r>
        <w:rPr>
          <w:sz w:val="20"/>
          <w:szCs w:val="20"/>
        </w:rPr>
        <w:t>meetings,</w:t>
      </w:r>
      <w:r>
        <w:rPr>
          <w:spacing w:val="-11"/>
          <w:sz w:val="20"/>
          <w:szCs w:val="20"/>
        </w:rPr>
        <w:t xml:space="preserve"> </w:t>
      </w:r>
      <w:r>
        <w:rPr>
          <w:sz w:val="20"/>
          <w:szCs w:val="20"/>
        </w:rPr>
        <w:t>referenda</w:t>
      </w:r>
      <w:r>
        <w:rPr>
          <w:spacing w:val="-9"/>
          <w:sz w:val="20"/>
          <w:szCs w:val="20"/>
        </w:rPr>
        <w:t xml:space="preserve"> </w:t>
      </w:r>
      <w:r>
        <w:rPr>
          <w:sz w:val="20"/>
          <w:szCs w:val="20"/>
        </w:rPr>
        <w:t>and</w:t>
      </w:r>
      <w:r>
        <w:rPr>
          <w:spacing w:val="-10"/>
          <w:sz w:val="20"/>
          <w:szCs w:val="20"/>
        </w:rPr>
        <w:t xml:space="preserve"> </w:t>
      </w:r>
      <w:r>
        <w:rPr>
          <w:sz w:val="20"/>
          <w:szCs w:val="20"/>
        </w:rPr>
        <w:t>election</w:t>
      </w:r>
      <w:r>
        <w:rPr>
          <w:spacing w:val="-11"/>
          <w:sz w:val="20"/>
          <w:szCs w:val="20"/>
        </w:rPr>
        <w:t xml:space="preserve"> </w:t>
      </w:r>
      <w:r>
        <w:rPr>
          <w:sz w:val="20"/>
          <w:szCs w:val="20"/>
        </w:rPr>
        <w:t>of</w:t>
      </w:r>
      <w:r>
        <w:rPr>
          <w:spacing w:val="-10"/>
          <w:sz w:val="20"/>
          <w:szCs w:val="20"/>
        </w:rPr>
        <w:t xml:space="preserve"> </w:t>
      </w:r>
      <w:r>
        <w:rPr>
          <w:sz w:val="20"/>
          <w:szCs w:val="20"/>
        </w:rPr>
        <w:t>trustees,</w:t>
      </w:r>
      <w:r>
        <w:rPr>
          <w:spacing w:val="-11"/>
          <w:sz w:val="20"/>
          <w:szCs w:val="20"/>
        </w:rPr>
        <w:t xml:space="preserve"> </w:t>
      </w:r>
      <w:r>
        <w:rPr>
          <w:sz w:val="20"/>
          <w:szCs w:val="20"/>
        </w:rPr>
        <w:t>as</w:t>
      </w:r>
      <w:r>
        <w:rPr>
          <w:spacing w:val="-11"/>
          <w:sz w:val="20"/>
          <w:szCs w:val="20"/>
        </w:rPr>
        <w:t xml:space="preserve"> </w:t>
      </w:r>
      <w:r>
        <w:rPr>
          <w:sz w:val="20"/>
          <w:szCs w:val="20"/>
        </w:rPr>
        <w:t>well</w:t>
      </w:r>
      <w:r>
        <w:rPr>
          <w:spacing w:val="-9"/>
          <w:sz w:val="20"/>
          <w:szCs w:val="20"/>
        </w:rPr>
        <w:t xml:space="preserve"> </w:t>
      </w:r>
      <w:r>
        <w:rPr>
          <w:sz w:val="20"/>
          <w:szCs w:val="20"/>
        </w:rPr>
        <w:t>as</w:t>
      </w:r>
      <w:r>
        <w:rPr>
          <w:spacing w:val="-9"/>
          <w:sz w:val="20"/>
          <w:szCs w:val="20"/>
        </w:rPr>
        <w:t xml:space="preserve"> </w:t>
      </w:r>
      <w:r>
        <w:rPr>
          <w:sz w:val="20"/>
          <w:szCs w:val="20"/>
        </w:rPr>
        <w:t>information</w:t>
      </w:r>
      <w:r>
        <w:rPr>
          <w:spacing w:val="-11"/>
          <w:sz w:val="20"/>
          <w:szCs w:val="20"/>
        </w:rPr>
        <w:t xml:space="preserve"> </w:t>
      </w:r>
      <w:r>
        <w:rPr>
          <w:sz w:val="20"/>
          <w:szCs w:val="20"/>
        </w:rPr>
        <w:t>about the Union's</w:t>
      </w:r>
      <w:r>
        <w:rPr>
          <w:spacing w:val="-2"/>
          <w:sz w:val="20"/>
          <w:szCs w:val="20"/>
        </w:rPr>
        <w:t xml:space="preserve"> </w:t>
      </w:r>
      <w:r>
        <w:rPr>
          <w:sz w:val="20"/>
          <w:szCs w:val="20"/>
        </w:rPr>
        <w:t>activities;</w:t>
      </w:r>
    </w:p>
    <w:p w14:paraId="61D17302" w14:textId="77777777" w:rsidR="00FA7108" w:rsidRDefault="00FA7108">
      <w:pPr>
        <w:pStyle w:val="BodyText"/>
        <w:kinsoku w:val="0"/>
        <w:overflowPunct w:val="0"/>
        <w:spacing w:before="8"/>
      </w:pPr>
    </w:p>
    <w:p w14:paraId="3B361128" w14:textId="77777777" w:rsidR="00FA7108" w:rsidRDefault="00C2401E">
      <w:pPr>
        <w:pStyle w:val="ListParagraph"/>
        <w:numPr>
          <w:ilvl w:val="0"/>
          <w:numId w:val="1"/>
        </w:numPr>
        <w:tabs>
          <w:tab w:val="left" w:pos="965"/>
        </w:tabs>
        <w:kinsoku w:val="0"/>
        <w:overflowPunct w:val="0"/>
        <w:ind w:right="112"/>
        <w:jc w:val="both"/>
        <w:rPr>
          <w:color w:val="000000"/>
          <w:sz w:val="20"/>
          <w:szCs w:val="20"/>
        </w:rPr>
      </w:pPr>
      <w:bookmarkStart w:id="1" w:name="_To_sponsors,_government_agencies_and_p"/>
      <w:bookmarkEnd w:id="1"/>
      <w:r>
        <w:rPr>
          <w:sz w:val="20"/>
          <w:szCs w:val="20"/>
        </w:rPr>
        <w:t>To</w:t>
      </w:r>
      <w:r>
        <w:rPr>
          <w:spacing w:val="-10"/>
          <w:sz w:val="20"/>
          <w:szCs w:val="20"/>
        </w:rPr>
        <w:t xml:space="preserve"> </w:t>
      </w:r>
      <w:r>
        <w:rPr>
          <w:sz w:val="20"/>
          <w:szCs w:val="20"/>
        </w:rPr>
        <w:t>sponsors,</w:t>
      </w:r>
      <w:r>
        <w:rPr>
          <w:spacing w:val="-12"/>
          <w:sz w:val="20"/>
          <w:szCs w:val="20"/>
        </w:rPr>
        <w:t xml:space="preserve"> </w:t>
      </w:r>
      <w:r>
        <w:rPr>
          <w:sz w:val="20"/>
          <w:szCs w:val="20"/>
        </w:rPr>
        <w:t>government</w:t>
      </w:r>
      <w:r>
        <w:rPr>
          <w:spacing w:val="-10"/>
          <w:sz w:val="20"/>
          <w:szCs w:val="20"/>
        </w:rPr>
        <w:t xml:space="preserve"> </w:t>
      </w:r>
      <w:r>
        <w:rPr>
          <w:sz w:val="20"/>
          <w:szCs w:val="20"/>
        </w:rPr>
        <w:t>agencies</w:t>
      </w:r>
      <w:r>
        <w:rPr>
          <w:spacing w:val="-9"/>
          <w:sz w:val="20"/>
          <w:szCs w:val="20"/>
        </w:rPr>
        <w:t xml:space="preserve"> </w:t>
      </w:r>
      <w:r>
        <w:rPr>
          <w:sz w:val="20"/>
          <w:szCs w:val="20"/>
        </w:rPr>
        <w:t>and</w:t>
      </w:r>
      <w:r>
        <w:rPr>
          <w:spacing w:val="-11"/>
          <w:sz w:val="20"/>
          <w:szCs w:val="20"/>
        </w:rPr>
        <w:t xml:space="preserve"> </w:t>
      </w:r>
      <w:r>
        <w:rPr>
          <w:sz w:val="20"/>
          <w:szCs w:val="20"/>
        </w:rPr>
        <w:t>present</w:t>
      </w:r>
      <w:r>
        <w:rPr>
          <w:spacing w:val="-10"/>
          <w:sz w:val="20"/>
          <w:szCs w:val="20"/>
        </w:rPr>
        <w:t xml:space="preserve"> </w:t>
      </w:r>
      <w:r>
        <w:rPr>
          <w:sz w:val="20"/>
          <w:szCs w:val="20"/>
        </w:rPr>
        <w:t>or</w:t>
      </w:r>
      <w:r>
        <w:rPr>
          <w:spacing w:val="-10"/>
          <w:sz w:val="20"/>
          <w:szCs w:val="20"/>
        </w:rPr>
        <w:t xml:space="preserve"> </w:t>
      </w:r>
      <w:r>
        <w:rPr>
          <w:sz w:val="20"/>
          <w:szCs w:val="20"/>
        </w:rPr>
        <w:t>potential</w:t>
      </w:r>
      <w:r>
        <w:rPr>
          <w:spacing w:val="-10"/>
          <w:sz w:val="20"/>
          <w:szCs w:val="20"/>
        </w:rPr>
        <w:t xml:space="preserve"> </w:t>
      </w:r>
      <w:r>
        <w:rPr>
          <w:sz w:val="20"/>
          <w:szCs w:val="20"/>
        </w:rPr>
        <w:t>employers.</w:t>
      </w:r>
      <w:r>
        <w:rPr>
          <w:spacing w:val="-11"/>
          <w:sz w:val="20"/>
          <w:szCs w:val="20"/>
        </w:rPr>
        <w:t xml:space="preserve"> </w:t>
      </w:r>
      <w:r>
        <w:rPr>
          <w:sz w:val="20"/>
          <w:szCs w:val="20"/>
        </w:rPr>
        <w:t>One</w:t>
      </w:r>
      <w:r>
        <w:rPr>
          <w:spacing w:val="-11"/>
          <w:sz w:val="20"/>
          <w:szCs w:val="20"/>
        </w:rPr>
        <w:t xml:space="preserve"> </w:t>
      </w:r>
      <w:r>
        <w:rPr>
          <w:sz w:val="20"/>
          <w:szCs w:val="20"/>
        </w:rPr>
        <w:t>such</w:t>
      </w:r>
      <w:r>
        <w:rPr>
          <w:spacing w:val="-10"/>
          <w:sz w:val="20"/>
          <w:szCs w:val="20"/>
        </w:rPr>
        <w:t xml:space="preserve"> </w:t>
      </w:r>
      <w:r>
        <w:rPr>
          <w:sz w:val="20"/>
          <w:szCs w:val="20"/>
        </w:rPr>
        <w:t>body</w:t>
      </w:r>
      <w:r>
        <w:rPr>
          <w:spacing w:val="-10"/>
          <w:sz w:val="20"/>
          <w:szCs w:val="20"/>
        </w:rPr>
        <w:t xml:space="preserve"> </w:t>
      </w:r>
      <w:r>
        <w:rPr>
          <w:sz w:val="20"/>
          <w:szCs w:val="20"/>
        </w:rPr>
        <w:t>is</w:t>
      </w:r>
      <w:r>
        <w:rPr>
          <w:spacing w:val="-9"/>
          <w:sz w:val="20"/>
          <w:szCs w:val="20"/>
        </w:rPr>
        <w:t xml:space="preserve"> </w:t>
      </w:r>
      <w:r>
        <w:rPr>
          <w:sz w:val="20"/>
          <w:szCs w:val="20"/>
        </w:rPr>
        <w:t>the</w:t>
      </w:r>
      <w:r>
        <w:rPr>
          <w:spacing w:val="-11"/>
          <w:sz w:val="20"/>
          <w:szCs w:val="20"/>
        </w:rPr>
        <w:t xml:space="preserve"> </w:t>
      </w:r>
      <w:r>
        <w:rPr>
          <w:sz w:val="20"/>
          <w:szCs w:val="20"/>
        </w:rPr>
        <w:t>Higher Education Statistics Agency (HESA); further information about the uses for which HESA processes personal data can be found on the</w:t>
      </w:r>
      <w:r>
        <w:rPr>
          <w:color w:val="0000FF"/>
          <w:sz w:val="20"/>
          <w:szCs w:val="20"/>
        </w:rPr>
        <w:t xml:space="preserve"> </w:t>
      </w:r>
      <w:hyperlink r:id="rId30" w:history="1">
        <w:r>
          <w:rPr>
            <w:color w:val="0000FF"/>
            <w:sz w:val="20"/>
            <w:szCs w:val="20"/>
            <w:u w:val="single"/>
          </w:rPr>
          <w:t>HESA</w:t>
        </w:r>
        <w:r>
          <w:rPr>
            <w:color w:val="0000FF"/>
            <w:spacing w:val="-11"/>
            <w:sz w:val="20"/>
            <w:szCs w:val="20"/>
            <w:u w:val="single"/>
          </w:rPr>
          <w:t xml:space="preserve"> </w:t>
        </w:r>
        <w:r>
          <w:rPr>
            <w:color w:val="0000FF"/>
            <w:sz w:val="20"/>
            <w:szCs w:val="20"/>
            <w:u w:val="single"/>
          </w:rPr>
          <w:t>website</w:t>
        </w:r>
        <w:r>
          <w:rPr>
            <w:color w:val="000000"/>
            <w:sz w:val="20"/>
            <w:szCs w:val="20"/>
          </w:rPr>
          <w:t>;</w:t>
        </w:r>
      </w:hyperlink>
    </w:p>
    <w:p w14:paraId="243D07EB" w14:textId="77777777" w:rsidR="00FA7108" w:rsidRDefault="00FA7108">
      <w:pPr>
        <w:pStyle w:val="BodyText"/>
        <w:kinsoku w:val="0"/>
        <w:overflowPunct w:val="0"/>
        <w:spacing w:before="8"/>
      </w:pPr>
    </w:p>
    <w:p w14:paraId="54659AC9" w14:textId="77777777" w:rsidR="00FA7108" w:rsidRDefault="00C2401E">
      <w:pPr>
        <w:pStyle w:val="ListParagraph"/>
        <w:numPr>
          <w:ilvl w:val="0"/>
          <w:numId w:val="1"/>
        </w:numPr>
        <w:tabs>
          <w:tab w:val="left" w:pos="965"/>
        </w:tabs>
        <w:kinsoku w:val="0"/>
        <w:overflowPunct w:val="0"/>
        <w:ind w:right="112"/>
        <w:jc w:val="both"/>
        <w:rPr>
          <w:color w:val="000000"/>
          <w:sz w:val="20"/>
          <w:szCs w:val="20"/>
        </w:rPr>
      </w:pPr>
      <w:bookmarkStart w:id="2" w:name="_Your_contact_details_may_also_be_passe"/>
      <w:bookmarkEnd w:id="2"/>
      <w:r>
        <w:rPr>
          <w:sz w:val="20"/>
          <w:szCs w:val="20"/>
        </w:rPr>
        <w:t>Your</w:t>
      </w:r>
      <w:r>
        <w:rPr>
          <w:spacing w:val="-7"/>
          <w:sz w:val="20"/>
          <w:szCs w:val="20"/>
        </w:rPr>
        <w:t xml:space="preserve"> </w:t>
      </w:r>
      <w:r>
        <w:rPr>
          <w:sz w:val="20"/>
          <w:szCs w:val="20"/>
        </w:rPr>
        <w:t>contact</w:t>
      </w:r>
      <w:r>
        <w:rPr>
          <w:spacing w:val="-8"/>
          <w:sz w:val="20"/>
          <w:szCs w:val="20"/>
        </w:rPr>
        <w:t xml:space="preserve"> </w:t>
      </w:r>
      <w:r>
        <w:rPr>
          <w:sz w:val="20"/>
          <w:szCs w:val="20"/>
        </w:rPr>
        <w:t>details</w:t>
      </w:r>
      <w:r>
        <w:rPr>
          <w:spacing w:val="-7"/>
          <w:sz w:val="20"/>
          <w:szCs w:val="20"/>
        </w:rPr>
        <w:t xml:space="preserve"> </w:t>
      </w:r>
      <w:r>
        <w:rPr>
          <w:sz w:val="20"/>
          <w:szCs w:val="20"/>
        </w:rPr>
        <w:t>may</w:t>
      </w:r>
      <w:r>
        <w:rPr>
          <w:spacing w:val="-8"/>
          <w:sz w:val="20"/>
          <w:szCs w:val="20"/>
        </w:rPr>
        <w:t xml:space="preserve"> </w:t>
      </w:r>
      <w:r>
        <w:rPr>
          <w:sz w:val="20"/>
          <w:szCs w:val="20"/>
        </w:rPr>
        <w:t>also</w:t>
      </w:r>
      <w:r>
        <w:rPr>
          <w:spacing w:val="-8"/>
          <w:sz w:val="20"/>
          <w:szCs w:val="20"/>
        </w:rPr>
        <w:t xml:space="preserve"> </w:t>
      </w:r>
      <w:r>
        <w:rPr>
          <w:sz w:val="20"/>
          <w:szCs w:val="20"/>
        </w:rPr>
        <w:t>be</w:t>
      </w:r>
      <w:r>
        <w:rPr>
          <w:spacing w:val="-8"/>
          <w:sz w:val="20"/>
          <w:szCs w:val="20"/>
        </w:rPr>
        <w:t xml:space="preserve"> </w:t>
      </w:r>
      <w:r>
        <w:rPr>
          <w:sz w:val="20"/>
          <w:szCs w:val="20"/>
        </w:rPr>
        <w:t>passed</w:t>
      </w:r>
      <w:r>
        <w:rPr>
          <w:spacing w:val="-9"/>
          <w:sz w:val="20"/>
          <w:szCs w:val="20"/>
        </w:rPr>
        <w:t xml:space="preserve"> </w:t>
      </w:r>
      <w:r>
        <w:rPr>
          <w:sz w:val="20"/>
          <w:szCs w:val="20"/>
        </w:rPr>
        <w:t>to</w:t>
      </w:r>
      <w:r>
        <w:rPr>
          <w:spacing w:val="-7"/>
          <w:sz w:val="20"/>
          <w:szCs w:val="20"/>
        </w:rPr>
        <w:t xml:space="preserve"> </w:t>
      </w:r>
      <w:r>
        <w:rPr>
          <w:sz w:val="20"/>
          <w:szCs w:val="20"/>
        </w:rPr>
        <w:t>the</w:t>
      </w:r>
      <w:r>
        <w:rPr>
          <w:color w:val="0000FF"/>
          <w:spacing w:val="-8"/>
          <w:sz w:val="20"/>
          <w:szCs w:val="20"/>
        </w:rPr>
        <w:t xml:space="preserve"> </w:t>
      </w:r>
      <w:hyperlink r:id="rId31" w:history="1">
        <w:r>
          <w:rPr>
            <w:color w:val="0000FF"/>
            <w:sz w:val="20"/>
            <w:szCs w:val="20"/>
            <w:u w:val="single"/>
          </w:rPr>
          <w:t>Office</w:t>
        </w:r>
        <w:r>
          <w:rPr>
            <w:color w:val="0000FF"/>
            <w:spacing w:val="-8"/>
            <w:sz w:val="20"/>
            <w:szCs w:val="20"/>
            <w:u w:val="single"/>
          </w:rPr>
          <w:t xml:space="preserve"> </w:t>
        </w:r>
        <w:r>
          <w:rPr>
            <w:color w:val="0000FF"/>
            <w:sz w:val="20"/>
            <w:szCs w:val="20"/>
            <w:u w:val="single"/>
          </w:rPr>
          <w:t>for</w:t>
        </w:r>
        <w:r>
          <w:rPr>
            <w:color w:val="0000FF"/>
            <w:spacing w:val="-6"/>
            <w:sz w:val="20"/>
            <w:szCs w:val="20"/>
            <w:u w:val="single"/>
          </w:rPr>
          <w:t xml:space="preserve"> </w:t>
        </w:r>
        <w:r>
          <w:rPr>
            <w:color w:val="0000FF"/>
            <w:sz w:val="20"/>
            <w:szCs w:val="20"/>
            <w:u w:val="single"/>
          </w:rPr>
          <w:t>Students</w:t>
        </w:r>
        <w:r>
          <w:rPr>
            <w:color w:val="0000FF"/>
            <w:spacing w:val="-7"/>
            <w:sz w:val="20"/>
            <w:szCs w:val="20"/>
          </w:rPr>
          <w:t xml:space="preserve"> </w:t>
        </w:r>
      </w:hyperlink>
      <w:r>
        <w:rPr>
          <w:color w:val="000000"/>
          <w:sz w:val="20"/>
          <w:szCs w:val="20"/>
        </w:rPr>
        <w:t>(OfS)</w:t>
      </w:r>
      <w:r>
        <w:rPr>
          <w:color w:val="000000"/>
          <w:spacing w:val="-7"/>
          <w:sz w:val="20"/>
          <w:szCs w:val="20"/>
        </w:rPr>
        <w:t xml:space="preserve"> </w:t>
      </w:r>
      <w:r>
        <w:rPr>
          <w:color w:val="000000"/>
          <w:sz w:val="20"/>
          <w:szCs w:val="20"/>
        </w:rPr>
        <w:t>and</w:t>
      </w:r>
      <w:r>
        <w:rPr>
          <w:color w:val="000000"/>
          <w:spacing w:val="-8"/>
          <w:sz w:val="20"/>
          <w:szCs w:val="20"/>
        </w:rPr>
        <w:t xml:space="preserve"> </w:t>
      </w:r>
      <w:r>
        <w:rPr>
          <w:color w:val="000000"/>
          <w:sz w:val="20"/>
          <w:szCs w:val="20"/>
        </w:rPr>
        <w:t>its</w:t>
      </w:r>
      <w:r>
        <w:rPr>
          <w:color w:val="000000"/>
          <w:spacing w:val="-7"/>
          <w:sz w:val="20"/>
          <w:szCs w:val="20"/>
        </w:rPr>
        <w:t xml:space="preserve"> </w:t>
      </w:r>
      <w:r>
        <w:rPr>
          <w:color w:val="000000"/>
          <w:sz w:val="20"/>
          <w:szCs w:val="20"/>
        </w:rPr>
        <w:t>agents,</w:t>
      </w:r>
      <w:r>
        <w:rPr>
          <w:color w:val="000000"/>
          <w:spacing w:val="-8"/>
          <w:sz w:val="20"/>
          <w:szCs w:val="20"/>
        </w:rPr>
        <w:t xml:space="preserve"> </w:t>
      </w:r>
      <w:r>
        <w:rPr>
          <w:color w:val="000000"/>
          <w:sz w:val="20"/>
          <w:szCs w:val="20"/>
        </w:rPr>
        <w:t>including</w:t>
      </w:r>
      <w:r>
        <w:rPr>
          <w:color w:val="000000"/>
          <w:spacing w:val="-8"/>
          <w:sz w:val="20"/>
          <w:szCs w:val="20"/>
        </w:rPr>
        <w:t xml:space="preserve"> </w:t>
      </w:r>
      <w:r>
        <w:rPr>
          <w:color w:val="000000"/>
          <w:sz w:val="20"/>
          <w:szCs w:val="20"/>
        </w:rPr>
        <w:t>for the purpose of administering the national student</w:t>
      </w:r>
      <w:r>
        <w:rPr>
          <w:color w:val="000000"/>
          <w:spacing w:val="-10"/>
          <w:sz w:val="20"/>
          <w:szCs w:val="20"/>
        </w:rPr>
        <w:t xml:space="preserve"> </w:t>
      </w:r>
      <w:r>
        <w:rPr>
          <w:color w:val="000000"/>
          <w:sz w:val="20"/>
          <w:szCs w:val="20"/>
        </w:rPr>
        <w:t>survey;</w:t>
      </w:r>
    </w:p>
    <w:p w14:paraId="58EFF7BF" w14:textId="77777777" w:rsidR="00FA7108" w:rsidRDefault="00FA7108">
      <w:pPr>
        <w:pStyle w:val="BodyText"/>
        <w:kinsoku w:val="0"/>
        <w:overflowPunct w:val="0"/>
        <w:spacing w:before="9"/>
      </w:pPr>
    </w:p>
    <w:p w14:paraId="0900355A" w14:textId="77777777" w:rsidR="00FA7108" w:rsidRDefault="00C2401E">
      <w:pPr>
        <w:pStyle w:val="ListParagraph"/>
        <w:numPr>
          <w:ilvl w:val="0"/>
          <w:numId w:val="1"/>
        </w:numPr>
        <w:tabs>
          <w:tab w:val="left" w:pos="965"/>
        </w:tabs>
        <w:kinsoku w:val="0"/>
        <w:overflowPunct w:val="0"/>
        <w:rPr>
          <w:sz w:val="20"/>
          <w:szCs w:val="20"/>
        </w:rPr>
      </w:pPr>
      <w:bookmarkStart w:id="3" w:name="_To_our_agents_for_the_purpose_of_admin"/>
      <w:bookmarkEnd w:id="3"/>
      <w:r>
        <w:rPr>
          <w:sz w:val="20"/>
          <w:szCs w:val="20"/>
        </w:rPr>
        <w:t>To our agents for the purpose of administering our own</w:t>
      </w:r>
      <w:r>
        <w:rPr>
          <w:spacing w:val="-9"/>
          <w:sz w:val="20"/>
          <w:szCs w:val="20"/>
        </w:rPr>
        <w:t xml:space="preserve"> </w:t>
      </w:r>
      <w:r>
        <w:rPr>
          <w:sz w:val="20"/>
          <w:szCs w:val="20"/>
        </w:rPr>
        <w:t>surveys;</w:t>
      </w:r>
    </w:p>
    <w:p w14:paraId="680B84CD" w14:textId="77777777" w:rsidR="00FA7108" w:rsidRDefault="00FA7108">
      <w:pPr>
        <w:pStyle w:val="BodyText"/>
        <w:kinsoku w:val="0"/>
        <w:overflowPunct w:val="0"/>
        <w:spacing w:before="9"/>
      </w:pPr>
    </w:p>
    <w:p w14:paraId="1CF294C6" w14:textId="77777777" w:rsidR="00FA7108" w:rsidRDefault="00C2401E">
      <w:pPr>
        <w:pStyle w:val="ListParagraph"/>
        <w:numPr>
          <w:ilvl w:val="0"/>
          <w:numId w:val="1"/>
        </w:numPr>
        <w:tabs>
          <w:tab w:val="left" w:pos="965"/>
        </w:tabs>
        <w:kinsoku w:val="0"/>
        <w:overflowPunct w:val="0"/>
        <w:ind w:right="113"/>
        <w:jc w:val="both"/>
        <w:rPr>
          <w:sz w:val="20"/>
          <w:szCs w:val="20"/>
        </w:rPr>
      </w:pPr>
      <w:bookmarkStart w:id="4" w:name="_Where_a_programme_of_study_leads_to_a_"/>
      <w:bookmarkEnd w:id="4"/>
      <w:r>
        <w:rPr>
          <w:sz w:val="20"/>
          <w:szCs w:val="20"/>
        </w:rPr>
        <w:t>Where a programme of study leads to a qualification recognised by a professional body we will disclose relevant information to that body (e.g. General Medical</w:t>
      </w:r>
      <w:r>
        <w:rPr>
          <w:spacing w:val="-14"/>
          <w:sz w:val="20"/>
          <w:szCs w:val="20"/>
        </w:rPr>
        <w:t xml:space="preserve"> </w:t>
      </w:r>
      <w:r>
        <w:rPr>
          <w:sz w:val="20"/>
          <w:szCs w:val="20"/>
        </w:rPr>
        <w:t>Council);</w:t>
      </w:r>
    </w:p>
    <w:p w14:paraId="214243C7" w14:textId="77777777" w:rsidR="00FA7108" w:rsidRDefault="00FA7108">
      <w:pPr>
        <w:pStyle w:val="BodyText"/>
        <w:kinsoku w:val="0"/>
        <w:overflowPunct w:val="0"/>
        <w:spacing w:before="8"/>
      </w:pPr>
    </w:p>
    <w:p w14:paraId="062EE697" w14:textId="77777777" w:rsidR="00FA7108" w:rsidRDefault="00C2401E">
      <w:pPr>
        <w:pStyle w:val="ListParagraph"/>
        <w:numPr>
          <w:ilvl w:val="0"/>
          <w:numId w:val="1"/>
        </w:numPr>
        <w:tabs>
          <w:tab w:val="left" w:pos="965"/>
        </w:tabs>
        <w:kinsoku w:val="0"/>
        <w:overflowPunct w:val="0"/>
        <w:rPr>
          <w:sz w:val="20"/>
          <w:szCs w:val="20"/>
        </w:rPr>
      </w:pPr>
      <w:bookmarkStart w:id="5" w:name="_Statements_of_student_status_will_be_p"/>
      <w:bookmarkEnd w:id="5"/>
      <w:r>
        <w:rPr>
          <w:sz w:val="20"/>
          <w:szCs w:val="20"/>
        </w:rPr>
        <w:t>Statements of student status will be provided on request to Council Tax Registration</w:t>
      </w:r>
      <w:r>
        <w:rPr>
          <w:spacing w:val="-24"/>
          <w:sz w:val="20"/>
          <w:szCs w:val="20"/>
        </w:rPr>
        <w:t xml:space="preserve"> </w:t>
      </w:r>
      <w:r>
        <w:rPr>
          <w:sz w:val="20"/>
          <w:szCs w:val="20"/>
        </w:rPr>
        <w:t>Officers;</w:t>
      </w:r>
    </w:p>
    <w:p w14:paraId="5050D24C" w14:textId="77777777" w:rsidR="00FA7108" w:rsidRDefault="00FA7108">
      <w:pPr>
        <w:pStyle w:val="BodyText"/>
        <w:kinsoku w:val="0"/>
        <w:overflowPunct w:val="0"/>
        <w:spacing w:before="8"/>
      </w:pPr>
    </w:p>
    <w:p w14:paraId="47A0843A" w14:textId="77777777" w:rsidR="00FA7108" w:rsidRDefault="00C2401E">
      <w:pPr>
        <w:pStyle w:val="ListParagraph"/>
        <w:numPr>
          <w:ilvl w:val="0"/>
          <w:numId w:val="1"/>
        </w:numPr>
        <w:tabs>
          <w:tab w:val="left" w:pos="965"/>
        </w:tabs>
        <w:kinsoku w:val="0"/>
        <w:overflowPunct w:val="0"/>
        <w:rPr>
          <w:sz w:val="20"/>
          <w:szCs w:val="20"/>
        </w:rPr>
      </w:pPr>
      <w:bookmarkStart w:id="6" w:name="_To_the_Student_Loans_Company;"/>
      <w:bookmarkEnd w:id="6"/>
      <w:r>
        <w:rPr>
          <w:sz w:val="20"/>
          <w:szCs w:val="20"/>
        </w:rPr>
        <w:t>To the Student Loans</w:t>
      </w:r>
      <w:r>
        <w:rPr>
          <w:spacing w:val="-4"/>
          <w:sz w:val="20"/>
          <w:szCs w:val="20"/>
        </w:rPr>
        <w:t xml:space="preserve"> </w:t>
      </w:r>
      <w:r>
        <w:rPr>
          <w:sz w:val="20"/>
          <w:szCs w:val="20"/>
        </w:rPr>
        <w:t>Company;</w:t>
      </w:r>
    </w:p>
    <w:p w14:paraId="73FD7E02" w14:textId="77777777" w:rsidR="00FA7108" w:rsidRDefault="00FA7108">
      <w:pPr>
        <w:pStyle w:val="BodyText"/>
        <w:kinsoku w:val="0"/>
        <w:overflowPunct w:val="0"/>
        <w:spacing w:before="9"/>
      </w:pPr>
    </w:p>
    <w:p w14:paraId="5ED803DE" w14:textId="77777777" w:rsidR="00FA7108" w:rsidRDefault="00C2401E">
      <w:pPr>
        <w:pStyle w:val="ListParagraph"/>
        <w:numPr>
          <w:ilvl w:val="0"/>
          <w:numId w:val="1"/>
        </w:numPr>
        <w:tabs>
          <w:tab w:val="left" w:pos="965"/>
        </w:tabs>
        <w:kinsoku w:val="0"/>
        <w:overflowPunct w:val="0"/>
        <w:ind w:hanging="852"/>
        <w:rPr>
          <w:sz w:val="20"/>
          <w:szCs w:val="20"/>
        </w:rPr>
      </w:pPr>
      <w:bookmarkStart w:id="7" w:name="_To_debt_collection_agencies_acting_on_"/>
      <w:bookmarkEnd w:id="7"/>
      <w:r>
        <w:rPr>
          <w:sz w:val="20"/>
          <w:szCs w:val="20"/>
        </w:rPr>
        <w:t>To debt collection agencies acting on our behalf in the event that you owe money to</w:t>
      </w:r>
      <w:r>
        <w:rPr>
          <w:spacing w:val="-22"/>
          <w:sz w:val="20"/>
          <w:szCs w:val="20"/>
        </w:rPr>
        <w:t xml:space="preserve"> </w:t>
      </w:r>
      <w:r>
        <w:rPr>
          <w:sz w:val="20"/>
          <w:szCs w:val="20"/>
        </w:rPr>
        <w:t>us;</w:t>
      </w:r>
    </w:p>
    <w:p w14:paraId="20194048" w14:textId="77777777" w:rsidR="00FA7108" w:rsidRDefault="00FA7108">
      <w:pPr>
        <w:pStyle w:val="BodyText"/>
        <w:kinsoku w:val="0"/>
        <w:overflowPunct w:val="0"/>
        <w:spacing w:before="8"/>
      </w:pPr>
    </w:p>
    <w:p w14:paraId="03C3BB77" w14:textId="77777777" w:rsidR="00FA7108" w:rsidRDefault="00C2401E">
      <w:pPr>
        <w:pStyle w:val="ListParagraph"/>
        <w:numPr>
          <w:ilvl w:val="0"/>
          <w:numId w:val="1"/>
        </w:numPr>
        <w:tabs>
          <w:tab w:val="left" w:pos="965"/>
        </w:tabs>
        <w:kinsoku w:val="0"/>
        <w:overflowPunct w:val="0"/>
        <w:ind w:hanging="852"/>
        <w:rPr>
          <w:sz w:val="20"/>
          <w:szCs w:val="20"/>
        </w:rPr>
      </w:pPr>
      <w:bookmarkStart w:id="8" w:name="_Release_of_results_to_former_schools/c"/>
      <w:bookmarkEnd w:id="8"/>
      <w:r>
        <w:rPr>
          <w:sz w:val="20"/>
          <w:szCs w:val="20"/>
        </w:rPr>
        <w:t>Release of results to former</w:t>
      </w:r>
      <w:r>
        <w:rPr>
          <w:spacing w:val="-4"/>
          <w:sz w:val="20"/>
          <w:szCs w:val="20"/>
        </w:rPr>
        <w:t xml:space="preserve"> </w:t>
      </w:r>
      <w:r>
        <w:rPr>
          <w:sz w:val="20"/>
          <w:szCs w:val="20"/>
        </w:rPr>
        <w:t>schools/colleges;</w:t>
      </w:r>
    </w:p>
    <w:p w14:paraId="06FB6547" w14:textId="77777777" w:rsidR="00FA7108" w:rsidRDefault="00FA7108">
      <w:pPr>
        <w:pStyle w:val="BodyText"/>
        <w:kinsoku w:val="0"/>
        <w:overflowPunct w:val="0"/>
        <w:spacing w:before="9"/>
      </w:pPr>
    </w:p>
    <w:p w14:paraId="75690C3D" w14:textId="77777777" w:rsidR="00FA7108" w:rsidRDefault="00C2401E">
      <w:pPr>
        <w:pStyle w:val="ListParagraph"/>
        <w:numPr>
          <w:ilvl w:val="0"/>
          <w:numId w:val="1"/>
        </w:numPr>
        <w:tabs>
          <w:tab w:val="left" w:pos="965"/>
        </w:tabs>
        <w:kinsoku w:val="0"/>
        <w:overflowPunct w:val="0"/>
        <w:ind w:right="114"/>
        <w:jc w:val="both"/>
        <w:rPr>
          <w:sz w:val="20"/>
          <w:szCs w:val="20"/>
        </w:rPr>
      </w:pPr>
      <w:bookmarkStart w:id="9" w:name="_If_you_decide_to_make_on-line_payments"/>
      <w:bookmarkEnd w:id="9"/>
      <w:r>
        <w:rPr>
          <w:sz w:val="20"/>
          <w:szCs w:val="20"/>
        </w:rPr>
        <w:t>If</w:t>
      </w:r>
      <w:r>
        <w:rPr>
          <w:spacing w:val="-9"/>
          <w:sz w:val="20"/>
          <w:szCs w:val="20"/>
        </w:rPr>
        <w:t xml:space="preserve"> </w:t>
      </w:r>
      <w:r>
        <w:rPr>
          <w:sz w:val="20"/>
          <w:szCs w:val="20"/>
        </w:rPr>
        <w:t>you</w:t>
      </w:r>
      <w:r>
        <w:rPr>
          <w:spacing w:val="-8"/>
          <w:sz w:val="20"/>
          <w:szCs w:val="20"/>
        </w:rPr>
        <w:t xml:space="preserve"> </w:t>
      </w:r>
      <w:r>
        <w:rPr>
          <w:sz w:val="20"/>
          <w:szCs w:val="20"/>
        </w:rPr>
        <w:t>decide</w:t>
      </w:r>
      <w:r>
        <w:rPr>
          <w:spacing w:val="-9"/>
          <w:sz w:val="20"/>
          <w:szCs w:val="20"/>
        </w:rPr>
        <w:t xml:space="preserve"> </w:t>
      </w:r>
      <w:r>
        <w:rPr>
          <w:sz w:val="20"/>
          <w:szCs w:val="20"/>
        </w:rPr>
        <w:t>to</w:t>
      </w:r>
      <w:r>
        <w:rPr>
          <w:spacing w:val="-8"/>
          <w:sz w:val="20"/>
          <w:szCs w:val="20"/>
        </w:rPr>
        <w:t xml:space="preserve"> </w:t>
      </w:r>
      <w:r>
        <w:rPr>
          <w:sz w:val="20"/>
          <w:szCs w:val="20"/>
        </w:rPr>
        <w:t>make</w:t>
      </w:r>
      <w:r>
        <w:rPr>
          <w:spacing w:val="-9"/>
          <w:sz w:val="20"/>
          <w:szCs w:val="20"/>
        </w:rPr>
        <w:t xml:space="preserve"> </w:t>
      </w:r>
      <w:r>
        <w:rPr>
          <w:sz w:val="20"/>
          <w:szCs w:val="20"/>
        </w:rPr>
        <w:t>on-line</w:t>
      </w:r>
      <w:r>
        <w:rPr>
          <w:spacing w:val="-8"/>
          <w:sz w:val="20"/>
          <w:szCs w:val="20"/>
        </w:rPr>
        <w:t xml:space="preserve"> </w:t>
      </w:r>
      <w:r>
        <w:rPr>
          <w:sz w:val="20"/>
          <w:szCs w:val="20"/>
        </w:rPr>
        <w:t>payments</w:t>
      </w:r>
      <w:r>
        <w:rPr>
          <w:spacing w:val="-8"/>
          <w:sz w:val="20"/>
          <w:szCs w:val="20"/>
        </w:rPr>
        <w:t xml:space="preserve"> </w:t>
      </w:r>
      <w:r>
        <w:rPr>
          <w:sz w:val="20"/>
          <w:szCs w:val="20"/>
        </w:rPr>
        <w:t>to</w:t>
      </w:r>
      <w:r>
        <w:rPr>
          <w:spacing w:val="-8"/>
          <w:sz w:val="20"/>
          <w:szCs w:val="20"/>
        </w:rPr>
        <w:t xml:space="preserve"> </w:t>
      </w:r>
      <w:r>
        <w:rPr>
          <w:sz w:val="20"/>
          <w:szCs w:val="20"/>
        </w:rPr>
        <w:t>us,</w:t>
      </w:r>
      <w:r>
        <w:rPr>
          <w:spacing w:val="-9"/>
          <w:sz w:val="20"/>
          <w:szCs w:val="20"/>
        </w:rPr>
        <w:t xml:space="preserve"> </w:t>
      </w:r>
      <w:r>
        <w:rPr>
          <w:sz w:val="20"/>
          <w:szCs w:val="20"/>
        </w:rPr>
        <w:t>limited</w:t>
      </w:r>
      <w:r>
        <w:rPr>
          <w:spacing w:val="-8"/>
          <w:sz w:val="20"/>
          <w:szCs w:val="20"/>
        </w:rPr>
        <w:t xml:space="preserve"> </w:t>
      </w:r>
      <w:r>
        <w:rPr>
          <w:sz w:val="20"/>
          <w:szCs w:val="20"/>
        </w:rPr>
        <w:t>information</w:t>
      </w:r>
      <w:r>
        <w:rPr>
          <w:spacing w:val="-9"/>
          <w:sz w:val="20"/>
          <w:szCs w:val="20"/>
        </w:rPr>
        <w:t xml:space="preserve"> </w:t>
      </w:r>
      <w:r>
        <w:rPr>
          <w:sz w:val="20"/>
          <w:szCs w:val="20"/>
        </w:rPr>
        <w:t>(date</w:t>
      </w:r>
      <w:r>
        <w:rPr>
          <w:spacing w:val="-8"/>
          <w:sz w:val="20"/>
          <w:szCs w:val="20"/>
        </w:rPr>
        <w:t xml:space="preserve"> </w:t>
      </w:r>
      <w:r>
        <w:rPr>
          <w:sz w:val="20"/>
          <w:szCs w:val="20"/>
        </w:rPr>
        <w:t>of</w:t>
      </w:r>
      <w:r>
        <w:rPr>
          <w:spacing w:val="-9"/>
          <w:sz w:val="20"/>
          <w:szCs w:val="20"/>
        </w:rPr>
        <w:t xml:space="preserve"> </w:t>
      </w:r>
      <w:r>
        <w:rPr>
          <w:sz w:val="20"/>
          <w:szCs w:val="20"/>
        </w:rPr>
        <w:t>birth</w:t>
      </w:r>
      <w:r>
        <w:rPr>
          <w:spacing w:val="-8"/>
          <w:sz w:val="20"/>
          <w:szCs w:val="20"/>
        </w:rPr>
        <w:t xml:space="preserve"> </w:t>
      </w:r>
      <w:r>
        <w:rPr>
          <w:sz w:val="20"/>
          <w:szCs w:val="20"/>
        </w:rPr>
        <w:t>and</w:t>
      </w:r>
      <w:r>
        <w:rPr>
          <w:spacing w:val="-9"/>
          <w:sz w:val="20"/>
          <w:szCs w:val="20"/>
        </w:rPr>
        <w:t xml:space="preserve"> </w:t>
      </w:r>
      <w:r>
        <w:rPr>
          <w:sz w:val="20"/>
          <w:szCs w:val="20"/>
        </w:rPr>
        <w:t>student</w:t>
      </w:r>
      <w:r>
        <w:rPr>
          <w:spacing w:val="-8"/>
          <w:sz w:val="20"/>
          <w:szCs w:val="20"/>
        </w:rPr>
        <w:t xml:space="preserve"> </w:t>
      </w:r>
      <w:r>
        <w:rPr>
          <w:sz w:val="20"/>
          <w:szCs w:val="20"/>
        </w:rPr>
        <w:t>numbers) will be disclosed to our service provider for validation</w:t>
      </w:r>
      <w:r>
        <w:rPr>
          <w:spacing w:val="-12"/>
          <w:sz w:val="20"/>
          <w:szCs w:val="20"/>
        </w:rPr>
        <w:t xml:space="preserve"> </w:t>
      </w:r>
      <w:r>
        <w:rPr>
          <w:sz w:val="20"/>
          <w:szCs w:val="20"/>
        </w:rPr>
        <w:t>purposes;</w:t>
      </w:r>
    </w:p>
    <w:p w14:paraId="5A0769E2" w14:textId="77777777" w:rsidR="00FA7108" w:rsidRDefault="00FA7108">
      <w:pPr>
        <w:pStyle w:val="BodyText"/>
        <w:kinsoku w:val="0"/>
        <w:overflowPunct w:val="0"/>
        <w:spacing w:before="9"/>
      </w:pPr>
    </w:p>
    <w:p w14:paraId="6975E854" w14:textId="77777777" w:rsidR="00FA7108" w:rsidRDefault="00C2401E">
      <w:pPr>
        <w:pStyle w:val="ListParagraph"/>
        <w:numPr>
          <w:ilvl w:val="0"/>
          <w:numId w:val="1"/>
        </w:numPr>
        <w:tabs>
          <w:tab w:val="left" w:pos="965"/>
        </w:tabs>
        <w:kinsoku w:val="0"/>
        <w:overflowPunct w:val="0"/>
        <w:ind w:hanging="852"/>
        <w:rPr>
          <w:sz w:val="20"/>
          <w:szCs w:val="20"/>
        </w:rPr>
      </w:pPr>
      <w:bookmarkStart w:id="10" w:name="_To_the_Office_of_the_Independent_Adjud"/>
      <w:bookmarkEnd w:id="10"/>
      <w:r>
        <w:rPr>
          <w:sz w:val="20"/>
          <w:szCs w:val="20"/>
        </w:rPr>
        <w:t>To the Office of the Independent Adjudicator</w:t>
      </w:r>
      <w:r>
        <w:rPr>
          <w:spacing w:val="-8"/>
          <w:sz w:val="20"/>
          <w:szCs w:val="20"/>
        </w:rPr>
        <w:t xml:space="preserve"> </w:t>
      </w:r>
      <w:r>
        <w:rPr>
          <w:sz w:val="20"/>
          <w:szCs w:val="20"/>
        </w:rPr>
        <w:t>(OIA);</w:t>
      </w:r>
    </w:p>
    <w:p w14:paraId="6B5EC790" w14:textId="77777777" w:rsidR="00FA7108" w:rsidRDefault="00FA7108">
      <w:pPr>
        <w:pStyle w:val="BodyText"/>
        <w:kinsoku w:val="0"/>
        <w:overflowPunct w:val="0"/>
        <w:spacing w:before="7"/>
      </w:pPr>
    </w:p>
    <w:p w14:paraId="2E1AD27B" w14:textId="77777777" w:rsidR="00FA7108" w:rsidRDefault="00C2401E">
      <w:pPr>
        <w:pStyle w:val="ListParagraph"/>
        <w:numPr>
          <w:ilvl w:val="0"/>
          <w:numId w:val="1"/>
        </w:numPr>
        <w:tabs>
          <w:tab w:val="left" w:pos="965"/>
        </w:tabs>
        <w:kinsoku w:val="0"/>
        <w:overflowPunct w:val="0"/>
        <w:ind w:hanging="852"/>
        <w:rPr>
          <w:sz w:val="20"/>
          <w:szCs w:val="20"/>
        </w:rPr>
      </w:pPr>
      <w:bookmarkStart w:id="11" w:name="_To_providers_of_anti-plagiarism_softwa"/>
      <w:bookmarkEnd w:id="11"/>
      <w:r>
        <w:rPr>
          <w:sz w:val="20"/>
          <w:szCs w:val="20"/>
        </w:rPr>
        <w:t>To providers of anti-plagiarism</w:t>
      </w:r>
      <w:r>
        <w:rPr>
          <w:spacing w:val="-4"/>
          <w:sz w:val="20"/>
          <w:szCs w:val="20"/>
        </w:rPr>
        <w:t xml:space="preserve"> </w:t>
      </w:r>
      <w:r>
        <w:rPr>
          <w:sz w:val="20"/>
          <w:szCs w:val="20"/>
        </w:rPr>
        <w:t>software;</w:t>
      </w:r>
    </w:p>
    <w:p w14:paraId="56097334" w14:textId="77777777" w:rsidR="00FA7108" w:rsidRDefault="00FA7108">
      <w:pPr>
        <w:pStyle w:val="BodyText"/>
        <w:kinsoku w:val="0"/>
        <w:overflowPunct w:val="0"/>
        <w:spacing w:before="9"/>
      </w:pPr>
    </w:p>
    <w:p w14:paraId="43956669" w14:textId="77777777" w:rsidR="00FA7108" w:rsidRDefault="00C2401E">
      <w:pPr>
        <w:pStyle w:val="ListParagraph"/>
        <w:numPr>
          <w:ilvl w:val="0"/>
          <w:numId w:val="1"/>
        </w:numPr>
        <w:tabs>
          <w:tab w:val="left" w:pos="964"/>
        </w:tabs>
        <w:kinsoku w:val="0"/>
        <w:overflowPunct w:val="0"/>
        <w:ind w:left="963" w:right="114"/>
        <w:jc w:val="both"/>
        <w:rPr>
          <w:sz w:val="20"/>
          <w:szCs w:val="20"/>
        </w:rPr>
      </w:pPr>
      <w:bookmarkStart w:id="12" w:name="_As_a_College_of_the_University_of_Lond"/>
      <w:bookmarkEnd w:id="12"/>
      <w:r>
        <w:rPr>
          <w:sz w:val="20"/>
          <w:szCs w:val="20"/>
        </w:rPr>
        <w:t>As a College of the University of London, we provide student personal data to the University of London for administration of examinations and for the award of</w:t>
      </w:r>
      <w:r>
        <w:rPr>
          <w:spacing w:val="-12"/>
          <w:sz w:val="20"/>
          <w:szCs w:val="20"/>
        </w:rPr>
        <w:t xml:space="preserve"> </w:t>
      </w:r>
      <w:r>
        <w:rPr>
          <w:sz w:val="20"/>
          <w:szCs w:val="20"/>
        </w:rPr>
        <w:t>degrees;</w:t>
      </w:r>
    </w:p>
    <w:p w14:paraId="55869FC9" w14:textId="77777777" w:rsidR="00FA7108" w:rsidRDefault="00FA7108">
      <w:pPr>
        <w:pStyle w:val="BodyText"/>
        <w:kinsoku w:val="0"/>
        <w:overflowPunct w:val="0"/>
        <w:spacing w:before="9"/>
      </w:pPr>
    </w:p>
    <w:p w14:paraId="28ACD376" w14:textId="77777777" w:rsidR="00FA7108" w:rsidRDefault="00C2401E">
      <w:pPr>
        <w:pStyle w:val="ListParagraph"/>
        <w:numPr>
          <w:ilvl w:val="0"/>
          <w:numId w:val="1"/>
        </w:numPr>
        <w:tabs>
          <w:tab w:val="left" w:pos="964"/>
        </w:tabs>
        <w:kinsoku w:val="0"/>
        <w:overflowPunct w:val="0"/>
        <w:ind w:left="963"/>
        <w:rPr>
          <w:sz w:val="20"/>
          <w:szCs w:val="20"/>
        </w:rPr>
      </w:pPr>
      <w:bookmarkStart w:id="13" w:name="_To_NHS_services,_where_necessary__in_o"/>
      <w:bookmarkEnd w:id="13"/>
      <w:r>
        <w:rPr>
          <w:sz w:val="20"/>
          <w:szCs w:val="20"/>
        </w:rPr>
        <w:t>To NHS services, where necessary in order to protect your health and</w:t>
      </w:r>
      <w:r>
        <w:rPr>
          <w:spacing w:val="-18"/>
          <w:sz w:val="20"/>
          <w:szCs w:val="20"/>
        </w:rPr>
        <w:t xml:space="preserve"> </w:t>
      </w:r>
      <w:r>
        <w:rPr>
          <w:sz w:val="20"/>
          <w:szCs w:val="20"/>
        </w:rPr>
        <w:t>welfare;</w:t>
      </w:r>
    </w:p>
    <w:p w14:paraId="09392FDC" w14:textId="77777777" w:rsidR="00FA7108" w:rsidRDefault="00FA7108">
      <w:pPr>
        <w:pStyle w:val="BodyText"/>
        <w:kinsoku w:val="0"/>
        <w:overflowPunct w:val="0"/>
        <w:spacing w:before="8"/>
      </w:pPr>
    </w:p>
    <w:p w14:paraId="71EDC42A" w14:textId="77777777" w:rsidR="00FA7108" w:rsidRDefault="00C2401E">
      <w:pPr>
        <w:pStyle w:val="ListParagraph"/>
        <w:numPr>
          <w:ilvl w:val="0"/>
          <w:numId w:val="1"/>
        </w:numPr>
        <w:tabs>
          <w:tab w:val="left" w:pos="964"/>
        </w:tabs>
        <w:kinsoku w:val="0"/>
        <w:overflowPunct w:val="0"/>
        <w:spacing w:before="1"/>
        <w:ind w:left="963" w:right="113"/>
        <w:jc w:val="both"/>
        <w:rPr>
          <w:sz w:val="20"/>
          <w:szCs w:val="20"/>
        </w:rPr>
      </w:pPr>
      <w:bookmarkStart w:id="14" w:name="_If_you_undertake_a_placement_or_comple"/>
      <w:bookmarkEnd w:id="14"/>
      <w:r>
        <w:rPr>
          <w:sz w:val="20"/>
          <w:szCs w:val="20"/>
        </w:rPr>
        <w:t>If</w:t>
      </w:r>
      <w:r>
        <w:rPr>
          <w:spacing w:val="-16"/>
          <w:sz w:val="20"/>
          <w:szCs w:val="20"/>
        </w:rPr>
        <w:t xml:space="preserve"> </w:t>
      </w:r>
      <w:r>
        <w:rPr>
          <w:sz w:val="20"/>
          <w:szCs w:val="20"/>
        </w:rPr>
        <w:t>you</w:t>
      </w:r>
      <w:r>
        <w:rPr>
          <w:spacing w:val="-16"/>
          <w:sz w:val="20"/>
          <w:szCs w:val="20"/>
        </w:rPr>
        <w:t xml:space="preserve"> </w:t>
      </w:r>
      <w:r>
        <w:rPr>
          <w:sz w:val="20"/>
          <w:szCs w:val="20"/>
        </w:rPr>
        <w:t>undertake</w:t>
      </w:r>
      <w:r>
        <w:rPr>
          <w:spacing w:val="-15"/>
          <w:sz w:val="20"/>
          <w:szCs w:val="20"/>
        </w:rPr>
        <w:t xml:space="preserve"> </w:t>
      </w:r>
      <w:r>
        <w:rPr>
          <w:sz w:val="20"/>
          <w:szCs w:val="20"/>
        </w:rPr>
        <w:t>a</w:t>
      </w:r>
      <w:r>
        <w:rPr>
          <w:spacing w:val="-16"/>
          <w:sz w:val="20"/>
          <w:szCs w:val="20"/>
        </w:rPr>
        <w:t xml:space="preserve"> </w:t>
      </w:r>
      <w:r>
        <w:rPr>
          <w:sz w:val="20"/>
          <w:szCs w:val="20"/>
        </w:rPr>
        <w:t>placement</w:t>
      </w:r>
      <w:r>
        <w:rPr>
          <w:spacing w:val="-17"/>
          <w:sz w:val="20"/>
          <w:szCs w:val="20"/>
        </w:rPr>
        <w:t xml:space="preserve"> </w:t>
      </w:r>
      <w:r>
        <w:rPr>
          <w:sz w:val="20"/>
          <w:szCs w:val="20"/>
        </w:rPr>
        <w:t>or</w:t>
      </w:r>
      <w:r>
        <w:rPr>
          <w:spacing w:val="-15"/>
          <w:sz w:val="20"/>
          <w:szCs w:val="20"/>
        </w:rPr>
        <w:t xml:space="preserve"> </w:t>
      </w:r>
      <w:r>
        <w:rPr>
          <w:sz w:val="20"/>
          <w:szCs w:val="20"/>
        </w:rPr>
        <w:t>complete</w:t>
      </w:r>
      <w:r>
        <w:rPr>
          <w:spacing w:val="-16"/>
          <w:sz w:val="20"/>
          <w:szCs w:val="20"/>
        </w:rPr>
        <w:t xml:space="preserve"> </w:t>
      </w:r>
      <w:r>
        <w:rPr>
          <w:sz w:val="20"/>
          <w:szCs w:val="20"/>
        </w:rPr>
        <w:t>a</w:t>
      </w:r>
      <w:r>
        <w:rPr>
          <w:spacing w:val="-16"/>
          <w:sz w:val="20"/>
          <w:szCs w:val="20"/>
        </w:rPr>
        <w:t xml:space="preserve"> </w:t>
      </w:r>
      <w:r>
        <w:rPr>
          <w:sz w:val="20"/>
          <w:szCs w:val="20"/>
        </w:rPr>
        <w:t>period</w:t>
      </w:r>
      <w:r>
        <w:rPr>
          <w:spacing w:val="-15"/>
          <w:sz w:val="20"/>
          <w:szCs w:val="20"/>
        </w:rPr>
        <w:t xml:space="preserve"> </w:t>
      </w:r>
      <w:r>
        <w:rPr>
          <w:sz w:val="20"/>
          <w:szCs w:val="20"/>
        </w:rPr>
        <w:t>of</w:t>
      </w:r>
      <w:r>
        <w:rPr>
          <w:spacing w:val="-18"/>
          <w:sz w:val="20"/>
          <w:szCs w:val="20"/>
        </w:rPr>
        <w:t xml:space="preserve"> </w:t>
      </w:r>
      <w:r>
        <w:rPr>
          <w:sz w:val="20"/>
          <w:szCs w:val="20"/>
        </w:rPr>
        <w:t>study</w:t>
      </w:r>
      <w:r>
        <w:rPr>
          <w:spacing w:val="-16"/>
          <w:sz w:val="20"/>
          <w:szCs w:val="20"/>
        </w:rPr>
        <w:t xml:space="preserve"> </w:t>
      </w:r>
      <w:r>
        <w:rPr>
          <w:sz w:val="20"/>
          <w:szCs w:val="20"/>
        </w:rPr>
        <w:t>with</w:t>
      </w:r>
      <w:r>
        <w:rPr>
          <w:spacing w:val="-16"/>
          <w:sz w:val="20"/>
          <w:szCs w:val="20"/>
        </w:rPr>
        <w:t xml:space="preserve"> </w:t>
      </w:r>
      <w:r>
        <w:rPr>
          <w:sz w:val="20"/>
          <w:szCs w:val="20"/>
        </w:rPr>
        <w:t>a</w:t>
      </w:r>
      <w:r>
        <w:rPr>
          <w:spacing w:val="-16"/>
          <w:sz w:val="20"/>
          <w:szCs w:val="20"/>
        </w:rPr>
        <w:t xml:space="preserve"> </w:t>
      </w:r>
      <w:r>
        <w:rPr>
          <w:sz w:val="20"/>
          <w:szCs w:val="20"/>
        </w:rPr>
        <w:t>third</w:t>
      </w:r>
      <w:r>
        <w:rPr>
          <w:spacing w:val="-15"/>
          <w:sz w:val="20"/>
          <w:szCs w:val="20"/>
        </w:rPr>
        <w:t xml:space="preserve"> </w:t>
      </w:r>
      <w:r>
        <w:rPr>
          <w:sz w:val="20"/>
          <w:szCs w:val="20"/>
        </w:rPr>
        <w:t>party</w:t>
      </w:r>
      <w:r>
        <w:rPr>
          <w:spacing w:val="-17"/>
          <w:sz w:val="20"/>
          <w:szCs w:val="20"/>
        </w:rPr>
        <w:t xml:space="preserve"> </w:t>
      </w:r>
      <w:r>
        <w:rPr>
          <w:sz w:val="20"/>
          <w:szCs w:val="20"/>
        </w:rPr>
        <w:t>organisation</w:t>
      </w:r>
      <w:r>
        <w:rPr>
          <w:spacing w:val="-16"/>
          <w:sz w:val="20"/>
          <w:szCs w:val="20"/>
        </w:rPr>
        <w:t xml:space="preserve"> </w:t>
      </w:r>
      <w:r>
        <w:rPr>
          <w:sz w:val="20"/>
          <w:szCs w:val="20"/>
        </w:rPr>
        <w:t>or</w:t>
      </w:r>
      <w:r>
        <w:rPr>
          <w:spacing w:val="-15"/>
          <w:sz w:val="20"/>
          <w:szCs w:val="20"/>
        </w:rPr>
        <w:t xml:space="preserve"> </w:t>
      </w:r>
      <w:r>
        <w:rPr>
          <w:sz w:val="20"/>
          <w:szCs w:val="20"/>
        </w:rPr>
        <w:t>institution in the UK or in another country, personal data relating to you may be shared with the partner organisation/institution for the purposes of administering the placement. Special category personal data relating to your health or a disability will not be shared without your express consent unless required by law or in your vital interests in an emergency</w:t>
      </w:r>
      <w:r>
        <w:rPr>
          <w:spacing w:val="-10"/>
          <w:sz w:val="20"/>
          <w:szCs w:val="20"/>
        </w:rPr>
        <w:t xml:space="preserve"> </w:t>
      </w:r>
      <w:r>
        <w:rPr>
          <w:sz w:val="20"/>
          <w:szCs w:val="20"/>
        </w:rPr>
        <w:t>situation.</w:t>
      </w:r>
    </w:p>
    <w:p w14:paraId="498B76C5" w14:textId="77777777" w:rsidR="00FA7108" w:rsidRDefault="00FA7108">
      <w:pPr>
        <w:pStyle w:val="BodyText"/>
        <w:kinsoku w:val="0"/>
        <w:overflowPunct w:val="0"/>
        <w:spacing w:before="8"/>
      </w:pPr>
    </w:p>
    <w:p w14:paraId="0658329F" w14:textId="77777777" w:rsidR="00FA7108" w:rsidRDefault="00C2401E">
      <w:pPr>
        <w:pStyle w:val="ListParagraph"/>
        <w:numPr>
          <w:ilvl w:val="0"/>
          <w:numId w:val="1"/>
        </w:numPr>
        <w:tabs>
          <w:tab w:val="left" w:pos="964"/>
        </w:tabs>
        <w:kinsoku w:val="0"/>
        <w:overflowPunct w:val="0"/>
        <w:ind w:left="963" w:right="113"/>
        <w:jc w:val="both"/>
        <w:rPr>
          <w:color w:val="000000"/>
          <w:sz w:val="20"/>
          <w:szCs w:val="20"/>
        </w:rPr>
      </w:pPr>
      <w:bookmarkStart w:id="15" w:name="_If_you_apply_to_attend_a_graduation_ce"/>
      <w:bookmarkEnd w:id="15"/>
      <w:r>
        <w:rPr>
          <w:sz w:val="20"/>
          <w:szCs w:val="20"/>
        </w:rPr>
        <w:t>If you apply to attend a graduation ceremony your first name, initials, surname and degree title will be printed in the souvenir programme. It may also appear on some UCL merchandise. You must inform the Student Support and Events Team in writing before the ticket application deadline if you wish to opt out of this (</w:t>
      </w:r>
      <w:hyperlink r:id="rId32" w:history="1">
        <w:r>
          <w:rPr>
            <w:color w:val="0000FF"/>
            <w:sz w:val="20"/>
            <w:szCs w:val="20"/>
            <w:u w:val="single"/>
          </w:rPr>
          <w:t>grad_ceremonies@ucl.ac.uk</w:t>
        </w:r>
      </w:hyperlink>
      <w:r>
        <w:rPr>
          <w:color w:val="000000"/>
          <w:sz w:val="20"/>
          <w:szCs w:val="20"/>
        </w:rPr>
        <w:t>);</w:t>
      </w:r>
      <w:r>
        <w:rPr>
          <w:color w:val="000000"/>
          <w:spacing w:val="-10"/>
          <w:sz w:val="20"/>
          <w:szCs w:val="20"/>
        </w:rPr>
        <w:t xml:space="preserve"> </w:t>
      </w:r>
      <w:r>
        <w:rPr>
          <w:color w:val="000000"/>
          <w:sz w:val="20"/>
          <w:szCs w:val="20"/>
        </w:rPr>
        <w:t>and</w:t>
      </w:r>
    </w:p>
    <w:p w14:paraId="009AA315" w14:textId="77777777" w:rsidR="00FA7108" w:rsidRDefault="00FA7108">
      <w:pPr>
        <w:pStyle w:val="ListParagraph"/>
        <w:numPr>
          <w:ilvl w:val="0"/>
          <w:numId w:val="1"/>
        </w:numPr>
        <w:tabs>
          <w:tab w:val="left" w:pos="964"/>
        </w:tabs>
        <w:kinsoku w:val="0"/>
        <w:overflowPunct w:val="0"/>
        <w:ind w:left="963" w:right="113"/>
        <w:jc w:val="both"/>
        <w:rPr>
          <w:color w:val="000000"/>
          <w:sz w:val="20"/>
          <w:szCs w:val="20"/>
        </w:rPr>
        <w:sectPr w:rsidR="00FA7108">
          <w:pgSz w:w="11910" w:h="16840"/>
          <w:pgMar w:top="960" w:right="1020" w:bottom="880" w:left="1020" w:header="637" w:footer="687" w:gutter="0"/>
          <w:cols w:space="720"/>
          <w:noEndnote/>
        </w:sectPr>
      </w:pPr>
    </w:p>
    <w:p w14:paraId="476EFB46" w14:textId="77777777" w:rsidR="00FA7108" w:rsidRDefault="00C2401E">
      <w:pPr>
        <w:pStyle w:val="BodyText"/>
        <w:kinsoku w:val="0"/>
        <w:overflowPunct w:val="0"/>
      </w:pPr>
      <w:r>
        <w:rPr>
          <w:noProof/>
        </w:rPr>
        <w:lastRenderedPageBreak/>
        <mc:AlternateContent>
          <mc:Choice Requires="wpg">
            <w:drawing>
              <wp:anchor distT="0" distB="0" distL="114300" distR="114300" simplePos="0" relativeHeight="251674624" behindDoc="1" locked="0" layoutInCell="0" allowOverlap="1" wp14:anchorId="0ED4DC85" wp14:editId="171C82EE">
                <wp:simplePos x="0" y="0"/>
                <wp:positionH relativeFrom="page">
                  <wp:posOffset>6985</wp:posOffset>
                </wp:positionH>
                <wp:positionV relativeFrom="page">
                  <wp:posOffset>618490</wp:posOffset>
                </wp:positionV>
                <wp:extent cx="7560945" cy="805180"/>
                <wp:effectExtent l="0" t="0" r="0" b="0"/>
                <wp:wrapNone/>
                <wp:docPr id="18"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19" name="Freeform: Shape 19"/>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Shape 20"/>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Freeform: Shape 22"/>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Shape 23"/>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Shape 24"/>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E5C9A0" id="Group 97" o:spid="_x0000_s1026" style="position:absolute;margin-left:.55pt;margin-top:48.7pt;width:595.35pt;height:63.4pt;z-index:-251641856;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" o:allowincell="f">
                <v:shape id="Freeform 98"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99"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100"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">
                  <v:imagedata r:id="rId8" o:title=""/>
                </v:shape>
                <v:shape id="Freeform 101"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" path="m,l389,e" filled="f" strokeweight=".24039mm">
                  <v:path arrowok="t" o:connecttype="custom" o:connectlocs="0,0;389,0" o:connectangles="0,0"/>
                </v:shape>
                <v:shape id="Freeform 102"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" path="m,l424,e" filled="f" strokeweight=".5075mm">
                  <v:path arrowok="t" o:connecttype="custom" o:connectlocs="0,0;424,0" o:connectangles="0,0"/>
                </v:shape>
                <v:shape id="Freeform 103"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" path="m,l459,e" filled="f" strokeweight=".53422mm">
                  <v:path arrowok="t" o:connecttype="custom" o:connectlocs="0,0;459,0" o:connectangles="0,0"/>
                </v:shape>
                <w10:wrap anchorx="page" anchory="page"/>
              </v:group>
            </w:pict>
          </mc:Fallback>
        </mc:AlternateContent>
      </w:r>
    </w:p>
    <w:p w14:paraId="07AA9170" w14:textId="77777777" w:rsidR="00FA7108" w:rsidRDefault="00FA7108">
      <w:pPr>
        <w:pStyle w:val="BodyText"/>
        <w:kinsoku w:val="0"/>
        <w:overflowPunct w:val="0"/>
      </w:pPr>
    </w:p>
    <w:p w14:paraId="359A2EEF" w14:textId="77777777" w:rsidR="00FA7108" w:rsidRDefault="00FA7108">
      <w:pPr>
        <w:pStyle w:val="BodyText"/>
        <w:kinsoku w:val="0"/>
        <w:overflowPunct w:val="0"/>
      </w:pPr>
    </w:p>
    <w:p w14:paraId="770757F8" w14:textId="77777777" w:rsidR="00FA7108" w:rsidRDefault="00FA7108">
      <w:pPr>
        <w:pStyle w:val="BodyText"/>
        <w:kinsoku w:val="0"/>
        <w:overflowPunct w:val="0"/>
      </w:pPr>
    </w:p>
    <w:p w14:paraId="6FC6BA6E" w14:textId="77777777" w:rsidR="00FA7108" w:rsidRDefault="00FA7108">
      <w:pPr>
        <w:pStyle w:val="BodyText"/>
        <w:kinsoku w:val="0"/>
        <w:overflowPunct w:val="0"/>
      </w:pPr>
    </w:p>
    <w:p w14:paraId="35EAF92F" w14:textId="77777777" w:rsidR="00FA7108" w:rsidRDefault="00FA7108">
      <w:pPr>
        <w:pStyle w:val="BodyText"/>
        <w:kinsoku w:val="0"/>
        <w:overflowPunct w:val="0"/>
        <w:spacing w:before="2"/>
        <w:rPr>
          <w:sz w:val="24"/>
          <w:szCs w:val="24"/>
        </w:rPr>
      </w:pPr>
    </w:p>
    <w:p w14:paraId="12665738" w14:textId="77777777" w:rsidR="00FA7108" w:rsidRDefault="00C2401E">
      <w:pPr>
        <w:pStyle w:val="ListParagraph"/>
        <w:numPr>
          <w:ilvl w:val="0"/>
          <w:numId w:val="1"/>
        </w:numPr>
        <w:tabs>
          <w:tab w:val="left" w:pos="965"/>
        </w:tabs>
        <w:kinsoku w:val="0"/>
        <w:overflowPunct w:val="0"/>
        <w:ind w:right="111"/>
        <w:jc w:val="both"/>
        <w:rPr>
          <w:color w:val="000000"/>
          <w:sz w:val="20"/>
          <w:szCs w:val="20"/>
        </w:rPr>
      </w:pPr>
      <w:bookmarkStart w:id="16" w:name="_Your_basic_contact_details_may_be_made"/>
      <w:bookmarkEnd w:id="16"/>
      <w:r>
        <w:rPr>
          <w:sz w:val="20"/>
          <w:szCs w:val="20"/>
        </w:rPr>
        <w:t>Your</w:t>
      </w:r>
      <w:r>
        <w:rPr>
          <w:spacing w:val="-11"/>
          <w:sz w:val="20"/>
          <w:szCs w:val="20"/>
        </w:rPr>
        <w:t xml:space="preserve"> </w:t>
      </w:r>
      <w:r>
        <w:rPr>
          <w:sz w:val="20"/>
          <w:szCs w:val="20"/>
        </w:rPr>
        <w:t>basic</w:t>
      </w:r>
      <w:r>
        <w:rPr>
          <w:spacing w:val="-11"/>
          <w:sz w:val="20"/>
          <w:szCs w:val="20"/>
        </w:rPr>
        <w:t xml:space="preserve"> </w:t>
      </w:r>
      <w:r>
        <w:rPr>
          <w:sz w:val="20"/>
          <w:szCs w:val="20"/>
        </w:rPr>
        <w:t>contact</w:t>
      </w:r>
      <w:r>
        <w:rPr>
          <w:spacing w:val="-11"/>
          <w:sz w:val="20"/>
          <w:szCs w:val="20"/>
        </w:rPr>
        <w:t xml:space="preserve"> </w:t>
      </w:r>
      <w:r>
        <w:rPr>
          <w:sz w:val="20"/>
          <w:szCs w:val="20"/>
        </w:rPr>
        <w:t>details</w:t>
      </w:r>
      <w:r>
        <w:rPr>
          <w:spacing w:val="-11"/>
          <w:sz w:val="20"/>
          <w:szCs w:val="20"/>
        </w:rPr>
        <w:t xml:space="preserve"> </w:t>
      </w:r>
      <w:r>
        <w:rPr>
          <w:sz w:val="20"/>
          <w:szCs w:val="20"/>
        </w:rPr>
        <w:t>may</w:t>
      </w:r>
      <w:r>
        <w:rPr>
          <w:spacing w:val="-12"/>
          <w:sz w:val="20"/>
          <w:szCs w:val="20"/>
        </w:rPr>
        <w:t xml:space="preserve"> </w:t>
      </w:r>
      <w:r>
        <w:rPr>
          <w:sz w:val="20"/>
          <w:szCs w:val="20"/>
        </w:rPr>
        <w:t>be</w:t>
      </w:r>
      <w:r>
        <w:rPr>
          <w:spacing w:val="-10"/>
          <w:sz w:val="20"/>
          <w:szCs w:val="20"/>
        </w:rPr>
        <w:t xml:space="preserve"> </w:t>
      </w:r>
      <w:r>
        <w:rPr>
          <w:sz w:val="20"/>
          <w:szCs w:val="20"/>
        </w:rPr>
        <w:t>made</w:t>
      </w:r>
      <w:r>
        <w:rPr>
          <w:spacing w:val="-12"/>
          <w:sz w:val="20"/>
          <w:szCs w:val="20"/>
        </w:rPr>
        <w:t xml:space="preserve"> </w:t>
      </w:r>
      <w:r>
        <w:rPr>
          <w:sz w:val="20"/>
          <w:szCs w:val="20"/>
        </w:rPr>
        <w:t>available</w:t>
      </w:r>
      <w:r>
        <w:rPr>
          <w:spacing w:val="-10"/>
          <w:sz w:val="20"/>
          <w:szCs w:val="20"/>
        </w:rPr>
        <w:t xml:space="preserve"> </w:t>
      </w:r>
      <w:r>
        <w:rPr>
          <w:sz w:val="20"/>
          <w:szCs w:val="20"/>
        </w:rPr>
        <w:t>through</w:t>
      </w:r>
      <w:r>
        <w:rPr>
          <w:spacing w:val="-11"/>
          <w:sz w:val="20"/>
          <w:szCs w:val="20"/>
        </w:rPr>
        <w:t xml:space="preserve"> </w:t>
      </w:r>
      <w:r>
        <w:rPr>
          <w:sz w:val="20"/>
          <w:szCs w:val="20"/>
        </w:rPr>
        <w:t>the</w:t>
      </w:r>
      <w:r>
        <w:rPr>
          <w:spacing w:val="-11"/>
          <w:sz w:val="20"/>
          <w:szCs w:val="20"/>
        </w:rPr>
        <w:t xml:space="preserve"> </w:t>
      </w:r>
      <w:r>
        <w:rPr>
          <w:sz w:val="20"/>
          <w:szCs w:val="20"/>
        </w:rPr>
        <w:t>UCL</w:t>
      </w:r>
      <w:r>
        <w:rPr>
          <w:spacing w:val="-12"/>
          <w:sz w:val="20"/>
          <w:szCs w:val="20"/>
        </w:rPr>
        <w:t xml:space="preserve"> </w:t>
      </w:r>
      <w:r>
        <w:rPr>
          <w:sz w:val="20"/>
          <w:szCs w:val="20"/>
        </w:rPr>
        <w:t>online</w:t>
      </w:r>
      <w:r>
        <w:rPr>
          <w:spacing w:val="-11"/>
          <w:sz w:val="20"/>
          <w:szCs w:val="20"/>
        </w:rPr>
        <w:t xml:space="preserve"> </w:t>
      </w:r>
      <w:r>
        <w:rPr>
          <w:sz w:val="20"/>
          <w:szCs w:val="20"/>
        </w:rPr>
        <w:t>staff</w:t>
      </w:r>
      <w:r>
        <w:rPr>
          <w:spacing w:val="-12"/>
          <w:sz w:val="20"/>
          <w:szCs w:val="20"/>
        </w:rPr>
        <w:t xml:space="preserve"> </w:t>
      </w:r>
      <w:r>
        <w:rPr>
          <w:sz w:val="20"/>
          <w:szCs w:val="20"/>
        </w:rPr>
        <w:t>and</w:t>
      </w:r>
      <w:r>
        <w:rPr>
          <w:spacing w:val="-10"/>
          <w:sz w:val="20"/>
          <w:szCs w:val="20"/>
        </w:rPr>
        <w:t xml:space="preserve"> </w:t>
      </w:r>
      <w:r>
        <w:rPr>
          <w:sz w:val="20"/>
          <w:szCs w:val="20"/>
        </w:rPr>
        <w:t>student</w:t>
      </w:r>
      <w:r>
        <w:rPr>
          <w:spacing w:val="-12"/>
          <w:sz w:val="20"/>
          <w:szCs w:val="20"/>
        </w:rPr>
        <w:t xml:space="preserve"> </w:t>
      </w:r>
      <w:r>
        <w:rPr>
          <w:sz w:val="20"/>
          <w:szCs w:val="20"/>
        </w:rPr>
        <w:t>directory, which is publically accessible via the Internet, unless you opt out of this. The process for becoming ex-directory is available here:</w:t>
      </w:r>
      <w:r>
        <w:rPr>
          <w:color w:val="0000FF"/>
          <w:sz w:val="20"/>
          <w:szCs w:val="20"/>
        </w:rPr>
        <w:t xml:space="preserve"> </w:t>
      </w:r>
      <w:hyperlink r:id="rId33" w:history="1">
        <w:r>
          <w:rPr>
            <w:color w:val="0000FF"/>
            <w:sz w:val="20"/>
            <w:szCs w:val="20"/>
            <w:u w:val="single"/>
          </w:rPr>
          <w:t>http://www.ucl.ac.uk/isd/how-to/ucl-directory/ucl-directory-ex-</w:t>
        </w:r>
      </w:hyperlink>
      <w:hyperlink r:id="rId34" w:history="1">
        <w:r>
          <w:rPr>
            <w:color w:val="0000FF"/>
            <w:sz w:val="20"/>
            <w:szCs w:val="20"/>
            <w:u w:val="single"/>
          </w:rPr>
          <w:t xml:space="preserve"> directory</w:t>
        </w:r>
        <w:r>
          <w:rPr>
            <w:color w:val="000000"/>
            <w:sz w:val="20"/>
            <w:szCs w:val="20"/>
          </w:rPr>
          <w:t>.</w:t>
        </w:r>
      </w:hyperlink>
    </w:p>
    <w:p w14:paraId="7B2CBC55" w14:textId="77777777" w:rsidR="00FA7108" w:rsidRDefault="00FA7108">
      <w:pPr>
        <w:pStyle w:val="BodyText"/>
        <w:kinsoku w:val="0"/>
        <w:overflowPunct w:val="0"/>
        <w:spacing w:before="8"/>
      </w:pPr>
    </w:p>
    <w:p w14:paraId="7E420388" w14:textId="77777777" w:rsidR="00FA7108" w:rsidRDefault="00C2401E">
      <w:pPr>
        <w:pStyle w:val="ListParagraph"/>
        <w:numPr>
          <w:ilvl w:val="0"/>
          <w:numId w:val="1"/>
        </w:numPr>
        <w:tabs>
          <w:tab w:val="left" w:pos="965"/>
        </w:tabs>
        <w:kinsoku w:val="0"/>
        <w:overflowPunct w:val="0"/>
        <w:ind w:right="113"/>
        <w:jc w:val="both"/>
        <w:rPr>
          <w:sz w:val="20"/>
          <w:szCs w:val="20"/>
        </w:rPr>
      </w:pPr>
      <w:bookmarkStart w:id="17" w:name="_We_use_the_services_of_various_externa"/>
      <w:bookmarkEnd w:id="17"/>
      <w:r>
        <w:rPr>
          <w:sz w:val="20"/>
          <w:szCs w:val="20"/>
        </w:rPr>
        <w:t>We use the services of various external service providers to help us run our university efficiently, particularly in relation to our IT systems. Some of these services (such as email hosting and data backups) involve the service provider holding and using your personal data. In each case where we share your information with one of our service providers, the service provider is required to keep it safe and secure. They are also not permitted to use your information for their own</w:t>
      </w:r>
      <w:r>
        <w:rPr>
          <w:spacing w:val="-26"/>
          <w:sz w:val="20"/>
          <w:szCs w:val="20"/>
        </w:rPr>
        <w:t xml:space="preserve"> </w:t>
      </w:r>
      <w:r>
        <w:rPr>
          <w:sz w:val="20"/>
          <w:szCs w:val="20"/>
        </w:rPr>
        <w:t>purposes.</w:t>
      </w:r>
    </w:p>
    <w:p w14:paraId="458E85F2" w14:textId="77777777" w:rsidR="00FA7108" w:rsidRDefault="00FA7108">
      <w:pPr>
        <w:pStyle w:val="BodyText"/>
        <w:kinsoku w:val="0"/>
        <w:overflowPunct w:val="0"/>
        <w:spacing w:before="10"/>
      </w:pPr>
    </w:p>
    <w:p w14:paraId="07B57367" w14:textId="77777777" w:rsidR="00FA7108" w:rsidRDefault="00C2401E">
      <w:pPr>
        <w:pStyle w:val="BodyText"/>
        <w:kinsoku w:val="0"/>
        <w:overflowPunct w:val="0"/>
        <w:ind w:left="113"/>
      </w:pPr>
      <w:r>
        <w:t>And if you are an Undergraduate Degree Student:</w:t>
      </w:r>
    </w:p>
    <w:p w14:paraId="5718EBC4" w14:textId="77777777" w:rsidR="00FA7108" w:rsidRDefault="00FA7108">
      <w:pPr>
        <w:pStyle w:val="BodyText"/>
        <w:kinsoku w:val="0"/>
        <w:overflowPunct w:val="0"/>
        <w:spacing w:before="9"/>
      </w:pPr>
    </w:p>
    <w:p w14:paraId="7219A4A1" w14:textId="77777777" w:rsidR="00FA7108" w:rsidRDefault="00C2401E">
      <w:pPr>
        <w:pStyle w:val="ListParagraph"/>
        <w:numPr>
          <w:ilvl w:val="0"/>
          <w:numId w:val="1"/>
        </w:numPr>
        <w:tabs>
          <w:tab w:val="left" w:pos="965"/>
        </w:tabs>
        <w:kinsoku w:val="0"/>
        <w:overflowPunct w:val="0"/>
        <w:ind w:hanging="852"/>
        <w:rPr>
          <w:sz w:val="20"/>
          <w:szCs w:val="20"/>
        </w:rPr>
      </w:pPr>
      <w:bookmarkStart w:id="18" w:name="_To_GradIntel,_the_service_through_whic"/>
      <w:bookmarkEnd w:id="18"/>
      <w:r>
        <w:rPr>
          <w:sz w:val="20"/>
          <w:szCs w:val="20"/>
        </w:rPr>
        <w:t>To</w:t>
      </w:r>
      <w:r>
        <w:rPr>
          <w:spacing w:val="-9"/>
          <w:sz w:val="20"/>
          <w:szCs w:val="20"/>
        </w:rPr>
        <w:t xml:space="preserve"> </w:t>
      </w:r>
      <w:r>
        <w:rPr>
          <w:sz w:val="20"/>
          <w:szCs w:val="20"/>
        </w:rPr>
        <w:t>GradIntel,</w:t>
      </w:r>
      <w:r>
        <w:rPr>
          <w:spacing w:val="-8"/>
          <w:sz w:val="20"/>
          <w:szCs w:val="20"/>
        </w:rPr>
        <w:t xml:space="preserve"> </w:t>
      </w:r>
      <w:r>
        <w:rPr>
          <w:sz w:val="20"/>
          <w:szCs w:val="20"/>
        </w:rPr>
        <w:t>the</w:t>
      </w:r>
      <w:r>
        <w:rPr>
          <w:spacing w:val="-8"/>
          <w:sz w:val="20"/>
          <w:szCs w:val="20"/>
        </w:rPr>
        <w:t xml:space="preserve"> </w:t>
      </w:r>
      <w:r>
        <w:rPr>
          <w:sz w:val="20"/>
          <w:szCs w:val="20"/>
        </w:rPr>
        <w:t>service</w:t>
      </w:r>
      <w:r>
        <w:rPr>
          <w:spacing w:val="-8"/>
          <w:sz w:val="20"/>
          <w:szCs w:val="20"/>
        </w:rPr>
        <w:t xml:space="preserve"> </w:t>
      </w:r>
      <w:r>
        <w:rPr>
          <w:sz w:val="20"/>
          <w:szCs w:val="20"/>
        </w:rPr>
        <w:t>through</w:t>
      </w:r>
      <w:r>
        <w:rPr>
          <w:spacing w:val="-9"/>
          <w:sz w:val="20"/>
          <w:szCs w:val="20"/>
        </w:rPr>
        <w:t xml:space="preserve"> </w:t>
      </w:r>
      <w:r>
        <w:rPr>
          <w:sz w:val="20"/>
          <w:szCs w:val="20"/>
        </w:rPr>
        <w:t>which</w:t>
      </w:r>
      <w:r>
        <w:rPr>
          <w:spacing w:val="-8"/>
          <w:sz w:val="20"/>
          <w:szCs w:val="20"/>
        </w:rPr>
        <w:t xml:space="preserve"> </w:t>
      </w:r>
      <w:r>
        <w:rPr>
          <w:sz w:val="20"/>
          <w:szCs w:val="20"/>
        </w:rPr>
        <w:t>the</w:t>
      </w:r>
      <w:r>
        <w:rPr>
          <w:spacing w:val="-8"/>
          <w:sz w:val="20"/>
          <w:szCs w:val="20"/>
        </w:rPr>
        <w:t xml:space="preserve"> </w:t>
      </w:r>
      <w:r>
        <w:rPr>
          <w:sz w:val="20"/>
          <w:szCs w:val="20"/>
        </w:rPr>
        <w:t>Higher</w:t>
      </w:r>
      <w:r>
        <w:rPr>
          <w:spacing w:val="-7"/>
          <w:sz w:val="20"/>
          <w:szCs w:val="20"/>
        </w:rPr>
        <w:t xml:space="preserve"> </w:t>
      </w:r>
      <w:r>
        <w:rPr>
          <w:sz w:val="20"/>
          <w:szCs w:val="20"/>
        </w:rPr>
        <w:t>Education</w:t>
      </w:r>
      <w:r>
        <w:rPr>
          <w:spacing w:val="-8"/>
          <w:sz w:val="20"/>
          <w:szCs w:val="20"/>
        </w:rPr>
        <w:t xml:space="preserve"> </w:t>
      </w:r>
      <w:r>
        <w:rPr>
          <w:sz w:val="20"/>
          <w:szCs w:val="20"/>
        </w:rPr>
        <w:t>Achievement</w:t>
      </w:r>
      <w:r>
        <w:rPr>
          <w:spacing w:val="-9"/>
          <w:sz w:val="20"/>
          <w:szCs w:val="20"/>
        </w:rPr>
        <w:t xml:space="preserve"> </w:t>
      </w:r>
      <w:r>
        <w:rPr>
          <w:sz w:val="20"/>
          <w:szCs w:val="20"/>
        </w:rPr>
        <w:t>Record</w:t>
      </w:r>
      <w:r>
        <w:rPr>
          <w:spacing w:val="-8"/>
          <w:sz w:val="20"/>
          <w:szCs w:val="20"/>
        </w:rPr>
        <w:t xml:space="preserve"> </w:t>
      </w:r>
      <w:r>
        <w:rPr>
          <w:sz w:val="20"/>
          <w:szCs w:val="20"/>
        </w:rPr>
        <w:t>will</w:t>
      </w:r>
      <w:r>
        <w:rPr>
          <w:spacing w:val="-8"/>
          <w:sz w:val="20"/>
          <w:szCs w:val="20"/>
        </w:rPr>
        <w:t xml:space="preserve"> </w:t>
      </w:r>
      <w:r>
        <w:rPr>
          <w:sz w:val="20"/>
          <w:szCs w:val="20"/>
        </w:rPr>
        <w:t>be</w:t>
      </w:r>
      <w:r>
        <w:rPr>
          <w:spacing w:val="-8"/>
          <w:sz w:val="20"/>
          <w:szCs w:val="20"/>
        </w:rPr>
        <w:t xml:space="preserve"> </w:t>
      </w:r>
      <w:r>
        <w:rPr>
          <w:sz w:val="20"/>
          <w:szCs w:val="20"/>
        </w:rPr>
        <w:t>delivered;</w:t>
      </w:r>
    </w:p>
    <w:p w14:paraId="5CCD99F1" w14:textId="77777777" w:rsidR="00FA7108" w:rsidRDefault="00FA7108">
      <w:pPr>
        <w:pStyle w:val="BodyText"/>
        <w:kinsoku w:val="0"/>
        <w:overflowPunct w:val="0"/>
        <w:spacing w:before="8"/>
      </w:pPr>
    </w:p>
    <w:p w14:paraId="56978A4A" w14:textId="77777777" w:rsidR="00FA7108" w:rsidRDefault="00C2401E">
      <w:pPr>
        <w:pStyle w:val="ListParagraph"/>
        <w:numPr>
          <w:ilvl w:val="0"/>
          <w:numId w:val="1"/>
        </w:numPr>
        <w:tabs>
          <w:tab w:val="left" w:pos="964"/>
        </w:tabs>
        <w:kinsoku w:val="0"/>
        <w:overflowPunct w:val="0"/>
        <w:ind w:left="963" w:right="113"/>
        <w:jc w:val="both"/>
        <w:rPr>
          <w:sz w:val="20"/>
          <w:szCs w:val="20"/>
        </w:rPr>
      </w:pPr>
      <w:bookmarkStart w:id="19" w:name="_If_you_do_not_complete_your_programme,"/>
      <w:bookmarkEnd w:id="19"/>
      <w:r>
        <w:rPr>
          <w:sz w:val="20"/>
          <w:szCs w:val="20"/>
        </w:rPr>
        <w:t>If you do not complete your programme, to the organisers of the "Back on Course" scheme - the Open University and UCAS;</w:t>
      </w:r>
      <w:r>
        <w:rPr>
          <w:spacing w:val="-6"/>
          <w:sz w:val="20"/>
          <w:szCs w:val="20"/>
        </w:rPr>
        <w:t xml:space="preserve"> </w:t>
      </w:r>
      <w:r>
        <w:rPr>
          <w:sz w:val="20"/>
          <w:szCs w:val="20"/>
        </w:rPr>
        <w:t>and</w:t>
      </w:r>
    </w:p>
    <w:p w14:paraId="0EA12DA0" w14:textId="77777777" w:rsidR="00FA7108" w:rsidRDefault="00FA7108">
      <w:pPr>
        <w:pStyle w:val="BodyText"/>
        <w:kinsoku w:val="0"/>
        <w:overflowPunct w:val="0"/>
        <w:spacing w:before="8"/>
      </w:pPr>
    </w:p>
    <w:p w14:paraId="58600673" w14:textId="67AE57B0" w:rsidR="00FA7108" w:rsidRDefault="00C2401E">
      <w:pPr>
        <w:pStyle w:val="ListParagraph"/>
        <w:numPr>
          <w:ilvl w:val="0"/>
          <w:numId w:val="1"/>
        </w:numPr>
        <w:tabs>
          <w:tab w:val="left" w:pos="964"/>
        </w:tabs>
        <w:kinsoku w:val="0"/>
        <w:overflowPunct w:val="0"/>
        <w:ind w:left="963" w:right="113"/>
        <w:jc w:val="both"/>
        <w:rPr>
          <w:color w:val="000000"/>
          <w:sz w:val="20"/>
          <w:szCs w:val="20"/>
        </w:rPr>
      </w:pPr>
      <w:bookmarkStart w:id="20" w:name="_From_the_2016/17_academic_year,_we,_al"/>
      <w:bookmarkEnd w:id="20"/>
      <w:r>
        <w:rPr>
          <w:sz w:val="20"/>
          <w:szCs w:val="20"/>
        </w:rPr>
        <w:t>From</w:t>
      </w:r>
      <w:r>
        <w:rPr>
          <w:spacing w:val="-7"/>
          <w:sz w:val="20"/>
          <w:szCs w:val="20"/>
        </w:rPr>
        <w:t xml:space="preserve"> </w:t>
      </w:r>
      <w:r>
        <w:rPr>
          <w:sz w:val="20"/>
          <w:szCs w:val="20"/>
        </w:rPr>
        <w:t>the</w:t>
      </w:r>
      <w:r>
        <w:rPr>
          <w:spacing w:val="-6"/>
          <w:sz w:val="20"/>
          <w:szCs w:val="20"/>
        </w:rPr>
        <w:t xml:space="preserve"> </w:t>
      </w:r>
      <w:r>
        <w:rPr>
          <w:sz w:val="20"/>
          <w:szCs w:val="20"/>
        </w:rPr>
        <w:t>2016/17</w:t>
      </w:r>
      <w:r>
        <w:rPr>
          <w:spacing w:val="-5"/>
          <w:sz w:val="20"/>
          <w:szCs w:val="20"/>
        </w:rPr>
        <w:t xml:space="preserve"> </w:t>
      </w:r>
      <w:r>
        <w:rPr>
          <w:sz w:val="20"/>
          <w:szCs w:val="20"/>
        </w:rPr>
        <w:t>academic</w:t>
      </w:r>
      <w:r>
        <w:rPr>
          <w:spacing w:val="-6"/>
          <w:sz w:val="20"/>
          <w:szCs w:val="20"/>
        </w:rPr>
        <w:t xml:space="preserve"> </w:t>
      </w:r>
      <w:r>
        <w:rPr>
          <w:sz w:val="20"/>
          <w:szCs w:val="20"/>
        </w:rPr>
        <w:t>year,</w:t>
      </w:r>
      <w:r>
        <w:rPr>
          <w:spacing w:val="-6"/>
          <w:sz w:val="20"/>
          <w:szCs w:val="20"/>
        </w:rPr>
        <w:t xml:space="preserve"> </w:t>
      </w:r>
      <w:r>
        <w:rPr>
          <w:sz w:val="20"/>
          <w:szCs w:val="20"/>
        </w:rPr>
        <w:t>we,</w:t>
      </w:r>
      <w:r>
        <w:rPr>
          <w:spacing w:val="-7"/>
          <w:sz w:val="20"/>
          <w:szCs w:val="20"/>
        </w:rPr>
        <w:t xml:space="preserve"> </w:t>
      </w:r>
      <w:r>
        <w:rPr>
          <w:sz w:val="20"/>
          <w:szCs w:val="20"/>
        </w:rPr>
        <w:t>along</w:t>
      </w:r>
      <w:r>
        <w:rPr>
          <w:spacing w:val="-5"/>
          <w:sz w:val="20"/>
          <w:szCs w:val="20"/>
        </w:rPr>
        <w:t xml:space="preserve"> </w:t>
      </w:r>
      <w:r>
        <w:rPr>
          <w:sz w:val="20"/>
          <w:szCs w:val="20"/>
        </w:rPr>
        <w:t>with</w:t>
      </w:r>
      <w:r>
        <w:rPr>
          <w:spacing w:val="-6"/>
          <w:sz w:val="20"/>
          <w:szCs w:val="20"/>
        </w:rPr>
        <w:t xml:space="preserve"> </w:t>
      </w:r>
      <w:r>
        <w:rPr>
          <w:sz w:val="20"/>
          <w:szCs w:val="20"/>
        </w:rPr>
        <w:t>a</w:t>
      </w:r>
      <w:r>
        <w:rPr>
          <w:spacing w:val="-7"/>
          <w:sz w:val="20"/>
          <w:szCs w:val="20"/>
        </w:rPr>
        <w:t xml:space="preserve"> </w:t>
      </w:r>
      <w:r>
        <w:rPr>
          <w:sz w:val="20"/>
          <w:szCs w:val="20"/>
        </w:rPr>
        <w:t>consortium</w:t>
      </w:r>
      <w:r>
        <w:rPr>
          <w:spacing w:val="-7"/>
          <w:sz w:val="20"/>
          <w:szCs w:val="20"/>
        </w:rPr>
        <w:t xml:space="preserve"> </w:t>
      </w:r>
      <w:r>
        <w:rPr>
          <w:sz w:val="20"/>
          <w:szCs w:val="20"/>
        </w:rPr>
        <w:t>of</w:t>
      </w:r>
      <w:r>
        <w:rPr>
          <w:spacing w:val="-6"/>
          <w:sz w:val="20"/>
          <w:szCs w:val="20"/>
        </w:rPr>
        <w:t xml:space="preserve"> </w:t>
      </w:r>
      <w:r>
        <w:rPr>
          <w:sz w:val="20"/>
          <w:szCs w:val="20"/>
        </w:rPr>
        <w:t>other</w:t>
      </w:r>
      <w:r>
        <w:rPr>
          <w:spacing w:val="-6"/>
          <w:sz w:val="20"/>
          <w:szCs w:val="20"/>
        </w:rPr>
        <w:t xml:space="preserve"> </w:t>
      </w:r>
      <w:r>
        <w:rPr>
          <w:sz w:val="20"/>
          <w:szCs w:val="20"/>
        </w:rPr>
        <w:t>universities,</w:t>
      </w:r>
      <w:r>
        <w:rPr>
          <w:spacing w:val="-7"/>
          <w:sz w:val="20"/>
          <w:szCs w:val="20"/>
        </w:rPr>
        <w:t xml:space="preserve"> </w:t>
      </w:r>
      <w:r>
        <w:rPr>
          <w:sz w:val="20"/>
          <w:szCs w:val="20"/>
        </w:rPr>
        <w:t>are</w:t>
      </w:r>
      <w:r>
        <w:rPr>
          <w:spacing w:val="-5"/>
          <w:sz w:val="20"/>
          <w:szCs w:val="20"/>
        </w:rPr>
        <w:t xml:space="preserve"> </w:t>
      </w:r>
      <w:r>
        <w:rPr>
          <w:sz w:val="20"/>
          <w:szCs w:val="20"/>
        </w:rPr>
        <w:t>participating in</w:t>
      </w:r>
      <w:r>
        <w:rPr>
          <w:spacing w:val="-5"/>
          <w:sz w:val="20"/>
          <w:szCs w:val="20"/>
        </w:rPr>
        <w:t xml:space="preserve"> </w:t>
      </w:r>
      <w:r>
        <w:rPr>
          <w:sz w:val="20"/>
          <w:szCs w:val="20"/>
        </w:rPr>
        <w:t>a</w:t>
      </w:r>
      <w:r>
        <w:rPr>
          <w:spacing w:val="-5"/>
          <w:sz w:val="20"/>
          <w:szCs w:val="20"/>
        </w:rPr>
        <w:t xml:space="preserve"> </w:t>
      </w:r>
      <w:r>
        <w:rPr>
          <w:sz w:val="20"/>
          <w:szCs w:val="20"/>
        </w:rPr>
        <w:t>'Learning</w:t>
      </w:r>
      <w:r>
        <w:rPr>
          <w:spacing w:val="-5"/>
          <w:sz w:val="20"/>
          <w:szCs w:val="20"/>
        </w:rPr>
        <w:t xml:space="preserve"> </w:t>
      </w:r>
      <w:r>
        <w:rPr>
          <w:sz w:val="20"/>
          <w:szCs w:val="20"/>
        </w:rPr>
        <w:t>Gain'</w:t>
      </w:r>
      <w:r>
        <w:rPr>
          <w:spacing w:val="-5"/>
          <w:sz w:val="20"/>
          <w:szCs w:val="20"/>
        </w:rPr>
        <w:t xml:space="preserve"> </w:t>
      </w:r>
      <w:r>
        <w:rPr>
          <w:sz w:val="20"/>
          <w:szCs w:val="20"/>
        </w:rPr>
        <w:t>project</w:t>
      </w:r>
      <w:r>
        <w:rPr>
          <w:spacing w:val="-7"/>
          <w:sz w:val="20"/>
          <w:szCs w:val="20"/>
        </w:rPr>
        <w:t xml:space="preserve"> </w:t>
      </w:r>
      <w:r>
        <w:rPr>
          <w:sz w:val="20"/>
          <w:szCs w:val="20"/>
        </w:rPr>
        <w:t>sponsored</w:t>
      </w:r>
      <w:r>
        <w:rPr>
          <w:spacing w:val="-4"/>
          <w:sz w:val="20"/>
          <w:szCs w:val="20"/>
        </w:rPr>
        <w:t xml:space="preserve"> </w:t>
      </w:r>
      <w:r>
        <w:rPr>
          <w:sz w:val="20"/>
          <w:szCs w:val="20"/>
        </w:rPr>
        <w:t>by</w:t>
      </w:r>
      <w:r>
        <w:rPr>
          <w:spacing w:val="-7"/>
          <w:sz w:val="20"/>
          <w:szCs w:val="20"/>
        </w:rPr>
        <w:t xml:space="preserve"> </w:t>
      </w:r>
      <w:r>
        <w:rPr>
          <w:sz w:val="20"/>
          <w:szCs w:val="20"/>
        </w:rPr>
        <w:t>HEFCE.</w:t>
      </w:r>
      <w:r>
        <w:rPr>
          <w:spacing w:val="-5"/>
          <w:sz w:val="20"/>
          <w:szCs w:val="20"/>
        </w:rPr>
        <w:t xml:space="preserve"> </w:t>
      </w:r>
      <w:r>
        <w:rPr>
          <w:sz w:val="20"/>
          <w:szCs w:val="20"/>
        </w:rPr>
        <w:t>Your</w:t>
      </w:r>
      <w:r>
        <w:rPr>
          <w:spacing w:val="-5"/>
          <w:sz w:val="20"/>
          <w:szCs w:val="20"/>
        </w:rPr>
        <w:t xml:space="preserve"> </w:t>
      </w:r>
      <w:r>
        <w:rPr>
          <w:sz w:val="20"/>
          <w:szCs w:val="20"/>
        </w:rPr>
        <w:t>level</w:t>
      </w:r>
      <w:r>
        <w:rPr>
          <w:spacing w:val="-5"/>
          <w:sz w:val="20"/>
          <w:szCs w:val="20"/>
        </w:rPr>
        <w:t xml:space="preserve"> </w:t>
      </w:r>
      <w:r>
        <w:rPr>
          <w:sz w:val="20"/>
          <w:szCs w:val="20"/>
        </w:rPr>
        <w:t>of</w:t>
      </w:r>
      <w:r>
        <w:rPr>
          <w:spacing w:val="-5"/>
          <w:sz w:val="20"/>
          <w:szCs w:val="20"/>
        </w:rPr>
        <w:t xml:space="preserve"> </w:t>
      </w:r>
      <w:r>
        <w:rPr>
          <w:sz w:val="20"/>
          <w:szCs w:val="20"/>
        </w:rPr>
        <w:t>work</w:t>
      </w:r>
      <w:r>
        <w:rPr>
          <w:spacing w:val="-6"/>
          <w:sz w:val="20"/>
          <w:szCs w:val="20"/>
        </w:rPr>
        <w:t xml:space="preserve"> </w:t>
      </w:r>
      <w:r>
        <w:rPr>
          <w:sz w:val="20"/>
          <w:szCs w:val="20"/>
        </w:rPr>
        <w:t>experience</w:t>
      </w:r>
      <w:r>
        <w:rPr>
          <w:spacing w:val="-4"/>
          <w:sz w:val="20"/>
          <w:szCs w:val="20"/>
        </w:rPr>
        <w:t xml:space="preserve"> </w:t>
      </w:r>
      <w:r>
        <w:rPr>
          <w:sz w:val="20"/>
          <w:szCs w:val="20"/>
        </w:rPr>
        <w:t>and</w:t>
      </w:r>
      <w:r>
        <w:rPr>
          <w:spacing w:val="-5"/>
          <w:sz w:val="20"/>
          <w:szCs w:val="20"/>
        </w:rPr>
        <w:t xml:space="preserve"> </w:t>
      </w:r>
      <w:r>
        <w:rPr>
          <w:sz w:val="20"/>
          <w:szCs w:val="20"/>
        </w:rPr>
        <w:t>self-evaluation about</w:t>
      </w:r>
      <w:r>
        <w:rPr>
          <w:spacing w:val="-9"/>
          <w:sz w:val="20"/>
          <w:szCs w:val="20"/>
        </w:rPr>
        <w:t xml:space="preserve"> </w:t>
      </w:r>
      <w:r>
        <w:rPr>
          <w:sz w:val="20"/>
          <w:szCs w:val="20"/>
        </w:rPr>
        <w:t>how</w:t>
      </w:r>
      <w:r>
        <w:rPr>
          <w:spacing w:val="-9"/>
          <w:sz w:val="20"/>
          <w:szCs w:val="20"/>
        </w:rPr>
        <w:t xml:space="preserve"> </w:t>
      </w:r>
      <w:r>
        <w:rPr>
          <w:sz w:val="20"/>
          <w:szCs w:val="20"/>
        </w:rPr>
        <w:t>prepared</w:t>
      </w:r>
      <w:r>
        <w:rPr>
          <w:spacing w:val="-8"/>
          <w:sz w:val="20"/>
          <w:szCs w:val="20"/>
        </w:rPr>
        <w:t xml:space="preserve"> </w:t>
      </w:r>
      <w:r>
        <w:rPr>
          <w:sz w:val="20"/>
          <w:szCs w:val="20"/>
        </w:rPr>
        <w:t>you</w:t>
      </w:r>
      <w:r>
        <w:rPr>
          <w:spacing w:val="-9"/>
          <w:sz w:val="20"/>
          <w:szCs w:val="20"/>
        </w:rPr>
        <w:t xml:space="preserve"> </w:t>
      </w:r>
      <w:r>
        <w:rPr>
          <w:sz w:val="20"/>
          <w:szCs w:val="20"/>
        </w:rPr>
        <w:t>are</w:t>
      </w:r>
      <w:r>
        <w:rPr>
          <w:spacing w:val="-8"/>
          <w:sz w:val="20"/>
          <w:szCs w:val="20"/>
        </w:rPr>
        <w:t xml:space="preserve"> </w:t>
      </w:r>
      <w:r>
        <w:rPr>
          <w:sz w:val="20"/>
          <w:szCs w:val="20"/>
        </w:rPr>
        <w:t>for</w:t>
      </w:r>
      <w:r>
        <w:rPr>
          <w:spacing w:val="-7"/>
          <w:sz w:val="20"/>
          <w:szCs w:val="20"/>
        </w:rPr>
        <w:t xml:space="preserve"> </w:t>
      </w:r>
      <w:r>
        <w:rPr>
          <w:sz w:val="20"/>
          <w:szCs w:val="20"/>
        </w:rPr>
        <w:t>your</w:t>
      </w:r>
      <w:r>
        <w:rPr>
          <w:spacing w:val="-7"/>
          <w:sz w:val="20"/>
          <w:szCs w:val="20"/>
        </w:rPr>
        <w:t xml:space="preserve"> </w:t>
      </w:r>
      <w:r>
        <w:rPr>
          <w:sz w:val="20"/>
          <w:szCs w:val="20"/>
        </w:rPr>
        <w:t>future</w:t>
      </w:r>
      <w:r>
        <w:rPr>
          <w:spacing w:val="-10"/>
          <w:sz w:val="20"/>
          <w:szCs w:val="20"/>
        </w:rPr>
        <w:t xml:space="preserve"> </w:t>
      </w:r>
      <w:r>
        <w:rPr>
          <w:sz w:val="20"/>
          <w:szCs w:val="20"/>
        </w:rPr>
        <w:t>career</w:t>
      </w:r>
      <w:r>
        <w:rPr>
          <w:spacing w:val="-7"/>
          <w:sz w:val="20"/>
          <w:szCs w:val="20"/>
        </w:rPr>
        <w:t xml:space="preserve"> </w:t>
      </w:r>
      <w:r>
        <w:rPr>
          <w:sz w:val="20"/>
          <w:szCs w:val="20"/>
        </w:rPr>
        <w:t>will</w:t>
      </w:r>
      <w:r>
        <w:rPr>
          <w:spacing w:val="-9"/>
          <w:sz w:val="20"/>
          <w:szCs w:val="20"/>
        </w:rPr>
        <w:t xml:space="preserve"> </w:t>
      </w:r>
      <w:r>
        <w:rPr>
          <w:sz w:val="20"/>
          <w:szCs w:val="20"/>
        </w:rPr>
        <w:t>be</w:t>
      </w:r>
      <w:r>
        <w:rPr>
          <w:spacing w:val="-8"/>
          <w:sz w:val="20"/>
          <w:szCs w:val="20"/>
        </w:rPr>
        <w:t xml:space="preserve"> </w:t>
      </w:r>
      <w:r>
        <w:rPr>
          <w:sz w:val="20"/>
          <w:szCs w:val="20"/>
        </w:rPr>
        <w:t>passed</w:t>
      </w:r>
      <w:r>
        <w:rPr>
          <w:spacing w:val="-8"/>
          <w:sz w:val="20"/>
          <w:szCs w:val="20"/>
        </w:rPr>
        <w:t xml:space="preserve"> </w:t>
      </w:r>
      <w:r>
        <w:rPr>
          <w:sz w:val="20"/>
          <w:szCs w:val="20"/>
        </w:rPr>
        <w:t>to</w:t>
      </w:r>
      <w:r>
        <w:rPr>
          <w:spacing w:val="-10"/>
          <w:sz w:val="20"/>
          <w:szCs w:val="20"/>
        </w:rPr>
        <w:t xml:space="preserve"> </w:t>
      </w:r>
      <w:r>
        <w:rPr>
          <w:sz w:val="20"/>
          <w:szCs w:val="20"/>
        </w:rPr>
        <w:t>HEFCE</w:t>
      </w:r>
      <w:r>
        <w:rPr>
          <w:spacing w:val="-8"/>
          <w:sz w:val="20"/>
          <w:szCs w:val="20"/>
        </w:rPr>
        <w:t xml:space="preserve"> </w:t>
      </w:r>
      <w:r>
        <w:rPr>
          <w:sz w:val="20"/>
          <w:szCs w:val="20"/>
        </w:rPr>
        <w:t>to</w:t>
      </w:r>
      <w:r>
        <w:rPr>
          <w:spacing w:val="-9"/>
          <w:sz w:val="20"/>
          <w:szCs w:val="20"/>
        </w:rPr>
        <w:t xml:space="preserve"> </w:t>
      </w:r>
      <w:r>
        <w:rPr>
          <w:sz w:val="20"/>
          <w:szCs w:val="20"/>
        </w:rPr>
        <w:t>allow</w:t>
      </w:r>
      <w:r>
        <w:rPr>
          <w:spacing w:val="-8"/>
          <w:sz w:val="20"/>
          <w:szCs w:val="20"/>
        </w:rPr>
        <w:t xml:space="preserve"> </w:t>
      </w:r>
      <w:r>
        <w:rPr>
          <w:sz w:val="20"/>
          <w:szCs w:val="20"/>
        </w:rPr>
        <w:t>them</w:t>
      </w:r>
      <w:r>
        <w:rPr>
          <w:spacing w:val="-8"/>
          <w:sz w:val="20"/>
          <w:szCs w:val="20"/>
        </w:rPr>
        <w:t xml:space="preserve"> </w:t>
      </w:r>
      <w:r>
        <w:rPr>
          <w:sz w:val="20"/>
          <w:szCs w:val="20"/>
        </w:rPr>
        <w:t>to</w:t>
      </w:r>
      <w:r>
        <w:rPr>
          <w:spacing w:val="-8"/>
          <w:sz w:val="20"/>
          <w:szCs w:val="20"/>
        </w:rPr>
        <w:t xml:space="preserve"> </w:t>
      </w:r>
      <w:r>
        <w:rPr>
          <w:sz w:val="20"/>
          <w:szCs w:val="20"/>
        </w:rPr>
        <w:t>conduct further research into learning gain, including combining with data from similar work at other Universities</w:t>
      </w:r>
      <w:r>
        <w:rPr>
          <w:spacing w:val="-7"/>
          <w:sz w:val="20"/>
          <w:szCs w:val="20"/>
        </w:rPr>
        <w:t xml:space="preserve"> </w:t>
      </w:r>
      <w:r>
        <w:rPr>
          <w:sz w:val="20"/>
          <w:szCs w:val="20"/>
        </w:rPr>
        <w:t>and</w:t>
      </w:r>
      <w:r>
        <w:rPr>
          <w:spacing w:val="-8"/>
          <w:sz w:val="20"/>
          <w:szCs w:val="20"/>
        </w:rPr>
        <w:t xml:space="preserve"> </w:t>
      </w:r>
      <w:r>
        <w:rPr>
          <w:sz w:val="20"/>
          <w:szCs w:val="20"/>
        </w:rPr>
        <w:t>Colleges.</w:t>
      </w:r>
      <w:r>
        <w:rPr>
          <w:spacing w:val="-8"/>
          <w:sz w:val="20"/>
          <w:szCs w:val="20"/>
        </w:rPr>
        <w:t xml:space="preserve"> </w:t>
      </w:r>
      <w:r>
        <w:rPr>
          <w:sz w:val="20"/>
          <w:szCs w:val="20"/>
        </w:rPr>
        <w:t>These</w:t>
      </w:r>
      <w:r>
        <w:rPr>
          <w:spacing w:val="-8"/>
          <w:sz w:val="20"/>
          <w:szCs w:val="20"/>
        </w:rPr>
        <w:t xml:space="preserve"> </w:t>
      </w:r>
      <w:r>
        <w:rPr>
          <w:sz w:val="20"/>
          <w:szCs w:val="20"/>
        </w:rPr>
        <w:t>data</w:t>
      </w:r>
      <w:r>
        <w:rPr>
          <w:spacing w:val="-7"/>
          <w:sz w:val="20"/>
          <w:szCs w:val="20"/>
        </w:rPr>
        <w:t xml:space="preserve"> </w:t>
      </w:r>
      <w:r>
        <w:rPr>
          <w:sz w:val="20"/>
          <w:szCs w:val="20"/>
        </w:rPr>
        <w:t>may</w:t>
      </w:r>
      <w:r>
        <w:rPr>
          <w:spacing w:val="-8"/>
          <w:sz w:val="20"/>
          <w:szCs w:val="20"/>
        </w:rPr>
        <w:t xml:space="preserve"> </w:t>
      </w:r>
      <w:r>
        <w:rPr>
          <w:sz w:val="20"/>
          <w:szCs w:val="20"/>
        </w:rPr>
        <w:t>be</w:t>
      </w:r>
      <w:r>
        <w:rPr>
          <w:spacing w:val="-8"/>
          <w:sz w:val="20"/>
          <w:szCs w:val="20"/>
        </w:rPr>
        <w:t xml:space="preserve"> </w:t>
      </w:r>
      <w:r>
        <w:rPr>
          <w:sz w:val="20"/>
          <w:szCs w:val="20"/>
        </w:rPr>
        <w:t>linked</w:t>
      </w:r>
      <w:r>
        <w:rPr>
          <w:spacing w:val="-7"/>
          <w:sz w:val="20"/>
          <w:szCs w:val="20"/>
        </w:rPr>
        <w:t xml:space="preserve"> </w:t>
      </w:r>
      <w:r>
        <w:rPr>
          <w:sz w:val="20"/>
          <w:szCs w:val="20"/>
        </w:rPr>
        <w:t>to</w:t>
      </w:r>
      <w:r>
        <w:rPr>
          <w:spacing w:val="-8"/>
          <w:sz w:val="20"/>
          <w:szCs w:val="20"/>
        </w:rPr>
        <w:t xml:space="preserve"> </w:t>
      </w:r>
      <w:r>
        <w:rPr>
          <w:sz w:val="20"/>
          <w:szCs w:val="20"/>
        </w:rPr>
        <w:t>other</w:t>
      </w:r>
      <w:r>
        <w:rPr>
          <w:spacing w:val="-7"/>
          <w:sz w:val="20"/>
          <w:szCs w:val="20"/>
        </w:rPr>
        <w:t xml:space="preserve"> </w:t>
      </w:r>
      <w:r>
        <w:rPr>
          <w:sz w:val="20"/>
          <w:szCs w:val="20"/>
        </w:rPr>
        <w:t>data</w:t>
      </w:r>
      <w:r>
        <w:rPr>
          <w:spacing w:val="-7"/>
          <w:sz w:val="20"/>
          <w:szCs w:val="20"/>
        </w:rPr>
        <w:t xml:space="preserve"> </w:t>
      </w:r>
      <w:r>
        <w:rPr>
          <w:sz w:val="20"/>
          <w:szCs w:val="20"/>
        </w:rPr>
        <w:t>that</w:t>
      </w:r>
      <w:r>
        <w:rPr>
          <w:spacing w:val="-8"/>
          <w:sz w:val="20"/>
          <w:szCs w:val="20"/>
        </w:rPr>
        <w:t xml:space="preserve"> </w:t>
      </w:r>
      <w:r>
        <w:rPr>
          <w:sz w:val="20"/>
          <w:szCs w:val="20"/>
        </w:rPr>
        <w:t>they</w:t>
      </w:r>
      <w:r>
        <w:rPr>
          <w:spacing w:val="-7"/>
          <w:sz w:val="20"/>
          <w:szCs w:val="20"/>
        </w:rPr>
        <w:t xml:space="preserve"> </w:t>
      </w:r>
      <w:r>
        <w:rPr>
          <w:sz w:val="20"/>
          <w:szCs w:val="20"/>
        </w:rPr>
        <w:t>hold</w:t>
      </w:r>
      <w:r>
        <w:rPr>
          <w:spacing w:val="-9"/>
          <w:sz w:val="20"/>
          <w:szCs w:val="20"/>
        </w:rPr>
        <w:t xml:space="preserve"> </w:t>
      </w:r>
      <w:r>
        <w:rPr>
          <w:sz w:val="20"/>
          <w:szCs w:val="20"/>
        </w:rPr>
        <w:t>about</w:t>
      </w:r>
      <w:r>
        <w:rPr>
          <w:spacing w:val="-7"/>
          <w:sz w:val="20"/>
          <w:szCs w:val="20"/>
        </w:rPr>
        <w:t xml:space="preserve"> </w:t>
      </w:r>
      <w:r>
        <w:rPr>
          <w:sz w:val="20"/>
          <w:szCs w:val="20"/>
        </w:rPr>
        <w:t>you</w:t>
      </w:r>
      <w:r>
        <w:rPr>
          <w:spacing w:val="-8"/>
          <w:sz w:val="20"/>
          <w:szCs w:val="20"/>
        </w:rPr>
        <w:t xml:space="preserve"> </w:t>
      </w:r>
      <w:r>
        <w:rPr>
          <w:sz w:val="20"/>
          <w:szCs w:val="20"/>
        </w:rPr>
        <w:t>including prior, current or future educational records and records on earnings and employment. These data will not be used in any way that will affect you personally and any analysis published will take steps to ensure that you cannot be identified from it. If you have any questions about the use of your data for this purpose please email</w:t>
      </w:r>
      <w:r>
        <w:rPr>
          <w:color w:val="0000FF"/>
          <w:sz w:val="20"/>
          <w:szCs w:val="20"/>
        </w:rPr>
        <w:t xml:space="preserve"> </w:t>
      </w:r>
      <w:hyperlink r:id="rId35" w:history="1">
        <w:r>
          <w:rPr>
            <w:color w:val="0000FF"/>
            <w:sz w:val="20"/>
            <w:szCs w:val="20"/>
            <w:u w:val="single"/>
          </w:rPr>
          <w:t>foi@hefce.ac.uk</w:t>
        </w:r>
        <w:r>
          <w:rPr>
            <w:color w:val="0000FF"/>
            <w:sz w:val="20"/>
            <w:szCs w:val="20"/>
          </w:rPr>
          <w:t xml:space="preserve"> </w:t>
        </w:r>
      </w:hyperlink>
      <w:r>
        <w:rPr>
          <w:color w:val="000000"/>
          <w:sz w:val="20"/>
          <w:szCs w:val="20"/>
        </w:rPr>
        <w:t>or</w:t>
      </w:r>
      <w:hyperlink r:id="rId36" w:history="1">
        <w:r>
          <w:rPr>
            <w:color w:val="0000FF"/>
            <w:spacing w:val="-7"/>
            <w:sz w:val="20"/>
            <w:szCs w:val="20"/>
          </w:rPr>
          <w:t xml:space="preserve"> </w:t>
        </w:r>
        <w:r>
          <w:rPr>
            <w:color w:val="0000FF"/>
            <w:sz w:val="20"/>
            <w:szCs w:val="20"/>
            <w:u w:val="single"/>
          </w:rPr>
          <w:t>learninggain@hefce.ac.uk</w:t>
        </w:r>
        <w:r>
          <w:rPr>
            <w:color w:val="000000"/>
            <w:sz w:val="20"/>
            <w:szCs w:val="20"/>
          </w:rPr>
          <w:t>.</w:t>
        </w:r>
      </w:hyperlink>
    </w:p>
    <w:p w14:paraId="578F67D1" w14:textId="77777777" w:rsidR="00D26E6F" w:rsidRPr="007A2BEC" w:rsidRDefault="00D26E6F" w:rsidP="007A2BEC">
      <w:pPr>
        <w:pStyle w:val="ListParagraph"/>
        <w:rPr>
          <w:color w:val="000000"/>
          <w:sz w:val="20"/>
          <w:szCs w:val="20"/>
        </w:rPr>
      </w:pPr>
    </w:p>
    <w:p w14:paraId="2666F9F1" w14:textId="48EC0217" w:rsidR="00D26E6F" w:rsidRDefault="00D26E6F">
      <w:pPr>
        <w:pStyle w:val="ListParagraph"/>
        <w:numPr>
          <w:ilvl w:val="0"/>
          <w:numId w:val="1"/>
        </w:numPr>
        <w:tabs>
          <w:tab w:val="left" w:pos="964"/>
        </w:tabs>
        <w:kinsoku w:val="0"/>
        <w:overflowPunct w:val="0"/>
        <w:ind w:left="963" w:right="113"/>
        <w:jc w:val="both"/>
        <w:rPr>
          <w:color w:val="000000"/>
          <w:sz w:val="20"/>
          <w:szCs w:val="20"/>
        </w:rPr>
      </w:pPr>
      <w:r w:rsidRPr="00D26E6F">
        <w:rPr>
          <w:color w:val="000000"/>
          <w:sz w:val="20"/>
          <w:szCs w:val="20"/>
        </w:rPr>
        <w:t xml:space="preserve">In order to support the UK’s effort to tackle Covid-19, contact information may also be shared with </w:t>
      </w:r>
      <w:hyperlink r:id="rId37" w:history="1">
        <w:r w:rsidRPr="00D26E6F">
          <w:rPr>
            <w:rStyle w:val="Hyperlink"/>
            <w:sz w:val="20"/>
            <w:szCs w:val="20"/>
          </w:rPr>
          <w:t>NHS Test and Trace</w:t>
        </w:r>
      </w:hyperlink>
      <w:r w:rsidRPr="00D26E6F">
        <w:rPr>
          <w:color w:val="000000"/>
          <w:sz w:val="20"/>
          <w:szCs w:val="20"/>
        </w:rPr>
        <w:t xml:space="preserve"> where requested.</w:t>
      </w:r>
    </w:p>
    <w:p w14:paraId="76E453DF" w14:textId="77777777" w:rsidR="00FA7108" w:rsidRDefault="00FA7108">
      <w:pPr>
        <w:pStyle w:val="BodyText"/>
        <w:kinsoku w:val="0"/>
        <w:overflowPunct w:val="0"/>
        <w:spacing w:before="7"/>
        <w:rPr>
          <w:sz w:val="12"/>
          <w:szCs w:val="12"/>
        </w:rPr>
      </w:pPr>
    </w:p>
    <w:p w14:paraId="30729A02" w14:textId="77777777" w:rsidR="00FA7108" w:rsidRDefault="00C2401E">
      <w:pPr>
        <w:pStyle w:val="BodyText"/>
        <w:kinsoku w:val="0"/>
        <w:overflowPunct w:val="0"/>
        <w:spacing w:before="94"/>
        <w:ind w:left="113" w:right="112"/>
        <w:jc w:val="both"/>
        <w:rPr>
          <w:color w:val="000000"/>
        </w:rPr>
      </w:pPr>
      <w:r>
        <w:t>For</w:t>
      </w:r>
      <w:r>
        <w:rPr>
          <w:spacing w:val="-8"/>
        </w:rPr>
        <w:t xml:space="preserve"> </w:t>
      </w:r>
      <w:r>
        <w:t>further</w:t>
      </w:r>
      <w:r>
        <w:rPr>
          <w:spacing w:val="-8"/>
        </w:rPr>
        <w:t xml:space="preserve"> </w:t>
      </w:r>
      <w:r>
        <w:t>information</w:t>
      </w:r>
      <w:r>
        <w:rPr>
          <w:spacing w:val="-8"/>
        </w:rPr>
        <w:t xml:space="preserve"> </w:t>
      </w:r>
      <w:r>
        <w:t>on</w:t>
      </w:r>
      <w:r>
        <w:rPr>
          <w:spacing w:val="-9"/>
        </w:rPr>
        <w:t xml:space="preserve"> </w:t>
      </w:r>
      <w:r>
        <w:t>how</w:t>
      </w:r>
      <w:r>
        <w:rPr>
          <w:spacing w:val="-8"/>
        </w:rPr>
        <w:t xml:space="preserve"> </w:t>
      </w:r>
      <w:r>
        <w:t>we</w:t>
      </w:r>
      <w:r>
        <w:rPr>
          <w:spacing w:val="-9"/>
        </w:rPr>
        <w:t xml:space="preserve"> </w:t>
      </w:r>
      <w:r>
        <w:t>manage</w:t>
      </w:r>
      <w:r>
        <w:rPr>
          <w:spacing w:val="-8"/>
        </w:rPr>
        <w:t xml:space="preserve"> </w:t>
      </w:r>
      <w:r>
        <w:t>disclosures</w:t>
      </w:r>
      <w:r>
        <w:rPr>
          <w:spacing w:val="-9"/>
        </w:rPr>
        <w:t xml:space="preserve"> </w:t>
      </w:r>
      <w:r>
        <w:t>to</w:t>
      </w:r>
      <w:r>
        <w:rPr>
          <w:spacing w:val="-8"/>
        </w:rPr>
        <w:t xml:space="preserve"> </w:t>
      </w:r>
      <w:r>
        <w:t>parents</w:t>
      </w:r>
      <w:r>
        <w:rPr>
          <w:spacing w:val="-8"/>
        </w:rPr>
        <w:t xml:space="preserve"> </w:t>
      </w:r>
      <w:r>
        <w:t>and</w:t>
      </w:r>
      <w:r>
        <w:rPr>
          <w:spacing w:val="-9"/>
        </w:rPr>
        <w:t xml:space="preserve"> </w:t>
      </w:r>
      <w:r>
        <w:t>other</w:t>
      </w:r>
      <w:r>
        <w:rPr>
          <w:spacing w:val="-7"/>
        </w:rPr>
        <w:t xml:space="preserve"> </w:t>
      </w:r>
      <w:r>
        <w:t>third</w:t>
      </w:r>
      <w:r>
        <w:rPr>
          <w:spacing w:val="-10"/>
        </w:rPr>
        <w:t xml:space="preserve"> </w:t>
      </w:r>
      <w:r>
        <w:t>parties,</w:t>
      </w:r>
      <w:r>
        <w:rPr>
          <w:spacing w:val="-8"/>
        </w:rPr>
        <w:t xml:space="preserve"> </w:t>
      </w:r>
      <w:r>
        <w:t>including</w:t>
      </w:r>
      <w:r>
        <w:rPr>
          <w:spacing w:val="-9"/>
        </w:rPr>
        <w:t xml:space="preserve"> </w:t>
      </w:r>
      <w:r>
        <w:t>information about</w:t>
      </w:r>
      <w:r>
        <w:rPr>
          <w:spacing w:val="-14"/>
        </w:rPr>
        <w:t xml:space="preserve"> </w:t>
      </w:r>
      <w:r>
        <w:t>what</w:t>
      </w:r>
      <w:r>
        <w:rPr>
          <w:spacing w:val="-14"/>
        </w:rPr>
        <w:t xml:space="preserve"> </w:t>
      </w:r>
      <w:r>
        <w:t>disclosures</w:t>
      </w:r>
      <w:r>
        <w:rPr>
          <w:spacing w:val="-13"/>
        </w:rPr>
        <w:t xml:space="preserve"> </w:t>
      </w:r>
      <w:r>
        <w:t>we</w:t>
      </w:r>
      <w:r>
        <w:rPr>
          <w:spacing w:val="-15"/>
        </w:rPr>
        <w:t xml:space="preserve"> </w:t>
      </w:r>
      <w:r>
        <w:t>make</w:t>
      </w:r>
      <w:r>
        <w:rPr>
          <w:spacing w:val="-14"/>
        </w:rPr>
        <w:t xml:space="preserve"> </w:t>
      </w:r>
      <w:r>
        <w:t>in</w:t>
      </w:r>
      <w:r>
        <w:rPr>
          <w:spacing w:val="-14"/>
        </w:rPr>
        <w:t xml:space="preserve"> </w:t>
      </w:r>
      <w:r>
        <w:t>the</w:t>
      </w:r>
      <w:r>
        <w:rPr>
          <w:spacing w:val="-14"/>
        </w:rPr>
        <w:t xml:space="preserve"> </w:t>
      </w:r>
      <w:r>
        <w:t>case</w:t>
      </w:r>
      <w:r>
        <w:rPr>
          <w:spacing w:val="-14"/>
        </w:rPr>
        <w:t xml:space="preserve"> </w:t>
      </w:r>
      <w:r>
        <w:t>of</w:t>
      </w:r>
      <w:r>
        <w:rPr>
          <w:spacing w:val="-14"/>
        </w:rPr>
        <w:t xml:space="preserve"> </w:t>
      </w:r>
      <w:r>
        <w:t>emergencies,</w:t>
      </w:r>
      <w:r>
        <w:rPr>
          <w:spacing w:val="-14"/>
        </w:rPr>
        <w:t xml:space="preserve"> </w:t>
      </w:r>
      <w:r>
        <w:t>please</w:t>
      </w:r>
      <w:r>
        <w:rPr>
          <w:spacing w:val="-14"/>
        </w:rPr>
        <w:t xml:space="preserve"> </w:t>
      </w:r>
      <w:r>
        <w:t>see</w:t>
      </w:r>
      <w:r>
        <w:rPr>
          <w:spacing w:val="-14"/>
        </w:rPr>
        <w:t xml:space="preserve"> </w:t>
      </w:r>
      <w:r>
        <w:t>our</w:t>
      </w:r>
      <w:r>
        <w:rPr>
          <w:spacing w:val="-13"/>
        </w:rPr>
        <w:t xml:space="preserve"> </w:t>
      </w:r>
      <w:r>
        <w:t>guidance</w:t>
      </w:r>
      <w:r>
        <w:rPr>
          <w:spacing w:val="-14"/>
        </w:rPr>
        <w:t xml:space="preserve"> </w:t>
      </w:r>
      <w:r>
        <w:t>on</w:t>
      </w:r>
      <w:r>
        <w:rPr>
          <w:spacing w:val="-14"/>
        </w:rPr>
        <w:t xml:space="preserve"> </w:t>
      </w:r>
      <w:r>
        <w:t>'handling</w:t>
      </w:r>
      <w:r>
        <w:rPr>
          <w:spacing w:val="-14"/>
        </w:rPr>
        <w:t xml:space="preserve"> </w:t>
      </w:r>
      <w:r>
        <w:t>confidential information from students'</w:t>
      </w:r>
      <w:r>
        <w:rPr>
          <w:spacing w:val="-5"/>
        </w:rPr>
        <w:t xml:space="preserve"> </w:t>
      </w:r>
      <w:hyperlink r:id="rId38" w:history="1">
        <w:r>
          <w:rPr>
            <w:color w:val="0000FF"/>
            <w:u w:val="single"/>
          </w:rPr>
          <w:t>here</w:t>
        </w:r>
        <w:r>
          <w:rPr>
            <w:color w:val="000000"/>
          </w:rPr>
          <w:t>.</w:t>
        </w:r>
      </w:hyperlink>
    </w:p>
    <w:p w14:paraId="378B0C47" w14:textId="77777777" w:rsidR="00FA7108" w:rsidRDefault="00FA7108">
      <w:pPr>
        <w:pStyle w:val="BodyText"/>
        <w:kinsoku w:val="0"/>
        <w:overflowPunct w:val="0"/>
        <w:spacing w:before="10"/>
        <w:rPr>
          <w:sz w:val="11"/>
          <w:szCs w:val="11"/>
        </w:rPr>
      </w:pPr>
    </w:p>
    <w:p w14:paraId="6C62D98E" w14:textId="36DA0AA5" w:rsidR="00FA7108" w:rsidRDefault="00C2401E">
      <w:pPr>
        <w:pStyle w:val="Heading1"/>
        <w:numPr>
          <w:ilvl w:val="0"/>
          <w:numId w:val="7"/>
        </w:numPr>
        <w:tabs>
          <w:tab w:val="left" w:pos="474"/>
        </w:tabs>
        <w:kinsoku w:val="0"/>
        <w:overflowPunct w:val="0"/>
        <w:spacing w:before="94"/>
        <w:rPr>
          <w:color w:val="000000"/>
        </w:rPr>
      </w:pPr>
      <w:r>
        <w:t xml:space="preserve">Transfers outside the </w:t>
      </w:r>
      <w:r w:rsidR="00617B33">
        <w:t>UK</w:t>
      </w:r>
    </w:p>
    <w:p w14:paraId="27410DA8" w14:textId="77777777" w:rsidR="00FA7108" w:rsidRDefault="00FA7108">
      <w:pPr>
        <w:pStyle w:val="BodyText"/>
        <w:kinsoku w:val="0"/>
        <w:overflowPunct w:val="0"/>
        <w:spacing w:before="10"/>
        <w:rPr>
          <w:b/>
          <w:bCs/>
        </w:rPr>
      </w:pPr>
    </w:p>
    <w:p w14:paraId="05B59D42" w14:textId="5164C9A0" w:rsidR="00FA7108" w:rsidRDefault="00C2401E">
      <w:pPr>
        <w:pStyle w:val="BodyText"/>
        <w:kinsoku w:val="0"/>
        <w:overflowPunct w:val="0"/>
        <w:ind w:left="113" w:right="112"/>
        <w:jc w:val="both"/>
      </w:pPr>
      <w:r>
        <w:t>We display students' UCL email addresses in the UCL online staff and student directory (subject to any opt outs).</w:t>
      </w:r>
      <w:r>
        <w:rPr>
          <w:spacing w:val="-15"/>
        </w:rPr>
        <w:t xml:space="preserve"> </w:t>
      </w:r>
      <w:r>
        <w:t>This</w:t>
      </w:r>
      <w:r>
        <w:rPr>
          <w:spacing w:val="-14"/>
        </w:rPr>
        <w:t xml:space="preserve"> </w:t>
      </w:r>
      <w:r>
        <w:t>directory</w:t>
      </w:r>
      <w:r>
        <w:rPr>
          <w:spacing w:val="-15"/>
        </w:rPr>
        <w:t xml:space="preserve"> </w:t>
      </w:r>
      <w:r>
        <w:t>is</w:t>
      </w:r>
      <w:r>
        <w:rPr>
          <w:spacing w:val="-14"/>
        </w:rPr>
        <w:t xml:space="preserve"> </w:t>
      </w:r>
      <w:r>
        <w:t>publically</w:t>
      </w:r>
      <w:r>
        <w:rPr>
          <w:spacing w:val="-14"/>
        </w:rPr>
        <w:t xml:space="preserve"> </w:t>
      </w:r>
      <w:r>
        <w:t>accessible</w:t>
      </w:r>
      <w:r>
        <w:rPr>
          <w:spacing w:val="-14"/>
        </w:rPr>
        <w:t xml:space="preserve"> </w:t>
      </w:r>
      <w:r>
        <w:t>to</w:t>
      </w:r>
      <w:r>
        <w:rPr>
          <w:spacing w:val="-13"/>
        </w:rPr>
        <w:t xml:space="preserve"> </w:t>
      </w:r>
      <w:r>
        <w:t>Internet</w:t>
      </w:r>
      <w:r>
        <w:rPr>
          <w:spacing w:val="-16"/>
        </w:rPr>
        <w:t xml:space="preserve"> </w:t>
      </w:r>
      <w:r>
        <w:t>users,</w:t>
      </w:r>
      <w:r>
        <w:rPr>
          <w:spacing w:val="-14"/>
        </w:rPr>
        <w:t xml:space="preserve"> </w:t>
      </w:r>
      <w:r>
        <w:t>including</w:t>
      </w:r>
      <w:r>
        <w:rPr>
          <w:spacing w:val="-14"/>
        </w:rPr>
        <w:t xml:space="preserve"> </w:t>
      </w:r>
      <w:r>
        <w:t>those</w:t>
      </w:r>
      <w:r>
        <w:rPr>
          <w:spacing w:val="-14"/>
        </w:rPr>
        <w:t xml:space="preserve"> </w:t>
      </w:r>
      <w:r>
        <w:t>in</w:t>
      </w:r>
      <w:r>
        <w:rPr>
          <w:spacing w:val="-16"/>
        </w:rPr>
        <w:t xml:space="preserve"> </w:t>
      </w:r>
      <w:r>
        <w:t>countries</w:t>
      </w:r>
      <w:r>
        <w:rPr>
          <w:spacing w:val="-13"/>
        </w:rPr>
        <w:t xml:space="preserve"> </w:t>
      </w:r>
      <w:r>
        <w:t>outside</w:t>
      </w:r>
      <w:r>
        <w:rPr>
          <w:spacing w:val="-14"/>
        </w:rPr>
        <w:t xml:space="preserve"> </w:t>
      </w:r>
      <w:r>
        <w:t>the</w:t>
      </w:r>
      <w:r>
        <w:rPr>
          <w:spacing w:val="-14"/>
        </w:rPr>
        <w:t xml:space="preserve"> </w:t>
      </w:r>
      <w:r w:rsidR="00617B33">
        <w:t>UK</w:t>
      </w:r>
      <w:r>
        <w:t xml:space="preserve">. Please note that many countries outside the </w:t>
      </w:r>
      <w:r w:rsidR="00617B33">
        <w:t xml:space="preserve">UK </w:t>
      </w:r>
      <w:r>
        <w:t xml:space="preserve">do not have data protection legislation, or have different data protection or privacy regimes, and so may not always protect personal data to the same standard as </w:t>
      </w:r>
      <w:r w:rsidR="00617B33">
        <w:t>in the UK</w:t>
      </w:r>
      <w:r>
        <w:t>. If you are uncomfortable with this then you should use the opt out from the</w:t>
      </w:r>
      <w:r>
        <w:rPr>
          <w:spacing w:val="-3"/>
        </w:rPr>
        <w:t xml:space="preserve"> </w:t>
      </w:r>
      <w:r>
        <w:t>directory.</w:t>
      </w:r>
    </w:p>
    <w:p w14:paraId="235E9B6F" w14:textId="77777777" w:rsidR="00FA7108" w:rsidRDefault="00FA7108">
      <w:pPr>
        <w:pStyle w:val="BodyText"/>
        <w:kinsoku w:val="0"/>
        <w:overflowPunct w:val="0"/>
        <w:spacing w:before="9"/>
      </w:pPr>
    </w:p>
    <w:p w14:paraId="7F7DBC79" w14:textId="38AFF347" w:rsidR="00FA7108" w:rsidRDefault="00C2401E">
      <w:pPr>
        <w:pStyle w:val="BodyText"/>
        <w:kinsoku w:val="0"/>
        <w:overflowPunct w:val="0"/>
        <w:ind w:left="114" w:right="115"/>
        <w:jc w:val="both"/>
      </w:pPr>
      <w:r>
        <w:t xml:space="preserve">There are also many other circumstances in which we may transfer your personal data outside the </w:t>
      </w:r>
      <w:r w:rsidR="00617B33">
        <w:t>UK</w:t>
      </w:r>
      <w:r>
        <w:t xml:space="preserve">, e.g. where we use a third party cloud services provider based outside the </w:t>
      </w:r>
      <w:r w:rsidR="00617B33">
        <w:t>UK</w:t>
      </w:r>
      <w:r>
        <w:t xml:space="preserve"> to store personal data.</w:t>
      </w:r>
    </w:p>
    <w:p w14:paraId="15B47548" w14:textId="77777777" w:rsidR="00FA7108" w:rsidRDefault="00FA7108">
      <w:pPr>
        <w:pStyle w:val="BodyText"/>
        <w:kinsoku w:val="0"/>
        <w:overflowPunct w:val="0"/>
        <w:spacing w:before="11"/>
      </w:pPr>
    </w:p>
    <w:p w14:paraId="4704006E" w14:textId="5114CFB8" w:rsidR="00FA7108" w:rsidRDefault="00C2401E">
      <w:pPr>
        <w:pStyle w:val="BodyText"/>
        <w:kinsoku w:val="0"/>
        <w:overflowPunct w:val="0"/>
        <w:ind w:left="113" w:right="112"/>
        <w:jc w:val="both"/>
      </w:pPr>
      <w:r>
        <w:t>Where we transfer your personal information across national boundaries to a third party, such as one of our service providers, we will protect your personal information by ensuring that those transfers are made in compliance with all relevant data protection laws. Generally, this means where we transfer your personal information to a third party that is located in a country which does not have adequate privacy protection, we will</w:t>
      </w:r>
      <w:r>
        <w:rPr>
          <w:spacing w:val="-5"/>
        </w:rPr>
        <w:t xml:space="preserve"> </w:t>
      </w:r>
      <w:r>
        <w:t>put</w:t>
      </w:r>
      <w:r>
        <w:rPr>
          <w:spacing w:val="-6"/>
        </w:rPr>
        <w:t xml:space="preserve"> </w:t>
      </w:r>
      <w:r>
        <w:t>in</w:t>
      </w:r>
      <w:r>
        <w:rPr>
          <w:spacing w:val="-4"/>
        </w:rPr>
        <w:t xml:space="preserve"> </w:t>
      </w:r>
      <w:r>
        <w:t>place</w:t>
      </w:r>
      <w:r>
        <w:rPr>
          <w:spacing w:val="-5"/>
        </w:rPr>
        <w:t xml:space="preserve"> </w:t>
      </w:r>
      <w:r>
        <w:t>a</w:t>
      </w:r>
      <w:r>
        <w:rPr>
          <w:spacing w:val="-5"/>
        </w:rPr>
        <w:t xml:space="preserve"> </w:t>
      </w:r>
      <w:r>
        <w:t>contract</w:t>
      </w:r>
      <w:r>
        <w:rPr>
          <w:spacing w:val="-7"/>
        </w:rPr>
        <w:t xml:space="preserve"> </w:t>
      </w:r>
      <w:r>
        <w:t>with</w:t>
      </w:r>
      <w:r>
        <w:rPr>
          <w:spacing w:val="-5"/>
        </w:rPr>
        <w:t xml:space="preserve"> </w:t>
      </w:r>
      <w:r>
        <w:t>the</w:t>
      </w:r>
      <w:r>
        <w:rPr>
          <w:spacing w:val="-4"/>
        </w:rPr>
        <w:t xml:space="preserve"> </w:t>
      </w:r>
      <w:r>
        <w:t>third</w:t>
      </w:r>
      <w:r>
        <w:rPr>
          <w:spacing w:val="-6"/>
        </w:rPr>
        <w:t xml:space="preserve"> </w:t>
      </w:r>
      <w:r>
        <w:t>party</w:t>
      </w:r>
      <w:r>
        <w:rPr>
          <w:spacing w:val="-5"/>
        </w:rPr>
        <w:t xml:space="preserve"> </w:t>
      </w:r>
      <w:r>
        <w:t>that</w:t>
      </w:r>
      <w:r>
        <w:rPr>
          <w:spacing w:val="-6"/>
        </w:rPr>
        <w:t xml:space="preserve"> </w:t>
      </w:r>
      <w:r>
        <w:t>includes</w:t>
      </w:r>
      <w:r>
        <w:rPr>
          <w:spacing w:val="-5"/>
        </w:rPr>
        <w:t xml:space="preserve"> </w:t>
      </w:r>
      <w:r>
        <w:t>the</w:t>
      </w:r>
      <w:r>
        <w:rPr>
          <w:spacing w:val="-4"/>
        </w:rPr>
        <w:t xml:space="preserve"> </w:t>
      </w:r>
      <w:r>
        <w:t>standard</w:t>
      </w:r>
      <w:r>
        <w:rPr>
          <w:spacing w:val="-5"/>
        </w:rPr>
        <w:t xml:space="preserve"> </w:t>
      </w:r>
      <w:r>
        <w:t>international</w:t>
      </w:r>
      <w:r>
        <w:rPr>
          <w:spacing w:val="-4"/>
        </w:rPr>
        <w:t xml:space="preserve"> </w:t>
      </w:r>
      <w:r>
        <w:t>data</w:t>
      </w:r>
      <w:r>
        <w:rPr>
          <w:spacing w:val="-5"/>
        </w:rPr>
        <w:t xml:space="preserve"> </w:t>
      </w:r>
      <w:r>
        <w:t>transfer</w:t>
      </w:r>
      <w:r>
        <w:rPr>
          <w:spacing w:val="-6"/>
        </w:rPr>
        <w:t xml:space="preserve"> </w:t>
      </w:r>
      <w:r>
        <w:t>contractual terms approved by the</w:t>
      </w:r>
      <w:r w:rsidR="003028E7">
        <w:t xml:space="preserve"> ICO</w:t>
      </w:r>
      <w:r>
        <w:t>. For further information on the measures in place, please contact us using the details set out in the 'Who do I contact with questions?' section</w:t>
      </w:r>
      <w:r>
        <w:rPr>
          <w:spacing w:val="-23"/>
        </w:rPr>
        <w:t xml:space="preserve"> </w:t>
      </w:r>
      <w:r>
        <w:t>below.</w:t>
      </w:r>
    </w:p>
    <w:p w14:paraId="7F915B6B" w14:textId="77777777" w:rsidR="00FA7108" w:rsidRDefault="00FA7108">
      <w:pPr>
        <w:pStyle w:val="BodyText"/>
        <w:kinsoku w:val="0"/>
        <w:overflowPunct w:val="0"/>
        <w:spacing w:before="11"/>
      </w:pPr>
    </w:p>
    <w:p w14:paraId="066D0173" w14:textId="77777777" w:rsidR="00FA7108" w:rsidRDefault="00C2401E">
      <w:pPr>
        <w:pStyle w:val="Heading1"/>
        <w:numPr>
          <w:ilvl w:val="0"/>
          <w:numId w:val="7"/>
        </w:numPr>
        <w:tabs>
          <w:tab w:val="left" w:pos="474"/>
        </w:tabs>
        <w:kinsoku w:val="0"/>
        <w:overflowPunct w:val="0"/>
        <w:ind w:hanging="361"/>
        <w:rPr>
          <w:color w:val="000000"/>
        </w:rPr>
      </w:pPr>
      <w:r>
        <w:t>Principles</w:t>
      </w:r>
    </w:p>
    <w:p w14:paraId="1EDD49B5" w14:textId="77777777" w:rsidR="00FA7108" w:rsidRDefault="00FA7108">
      <w:pPr>
        <w:pStyle w:val="Heading1"/>
        <w:numPr>
          <w:ilvl w:val="0"/>
          <w:numId w:val="7"/>
        </w:numPr>
        <w:tabs>
          <w:tab w:val="left" w:pos="474"/>
        </w:tabs>
        <w:kinsoku w:val="0"/>
        <w:overflowPunct w:val="0"/>
        <w:ind w:hanging="361"/>
        <w:rPr>
          <w:color w:val="000000"/>
        </w:rPr>
        <w:sectPr w:rsidR="00FA7108">
          <w:pgSz w:w="11910" w:h="16840"/>
          <w:pgMar w:top="960" w:right="1020" w:bottom="880" w:left="1020" w:header="637" w:footer="687" w:gutter="0"/>
          <w:cols w:space="720"/>
          <w:noEndnote/>
        </w:sectPr>
      </w:pPr>
    </w:p>
    <w:p w14:paraId="2A616FAF" w14:textId="77777777" w:rsidR="00FA7108" w:rsidRDefault="00C2401E">
      <w:pPr>
        <w:pStyle w:val="BodyText"/>
        <w:kinsoku w:val="0"/>
        <w:overflowPunct w:val="0"/>
        <w:rPr>
          <w:b/>
          <w:bCs/>
        </w:rPr>
      </w:pPr>
      <w:r>
        <w:rPr>
          <w:noProof/>
        </w:rPr>
        <w:lastRenderedPageBreak/>
        <mc:AlternateContent>
          <mc:Choice Requires="wpg">
            <w:drawing>
              <wp:anchor distT="0" distB="0" distL="114300" distR="114300" simplePos="0" relativeHeight="251675648" behindDoc="1" locked="0" layoutInCell="0" allowOverlap="1" wp14:anchorId="3BD7A92C" wp14:editId="5B81C61D">
                <wp:simplePos x="0" y="0"/>
                <wp:positionH relativeFrom="page">
                  <wp:posOffset>6985</wp:posOffset>
                </wp:positionH>
                <wp:positionV relativeFrom="page">
                  <wp:posOffset>618490</wp:posOffset>
                </wp:positionV>
                <wp:extent cx="7560945" cy="805180"/>
                <wp:effectExtent l="0" t="0" r="0" b="0"/>
                <wp:wrapNone/>
                <wp:docPr id="11"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12" name="Freeform: Shape 12"/>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Shape 13"/>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Freeform: Shape 15"/>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Shape 16"/>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Shape 17"/>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93A620" id="Group 104" o:spid="_x0000_s1026" style="position:absolute;margin-left:.55pt;margin-top:48.7pt;width:595.35pt;height:63.4pt;z-index:-251640832;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" o:allowincell="f">
                <v:shape id="Freeform 105"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106"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107"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">
                  <v:imagedata r:id="rId8" o:title=""/>
                </v:shape>
                <v:shape id="Freeform 108"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" path="m,l389,e" filled="f" strokeweight=".24039mm">
                  <v:path arrowok="t" o:connecttype="custom" o:connectlocs="0,0;389,0" o:connectangles="0,0"/>
                </v:shape>
                <v:shape id="Freeform 109"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" path="m,l424,e" filled="f" strokeweight=".5075mm">
                  <v:path arrowok="t" o:connecttype="custom" o:connectlocs="0,0;424,0" o:connectangles="0,0"/>
                </v:shape>
                <v:shape id="Freeform 110"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" path="m,l459,e" filled="f" strokeweight=".53422mm">
                  <v:path arrowok="t" o:connecttype="custom" o:connectlocs="0,0;459,0" o:connectangles="0,0"/>
                </v:shape>
                <w10:wrap anchorx="page" anchory="page"/>
              </v:group>
            </w:pict>
          </mc:Fallback>
        </mc:AlternateContent>
      </w:r>
    </w:p>
    <w:p w14:paraId="770658A0" w14:textId="77777777" w:rsidR="00FA7108" w:rsidRDefault="00FA7108">
      <w:pPr>
        <w:pStyle w:val="BodyText"/>
        <w:kinsoku w:val="0"/>
        <w:overflowPunct w:val="0"/>
        <w:rPr>
          <w:b/>
          <w:bCs/>
        </w:rPr>
      </w:pPr>
    </w:p>
    <w:p w14:paraId="4982D9FA" w14:textId="77777777" w:rsidR="00FA7108" w:rsidRDefault="00FA7108">
      <w:pPr>
        <w:pStyle w:val="BodyText"/>
        <w:kinsoku w:val="0"/>
        <w:overflowPunct w:val="0"/>
        <w:rPr>
          <w:b/>
          <w:bCs/>
        </w:rPr>
      </w:pPr>
    </w:p>
    <w:p w14:paraId="3BF11C5E" w14:textId="77777777" w:rsidR="00FA7108" w:rsidRDefault="00FA7108">
      <w:pPr>
        <w:pStyle w:val="BodyText"/>
        <w:kinsoku w:val="0"/>
        <w:overflowPunct w:val="0"/>
        <w:rPr>
          <w:b/>
          <w:bCs/>
        </w:rPr>
      </w:pPr>
    </w:p>
    <w:p w14:paraId="2BDA261B" w14:textId="77777777" w:rsidR="00FA7108" w:rsidRDefault="00FA7108">
      <w:pPr>
        <w:pStyle w:val="BodyText"/>
        <w:kinsoku w:val="0"/>
        <w:overflowPunct w:val="0"/>
        <w:rPr>
          <w:b/>
          <w:bCs/>
        </w:rPr>
      </w:pPr>
    </w:p>
    <w:p w14:paraId="6AF4991F" w14:textId="77777777" w:rsidR="00FA7108" w:rsidRDefault="00FA7108">
      <w:pPr>
        <w:pStyle w:val="BodyText"/>
        <w:kinsoku w:val="0"/>
        <w:overflowPunct w:val="0"/>
        <w:spacing w:before="5"/>
        <w:rPr>
          <w:b/>
          <w:bCs/>
          <w:sz w:val="19"/>
          <w:szCs w:val="19"/>
        </w:rPr>
      </w:pPr>
    </w:p>
    <w:p w14:paraId="44A326C2" w14:textId="77777777" w:rsidR="00FA7108" w:rsidRDefault="00C2401E">
      <w:pPr>
        <w:pStyle w:val="BodyText"/>
        <w:kinsoku w:val="0"/>
        <w:overflowPunct w:val="0"/>
        <w:spacing w:before="1"/>
        <w:ind w:left="114" w:right="112"/>
        <w:jc w:val="both"/>
      </w:pPr>
      <w:r>
        <w:t>When processing your personal data, UCL is required by relevant data protection laws to comply with the following principles.</w:t>
      </w:r>
    </w:p>
    <w:p w14:paraId="4212BAEA" w14:textId="77777777" w:rsidR="00FA7108" w:rsidRDefault="00FA7108">
      <w:pPr>
        <w:pStyle w:val="BodyText"/>
        <w:kinsoku w:val="0"/>
        <w:overflowPunct w:val="0"/>
        <w:spacing w:before="9" w:after="1"/>
      </w:pPr>
    </w:p>
    <w:tbl>
      <w:tblPr>
        <w:tblW w:w="0" w:type="auto"/>
        <w:tblInd w:w="111" w:type="dxa"/>
        <w:tblLayout w:type="fixed"/>
        <w:tblCellMar>
          <w:left w:w="0" w:type="dxa"/>
          <w:right w:w="0" w:type="dxa"/>
        </w:tblCellMar>
        <w:tblLook w:val="0000" w:firstRow="0" w:lastRow="0" w:firstColumn="0" w:lastColumn="0" w:noHBand="0" w:noVBand="0"/>
      </w:tblPr>
      <w:tblGrid>
        <w:gridCol w:w="4454"/>
        <w:gridCol w:w="5174"/>
      </w:tblGrid>
      <w:tr w:rsidR="00FA7108" w14:paraId="393FA8CE" w14:textId="77777777">
        <w:trPr>
          <w:trHeight w:val="472"/>
        </w:trPr>
        <w:tc>
          <w:tcPr>
            <w:tcW w:w="4454" w:type="dxa"/>
            <w:tcBorders>
              <w:top w:val="single" w:sz="4" w:space="0" w:color="000000"/>
              <w:left w:val="single" w:sz="4" w:space="0" w:color="000000"/>
              <w:bottom w:val="single" w:sz="4" w:space="0" w:color="000000"/>
              <w:right w:val="single" w:sz="4" w:space="0" w:color="000000"/>
            </w:tcBorders>
            <w:shd w:val="clear" w:color="auto" w:fill="D9D9D9"/>
          </w:tcPr>
          <w:p w14:paraId="63998610" w14:textId="77777777" w:rsidR="00FA7108" w:rsidRDefault="00C2401E">
            <w:pPr>
              <w:pStyle w:val="TableParagraph"/>
              <w:kinsoku w:val="0"/>
              <w:overflowPunct w:val="0"/>
              <w:spacing w:before="75"/>
              <w:ind w:left="107"/>
              <w:rPr>
                <w:b/>
                <w:bCs/>
                <w:color w:val="333333"/>
                <w:sz w:val="20"/>
                <w:szCs w:val="20"/>
              </w:rPr>
            </w:pPr>
            <w:r>
              <w:rPr>
                <w:b/>
                <w:bCs/>
                <w:color w:val="333333"/>
                <w:sz w:val="20"/>
                <w:szCs w:val="20"/>
              </w:rPr>
              <w:t>Principle</w:t>
            </w:r>
          </w:p>
        </w:tc>
        <w:tc>
          <w:tcPr>
            <w:tcW w:w="5174" w:type="dxa"/>
            <w:tcBorders>
              <w:top w:val="single" w:sz="4" w:space="0" w:color="000000"/>
              <w:left w:val="single" w:sz="4" w:space="0" w:color="000000"/>
              <w:bottom w:val="single" w:sz="4" w:space="0" w:color="000000"/>
              <w:right w:val="single" w:sz="4" w:space="0" w:color="000000"/>
            </w:tcBorders>
            <w:shd w:val="clear" w:color="auto" w:fill="D9D9D9"/>
          </w:tcPr>
          <w:p w14:paraId="13B8F29A" w14:textId="77777777" w:rsidR="00FA7108" w:rsidRDefault="00C2401E">
            <w:pPr>
              <w:pStyle w:val="TableParagraph"/>
              <w:kinsoku w:val="0"/>
              <w:overflowPunct w:val="0"/>
              <w:spacing w:before="75"/>
              <w:ind w:left="108"/>
              <w:rPr>
                <w:b/>
                <w:bCs/>
                <w:color w:val="333333"/>
                <w:sz w:val="20"/>
                <w:szCs w:val="20"/>
              </w:rPr>
            </w:pPr>
            <w:r>
              <w:rPr>
                <w:b/>
                <w:bCs/>
                <w:color w:val="333333"/>
                <w:sz w:val="20"/>
                <w:szCs w:val="20"/>
              </w:rPr>
              <w:t>Personal Data shall be:</w:t>
            </w:r>
          </w:p>
        </w:tc>
      </w:tr>
      <w:tr w:rsidR="00FA7108" w14:paraId="07C40B65" w14:textId="77777777">
        <w:trPr>
          <w:trHeight w:val="684"/>
        </w:trPr>
        <w:tc>
          <w:tcPr>
            <w:tcW w:w="4454" w:type="dxa"/>
            <w:tcBorders>
              <w:top w:val="single" w:sz="4" w:space="0" w:color="000000"/>
              <w:left w:val="single" w:sz="4" w:space="0" w:color="000000"/>
              <w:bottom w:val="single" w:sz="4" w:space="0" w:color="000000"/>
              <w:right w:val="single" w:sz="4" w:space="0" w:color="000000"/>
            </w:tcBorders>
          </w:tcPr>
          <w:p w14:paraId="5A3BBCC7" w14:textId="77777777" w:rsidR="00FA7108" w:rsidRDefault="00C2401E">
            <w:pPr>
              <w:pStyle w:val="TableParagraph"/>
              <w:kinsoku w:val="0"/>
              <w:overflowPunct w:val="0"/>
              <w:spacing w:before="76"/>
              <w:ind w:left="107"/>
              <w:rPr>
                <w:sz w:val="20"/>
                <w:szCs w:val="20"/>
              </w:rPr>
            </w:pPr>
            <w:r>
              <w:rPr>
                <w:sz w:val="20"/>
                <w:szCs w:val="20"/>
              </w:rPr>
              <w:t>Lawfulness, fairness and transparency</w:t>
            </w:r>
          </w:p>
        </w:tc>
        <w:tc>
          <w:tcPr>
            <w:tcW w:w="5174" w:type="dxa"/>
            <w:tcBorders>
              <w:top w:val="single" w:sz="4" w:space="0" w:color="000000"/>
              <w:left w:val="single" w:sz="4" w:space="0" w:color="000000"/>
              <w:bottom w:val="single" w:sz="4" w:space="0" w:color="000000"/>
              <w:right w:val="single" w:sz="4" w:space="0" w:color="000000"/>
            </w:tcBorders>
          </w:tcPr>
          <w:p w14:paraId="40C6053F" w14:textId="77777777" w:rsidR="00FA7108" w:rsidRDefault="00C2401E">
            <w:pPr>
              <w:pStyle w:val="TableParagraph"/>
              <w:kinsoku w:val="0"/>
              <w:overflowPunct w:val="0"/>
              <w:spacing w:before="76"/>
              <w:ind w:left="108" w:right="89"/>
              <w:rPr>
                <w:color w:val="333333"/>
                <w:sz w:val="20"/>
                <w:szCs w:val="20"/>
              </w:rPr>
            </w:pPr>
            <w:r>
              <w:rPr>
                <w:color w:val="333333"/>
                <w:sz w:val="20"/>
                <w:szCs w:val="20"/>
              </w:rPr>
              <w:t>processed lawfully, fairly and in a transparent manner in relation to the data subject.</w:t>
            </w:r>
          </w:p>
        </w:tc>
      </w:tr>
      <w:tr w:rsidR="00FA7108" w14:paraId="75FCCA07" w14:textId="77777777">
        <w:trPr>
          <w:trHeight w:val="915"/>
        </w:trPr>
        <w:tc>
          <w:tcPr>
            <w:tcW w:w="4454" w:type="dxa"/>
            <w:tcBorders>
              <w:top w:val="single" w:sz="4" w:space="0" w:color="000000"/>
              <w:left w:val="single" w:sz="4" w:space="0" w:color="000000"/>
              <w:bottom w:val="single" w:sz="4" w:space="0" w:color="000000"/>
              <w:right w:val="single" w:sz="4" w:space="0" w:color="000000"/>
            </w:tcBorders>
          </w:tcPr>
          <w:p w14:paraId="06F5DC70" w14:textId="77777777" w:rsidR="00FA7108" w:rsidRDefault="00C2401E">
            <w:pPr>
              <w:pStyle w:val="TableParagraph"/>
              <w:kinsoku w:val="0"/>
              <w:overflowPunct w:val="0"/>
              <w:spacing w:before="76"/>
              <w:ind w:left="107"/>
              <w:rPr>
                <w:color w:val="333333"/>
                <w:sz w:val="20"/>
                <w:szCs w:val="20"/>
              </w:rPr>
            </w:pPr>
            <w:r>
              <w:rPr>
                <w:color w:val="333333"/>
                <w:sz w:val="20"/>
                <w:szCs w:val="20"/>
              </w:rPr>
              <w:t>Purpose limitation</w:t>
            </w:r>
          </w:p>
        </w:tc>
        <w:tc>
          <w:tcPr>
            <w:tcW w:w="5174" w:type="dxa"/>
            <w:tcBorders>
              <w:top w:val="single" w:sz="4" w:space="0" w:color="000000"/>
              <w:left w:val="single" w:sz="4" w:space="0" w:color="000000"/>
              <w:bottom w:val="single" w:sz="4" w:space="0" w:color="000000"/>
              <w:right w:val="single" w:sz="4" w:space="0" w:color="000000"/>
            </w:tcBorders>
          </w:tcPr>
          <w:p w14:paraId="211677C0" w14:textId="77777777" w:rsidR="00FA7108" w:rsidRDefault="00C2401E">
            <w:pPr>
              <w:pStyle w:val="TableParagraph"/>
              <w:kinsoku w:val="0"/>
              <w:overflowPunct w:val="0"/>
              <w:spacing w:before="76"/>
              <w:ind w:left="108" w:right="94"/>
              <w:jc w:val="both"/>
              <w:rPr>
                <w:color w:val="333333"/>
                <w:sz w:val="20"/>
                <w:szCs w:val="20"/>
              </w:rPr>
            </w:pPr>
            <w:r>
              <w:rPr>
                <w:color w:val="333333"/>
                <w:sz w:val="20"/>
                <w:szCs w:val="20"/>
              </w:rPr>
              <w:t>collected for specified, explicit and legitimate purposes and not further processed in a manner that is incompatible with those purposes.</w:t>
            </w:r>
          </w:p>
        </w:tc>
      </w:tr>
      <w:tr w:rsidR="00FA7108" w14:paraId="147A1BB0" w14:textId="77777777">
        <w:trPr>
          <w:trHeight w:val="684"/>
        </w:trPr>
        <w:tc>
          <w:tcPr>
            <w:tcW w:w="4454" w:type="dxa"/>
            <w:tcBorders>
              <w:top w:val="single" w:sz="4" w:space="0" w:color="000000"/>
              <w:left w:val="single" w:sz="4" w:space="0" w:color="000000"/>
              <w:bottom w:val="single" w:sz="4" w:space="0" w:color="000000"/>
              <w:right w:val="single" w:sz="4" w:space="0" w:color="000000"/>
            </w:tcBorders>
          </w:tcPr>
          <w:p w14:paraId="7DDF611B" w14:textId="77777777" w:rsidR="00FA7108" w:rsidRDefault="00C2401E">
            <w:pPr>
              <w:pStyle w:val="TableParagraph"/>
              <w:kinsoku w:val="0"/>
              <w:overflowPunct w:val="0"/>
              <w:spacing w:before="75"/>
              <w:ind w:left="107"/>
              <w:rPr>
                <w:color w:val="333333"/>
                <w:sz w:val="20"/>
                <w:szCs w:val="20"/>
              </w:rPr>
            </w:pPr>
            <w:r>
              <w:rPr>
                <w:color w:val="333333"/>
                <w:sz w:val="20"/>
                <w:szCs w:val="20"/>
              </w:rPr>
              <w:t>Data minimisation</w:t>
            </w:r>
          </w:p>
        </w:tc>
        <w:tc>
          <w:tcPr>
            <w:tcW w:w="5174" w:type="dxa"/>
            <w:tcBorders>
              <w:top w:val="single" w:sz="4" w:space="0" w:color="000000"/>
              <w:left w:val="single" w:sz="4" w:space="0" w:color="000000"/>
              <w:bottom w:val="single" w:sz="4" w:space="0" w:color="000000"/>
              <w:right w:val="single" w:sz="4" w:space="0" w:color="000000"/>
            </w:tcBorders>
          </w:tcPr>
          <w:p w14:paraId="7D9D3EAB" w14:textId="77777777" w:rsidR="00FA7108" w:rsidRDefault="00C2401E">
            <w:pPr>
              <w:pStyle w:val="TableParagraph"/>
              <w:kinsoku w:val="0"/>
              <w:overflowPunct w:val="0"/>
              <w:spacing w:before="75"/>
              <w:ind w:left="108"/>
              <w:rPr>
                <w:color w:val="333333"/>
                <w:sz w:val="20"/>
                <w:szCs w:val="20"/>
              </w:rPr>
            </w:pPr>
            <w:r>
              <w:rPr>
                <w:color w:val="333333"/>
                <w:sz w:val="20"/>
                <w:szCs w:val="20"/>
              </w:rPr>
              <w:t>adequate, relevant and limited to what is necessary in relation to the purposes for which they are processed.</w:t>
            </w:r>
          </w:p>
        </w:tc>
      </w:tr>
      <w:tr w:rsidR="00FA7108" w14:paraId="3EDBC052" w14:textId="77777777">
        <w:trPr>
          <w:trHeight w:val="455"/>
        </w:trPr>
        <w:tc>
          <w:tcPr>
            <w:tcW w:w="4454" w:type="dxa"/>
            <w:tcBorders>
              <w:top w:val="single" w:sz="4" w:space="0" w:color="000000"/>
              <w:left w:val="single" w:sz="4" w:space="0" w:color="000000"/>
              <w:bottom w:val="single" w:sz="4" w:space="0" w:color="000000"/>
              <w:right w:val="single" w:sz="4" w:space="0" w:color="000000"/>
            </w:tcBorders>
          </w:tcPr>
          <w:p w14:paraId="2B84E244" w14:textId="77777777" w:rsidR="00FA7108" w:rsidRDefault="00C2401E">
            <w:pPr>
              <w:pStyle w:val="TableParagraph"/>
              <w:kinsoku w:val="0"/>
              <w:overflowPunct w:val="0"/>
              <w:spacing w:before="76"/>
              <w:ind w:left="107"/>
              <w:rPr>
                <w:color w:val="333333"/>
                <w:sz w:val="20"/>
                <w:szCs w:val="20"/>
              </w:rPr>
            </w:pPr>
            <w:r>
              <w:rPr>
                <w:color w:val="333333"/>
                <w:sz w:val="20"/>
                <w:szCs w:val="20"/>
              </w:rPr>
              <w:t>Accuracy</w:t>
            </w:r>
          </w:p>
        </w:tc>
        <w:tc>
          <w:tcPr>
            <w:tcW w:w="5174" w:type="dxa"/>
            <w:tcBorders>
              <w:top w:val="single" w:sz="4" w:space="0" w:color="000000"/>
              <w:left w:val="single" w:sz="4" w:space="0" w:color="000000"/>
              <w:bottom w:val="single" w:sz="4" w:space="0" w:color="000000"/>
              <w:right w:val="single" w:sz="4" w:space="0" w:color="000000"/>
            </w:tcBorders>
          </w:tcPr>
          <w:p w14:paraId="23E90E71" w14:textId="77777777" w:rsidR="00FA7108" w:rsidRDefault="00C2401E">
            <w:pPr>
              <w:pStyle w:val="TableParagraph"/>
              <w:kinsoku w:val="0"/>
              <w:overflowPunct w:val="0"/>
              <w:spacing w:before="76"/>
              <w:ind w:left="108"/>
              <w:rPr>
                <w:color w:val="333333"/>
                <w:sz w:val="20"/>
                <w:szCs w:val="20"/>
              </w:rPr>
            </w:pPr>
            <w:r>
              <w:rPr>
                <w:color w:val="333333"/>
                <w:sz w:val="20"/>
                <w:szCs w:val="20"/>
              </w:rPr>
              <w:t>accurate and, where necessary, kept up to date.</w:t>
            </w:r>
          </w:p>
        </w:tc>
      </w:tr>
      <w:tr w:rsidR="00FA7108" w14:paraId="7AE6E352" w14:textId="77777777">
        <w:trPr>
          <w:trHeight w:val="915"/>
        </w:trPr>
        <w:tc>
          <w:tcPr>
            <w:tcW w:w="4454" w:type="dxa"/>
            <w:tcBorders>
              <w:top w:val="single" w:sz="4" w:space="0" w:color="000000"/>
              <w:left w:val="single" w:sz="4" w:space="0" w:color="000000"/>
              <w:bottom w:val="single" w:sz="4" w:space="0" w:color="000000"/>
              <w:right w:val="single" w:sz="4" w:space="0" w:color="000000"/>
            </w:tcBorders>
          </w:tcPr>
          <w:p w14:paraId="0F6DD745" w14:textId="77777777" w:rsidR="00FA7108" w:rsidRDefault="00C2401E">
            <w:pPr>
              <w:pStyle w:val="TableParagraph"/>
              <w:kinsoku w:val="0"/>
              <w:overflowPunct w:val="0"/>
              <w:spacing w:before="75"/>
              <w:ind w:left="107"/>
              <w:rPr>
                <w:color w:val="333333"/>
                <w:sz w:val="20"/>
                <w:szCs w:val="20"/>
              </w:rPr>
            </w:pPr>
            <w:r>
              <w:rPr>
                <w:color w:val="333333"/>
                <w:sz w:val="20"/>
                <w:szCs w:val="20"/>
              </w:rPr>
              <w:t>Storage limitation</w:t>
            </w:r>
          </w:p>
        </w:tc>
        <w:tc>
          <w:tcPr>
            <w:tcW w:w="5174" w:type="dxa"/>
            <w:tcBorders>
              <w:top w:val="single" w:sz="4" w:space="0" w:color="000000"/>
              <w:left w:val="single" w:sz="4" w:space="0" w:color="000000"/>
              <w:bottom w:val="single" w:sz="4" w:space="0" w:color="000000"/>
              <w:right w:val="single" w:sz="4" w:space="0" w:color="000000"/>
            </w:tcBorders>
          </w:tcPr>
          <w:p w14:paraId="03E81E81" w14:textId="77777777" w:rsidR="00FA7108" w:rsidRDefault="00C2401E">
            <w:pPr>
              <w:pStyle w:val="TableParagraph"/>
              <w:kinsoku w:val="0"/>
              <w:overflowPunct w:val="0"/>
              <w:spacing w:before="75"/>
              <w:ind w:left="108" w:right="94"/>
              <w:jc w:val="both"/>
              <w:rPr>
                <w:color w:val="333333"/>
                <w:sz w:val="20"/>
                <w:szCs w:val="20"/>
              </w:rPr>
            </w:pPr>
            <w:r>
              <w:rPr>
                <w:color w:val="333333"/>
                <w:sz w:val="20"/>
                <w:szCs w:val="20"/>
              </w:rPr>
              <w:t>kept in a form which permits identification of data subjects</w:t>
            </w:r>
            <w:r>
              <w:rPr>
                <w:color w:val="333333"/>
                <w:spacing w:val="-9"/>
                <w:sz w:val="20"/>
                <w:szCs w:val="20"/>
              </w:rPr>
              <w:t xml:space="preserve"> </w:t>
            </w:r>
            <w:r>
              <w:rPr>
                <w:color w:val="333333"/>
                <w:sz w:val="20"/>
                <w:szCs w:val="20"/>
              </w:rPr>
              <w:t>for</w:t>
            </w:r>
            <w:r>
              <w:rPr>
                <w:color w:val="333333"/>
                <w:spacing w:val="-10"/>
                <w:sz w:val="20"/>
                <w:szCs w:val="20"/>
              </w:rPr>
              <w:t xml:space="preserve"> </w:t>
            </w:r>
            <w:r>
              <w:rPr>
                <w:color w:val="333333"/>
                <w:sz w:val="20"/>
                <w:szCs w:val="20"/>
              </w:rPr>
              <w:t>no</w:t>
            </w:r>
            <w:r>
              <w:rPr>
                <w:color w:val="333333"/>
                <w:spacing w:val="-10"/>
                <w:sz w:val="20"/>
                <w:szCs w:val="20"/>
              </w:rPr>
              <w:t xml:space="preserve"> </w:t>
            </w:r>
            <w:r>
              <w:rPr>
                <w:color w:val="333333"/>
                <w:sz w:val="20"/>
                <w:szCs w:val="20"/>
              </w:rPr>
              <w:t>longer</w:t>
            </w:r>
            <w:r>
              <w:rPr>
                <w:color w:val="333333"/>
                <w:spacing w:val="-10"/>
                <w:sz w:val="20"/>
                <w:szCs w:val="20"/>
              </w:rPr>
              <w:t xml:space="preserve"> </w:t>
            </w:r>
            <w:r>
              <w:rPr>
                <w:color w:val="333333"/>
                <w:sz w:val="20"/>
                <w:szCs w:val="20"/>
              </w:rPr>
              <w:t>than</w:t>
            </w:r>
            <w:r>
              <w:rPr>
                <w:color w:val="333333"/>
                <w:spacing w:val="-10"/>
                <w:sz w:val="20"/>
                <w:szCs w:val="20"/>
              </w:rPr>
              <w:t xml:space="preserve"> </w:t>
            </w:r>
            <w:r>
              <w:rPr>
                <w:color w:val="333333"/>
                <w:sz w:val="20"/>
                <w:szCs w:val="20"/>
              </w:rPr>
              <w:t>is</w:t>
            </w:r>
            <w:r>
              <w:rPr>
                <w:color w:val="333333"/>
                <w:spacing w:val="-9"/>
                <w:sz w:val="20"/>
                <w:szCs w:val="20"/>
              </w:rPr>
              <w:t xml:space="preserve"> </w:t>
            </w:r>
            <w:r>
              <w:rPr>
                <w:color w:val="333333"/>
                <w:sz w:val="20"/>
                <w:szCs w:val="20"/>
              </w:rPr>
              <w:t>necessary</w:t>
            </w:r>
            <w:r>
              <w:rPr>
                <w:color w:val="333333"/>
                <w:spacing w:val="-11"/>
                <w:sz w:val="20"/>
                <w:szCs w:val="20"/>
              </w:rPr>
              <w:t xml:space="preserve"> </w:t>
            </w:r>
            <w:r>
              <w:rPr>
                <w:color w:val="333333"/>
                <w:sz w:val="20"/>
                <w:szCs w:val="20"/>
              </w:rPr>
              <w:t>for</w:t>
            </w:r>
            <w:r>
              <w:rPr>
                <w:color w:val="333333"/>
                <w:spacing w:val="-10"/>
                <w:sz w:val="20"/>
                <w:szCs w:val="20"/>
              </w:rPr>
              <w:t xml:space="preserve"> </w:t>
            </w:r>
            <w:r>
              <w:rPr>
                <w:color w:val="333333"/>
                <w:sz w:val="20"/>
                <w:szCs w:val="20"/>
              </w:rPr>
              <w:t>the</w:t>
            </w:r>
            <w:r>
              <w:rPr>
                <w:color w:val="333333"/>
                <w:spacing w:val="-9"/>
                <w:sz w:val="20"/>
                <w:szCs w:val="20"/>
              </w:rPr>
              <w:t xml:space="preserve"> </w:t>
            </w:r>
            <w:r>
              <w:rPr>
                <w:color w:val="333333"/>
                <w:sz w:val="20"/>
                <w:szCs w:val="20"/>
              </w:rPr>
              <w:t>purposes for which the personal data are</w:t>
            </w:r>
            <w:r>
              <w:rPr>
                <w:color w:val="333333"/>
                <w:spacing w:val="-9"/>
                <w:sz w:val="20"/>
                <w:szCs w:val="20"/>
              </w:rPr>
              <w:t xml:space="preserve"> </w:t>
            </w:r>
            <w:r>
              <w:rPr>
                <w:color w:val="333333"/>
                <w:sz w:val="20"/>
                <w:szCs w:val="20"/>
              </w:rPr>
              <w:t>processed.</w:t>
            </w:r>
          </w:p>
        </w:tc>
      </w:tr>
      <w:tr w:rsidR="00FA7108" w14:paraId="47C9AD5D" w14:textId="77777777">
        <w:trPr>
          <w:trHeight w:val="1374"/>
        </w:trPr>
        <w:tc>
          <w:tcPr>
            <w:tcW w:w="4454" w:type="dxa"/>
            <w:tcBorders>
              <w:top w:val="single" w:sz="4" w:space="0" w:color="000000"/>
              <w:left w:val="single" w:sz="4" w:space="0" w:color="000000"/>
              <w:bottom w:val="single" w:sz="4" w:space="0" w:color="000000"/>
              <w:right w:val="single" w:sz="4" w:space="0" w:color="000000"/>
            </w:tcBorders>
          </w:tcPr>
          <w:p w14:paraId="06ABC44B" w14:textId="77777777" w:rsidR="00FA7108" w:rsidRDefault="00C2401E">
            <w:pPr>
              <w:pStyle w:val="TableParagraph"/>
              <w:kinsoku w:val="0"/>
              <w:overflowPunct w:val="0"/>
              <w:spacing w:before="75"/>
              <w:ind w:left="107"/>
              <w:rPr>
                <w:color w:val="333333"/>
                <w:sz w:val="20"/>
                <w:szCs w:val="20"/>
              </w:rPr>
            </w:pPr>
            <w:r>
              <w:rPr>
                <w:color w:val="333333"/>
                <w:sz w:val="20"/>
                <w:szCs w:val="20"/>
              </w:rPr>
              <w:t>Integrity and confidentiality</w:t>
            </w:r>
          </w:p>
        </w:tc>
        <w:tc>
          <w:tcPr>
            <w:tcW w:w="5174" w:type="dxa"/>
            <w:tcBorders>
              <w:top w:val="single" w:sz="4" w:space="0" w:color="000000"/>
              <w:left w:val="single" w:sz="4" w:space="0" w:color="000000"/>
              <w:bottom w:val="single" w:sz="4" w:space="0" w:color="000000"/>
              <w:right w:val="single" w:sz="4" w:space="0" w:color="000000"/>
            </w:tcBorders>
          </w:tcPr>
          <w:p w14:paraId="06961C55" w14:textId="77777777" w:rsidR="00FA7108" w:rsidRDefault="00C2401E">
            <w:pPr>
              <w:pStyle w:val="TableParagraph"/>
              <w:kinsoku w:val="0"/>
              <w:overflowPunct w:val="0"/>
              <w:spacing w:before="75"/>
              <w:ind w:left="108" w:right="93"/>
              <w:jc w:val="both"/>
              <w:rPr>
                <w:sz w:val="20"/>
                <w:szCs w:val="20"/>
              </w:rPr>
            </w:pPr>
            <w:r>
              <w:rPr>
                <w:sz w:val="20"/>
                <w:szCs w:val="20"/>
              </w:rPr>
              <w:t>processed</w:t>
            </w:r>
            <w:r>
              <w:rPr>
                <w:spacing w:val="-10"/>
                <w:sz w:val="20"/>
                <w:szCs w:val="20"/>
              </w:rPr>
              <w:t xml:space="preserve"> </w:t>
            </w:r>
            <w:r>
              <w:rPr>
                <w:sz w:val="20"/>
                <w:szCs w:val="20"/>
              </w:rPr>
              <w:t>in</w:t>
            </w:r>
            <w:r>
              <w:rPr>
                <w:spacing w:val="-10"/>
                <w:sz w:val="20"/>
                <w:szCs w:val="20"/>
              </w:rPr>
              <w:t xml:space="preserve"> </w:t>
            </w:r>
            <w:r>
              <w:rPr>
                <w:sz w:val="20"/>
                <w:szCs w:val="20"/>
              </w:rPr>
              <w:t>a</w:t>
            </w:r>
            <w:r>
              <w:rPr>
                <w:spacing w:val="-9"/>
                <w:sz w:val="20"/>
                <w:szCs w:val="20"/>
              </w:rPr>
              <w:t xml:space="preserve"> </w:t>
            </w:r>
            <w:r>
              <w:rPr>
                <w:sz w:val="20"/>
                <w:szCs w:val="20"/>
              </w:rPr>
              <w:t>manner</w:t>
            </w:r>
            <w:r>
              <w:rPr>
                <w:spacing w:val="-8"/>
                <w:sz w:val="20"/>
                <w:szCs w:val="20"/>
              </w:rPr>
              <w:t xml:space="preserve"> </w:t>
            </w:r>
            <w:r>
              <w:rPr>
                <w:sz w:val="20"/>
                <w:szCs w:val="20"/>
              </w:rPr>
              <w:t>that</w:t>
            </w:r>
            <w:r>
              <w:rPr>
                <w:spacing w:val="-11"/>
                <w:sz w:val="20"/>
                <w:szCs w:val="20"/>
              </w:rPr>
              <w:t xml:space="preserve"> </w:t>
            </w:r>
            <w:r>
              <w:rPr>
                <w:sz w:val="20"/>
                <w:szCs w:val="20"/>
              </w:rPr>
              <w:t>ensures</w:t>
            </w:r>
            <w:r>
              <w:rPr>
                <w:spacing w:val="-8"/>
                <w:sz w:val="20"/>
                <w:szCs w:val="20"/>
              </w:rPr>
              <w:t xml:space="preserve"> </w:t>
            </w:r>
            <w:r>
              <w:rPr>
                <w:sz w:val="20"/>
                <w:szCs w:val="20"/>
              </w:rPr>
              <w:t>appropriate</w:t>
            </w:r>
            <w:r>
              <w:rPr>
                <w:spacing w:val="-10"/>
                <w:sz w:val="20"/>
                <w:szCs w:val="20"/>
              </w:rPr>
              <w:t xml:space="preserve"> </w:t>
            </w:r>
            <w:r>
              <w:rPr>
                <w:sz w:val="20"/>
                <w:szCs w:val="20"/>
              </w:rPr>
              <w:t>security of the personal data, including protection against unauthorised or unlawful processing and against accidental loss, destruction or damage, using appropriate technical or organisational</w:t>
            </w:r>
            <w:r>
              <w:rPr>
                <w:spacing w:val="-8"/>
                <w:sz w:val="20"/>
                <w:szCs w:val="20"/>
              </w:rPr>
              <w:t xml:space="preserve"> </w:t>
            </w:r>
            <w:r>
              <w:rPr>
                <w:sz w:val="20"/>
                <w:szCs w:val="20"/>
              </w:rPr>
              <w:t>measures.</w:t>
            </w:r>
          </w:p>
        </w:tc>
      </w:tr>
    </w:tbl>
    <w:p w14:paraId="1F0CA360" w14:textId="77777777" w:rsidR="00FA7108" w:rsidRDefault="00FA7108">
      <w:pPr>
        <w:pStyle w:val="BodyText"/>
        <w:kinsoku w:val="0"/>
        <w:overflowPunct w:val="0"/>
        <w:spacing w:before="10"/>
      </w:pPr>
    </w:p>
    <w:p w14:paraId="42E46481" w14:textId="61EA0194" w:rsidR="00FA7108" w:rsidRDefault="00C2401E">
      <w:pPr>
        <w:pStyle w:val="BodyText"/>
        <w:kinsoku w:val="0"/>
        <w:overflowPunct w:val="0"/>
        <w:spacing w:before="1"/>
        <w:ind w:left="114" w:right="113"/>
        <w:jc w:val="both"/>
        <w:rPr>
          <w:color w:val="333333"/>
        </w:rPr>
      </w:pPr>
      <w:r>
        <w:rPr>
          <w:color w:val="333333"/>
        </w:rPr>
        <w:t>In accordance with the separate 'Accountability' principle under relevant data protection laws, UCL must also be able to demonstrate compliance with each of the above principles.</w:t>
      </w:r>
    </w:p>
    <w:p w14:paraId="694B78D5" w14:textId="7A7A0E3F" w:rsidR="003028E7" w:rsidRDefault="003028E7">
      <w:pPr>
        <w:pStyle w:val="BodyText"/>
        <w:kinsoku w:val="0"/>
        <w:overflowPunct w:val="0"/>
        <w:spacing w:before="1"/>
        <w:ind w:left="114" w:right="113"/>
        <w:jc w:val="both"/>
        <w:rPr>
          <w:color w:val="333333"/>
        </w:rPr>
      </w:pPr>
    </w:p>
    <w:p w14:paraId="37817F86" w14:textId="4E9E200E" w:rsidR="003028E7" w:rsidRDefault="00BC6466">
      <w:pPr>
        <w:pStyle w:val="BodyText"/>
        <w:kinsoku w:val="0"/>
        <w:overflowPunct w:val="0"/>
        <w:spacing w:before="1"/>
        <w:ind w:left="114" w:right="113"/>
        <w:jc w:val="both"/>
        <w:rPr>
          <w:b/>
          <w:color w:val="333333"/>
        </w:rPr>
      </w:pPr>
      <w:r w:rsidRPr="001C0A33">
        <w:rPr>
          <w:b/>
          <w:color w:val="333333"/>
        </w:rPr>
        <w:t>Change of Purpose</w:t>
      </w:r>
    </w:p>
    <w:p w14:paraId="23409241" w14:textId="5FF6B181" w:rsidR="00BC6466" w:rsidRDefault="00BC6466">
      <w:pPr>
        <w:pStyle w:val="BodyText"/>
        <w:kinsoku w:val="0"/>
        <w:overflowPunct w:val="0"/>
        <w:spacing w:before="1"/>
        <w:ind w:left="114" w:right="113"/>
        <w:jc w:val="both"/>
        <w:rPr>
          <w:b/>
          <w:color w:val="333333"/>
        </w:rPr>
      </w:pPr>
    </w:p>
    <w:p w14:paraId="16048632" w14:textId="614E020B" w:rsidR="00BC6466" w:rsidRDefault="00BC6466">
      <w:pPr>
        <w:pStyle w:val="BodyText"/>
        <w:kinsoku w:val="0"/>
        <w:overflowPunct w:val="0"/>
        <w:spacing w:before="1"/>
        <w:ind w:left="114" w:right="113"/>
        <w:jc w:val="both"/>
        <w:rPr>
          <w:color w:val="333333"/>
        </w:rPr>
      </w:pPr>
      <w:r>
        <w:rPr>
          <w:color w:val="333333"/>
        </w:rPr>
        <w:t xml:space="preserve">We will only use your personal data for the purposes for which we collected it, unless we reasonably consider what we need to use it for another reason and that reason is compatible with the original purpose. If you wish </w:t>
      </w:r>
      <w:r w:rsidR="003F6F47">
        <w:rPr>
          <w:color w:val="333333"/>
        </w:rPr>
        <w:t>to get an explanation as to how the processing for the new purpose is compatible with the original purpose, please contact us.</w:t>
      </w:r>
    </w:p>
    <w:p w14:paraId="08B141C8" w14:textId="0D6EEFF6" w:rsidR="003F6F47" w:rsidRDefault="003F6F47">
      <w:pPr>
        <w:pStyle w:val="BodyText"/>
        <w:kinsoku w:val="0"/>
        <w:overflowPunct w:val="0"/>
        <w:spacing w:before="1"/>
        <w:ind w:left="114" w:right="113"/>
        <w:jc w:val="both"/>
        <w:rPr>
          <w:color w:val="333333"/>
        </w:rPr>
      </w:pPr>
    </w:p>
    <w:p w14:paraId="73F85D3F" w14:textId="721DA897" w:rsidR="003F6F47" w:rsidRDefault="003F6F47">
      <w:pPr>
        <w:pStyle w:val="BodyText"/>
        <w:kinsoku w:val="0"/>
        <w:overflowPunct w:val="0"/>
        <w:spacing w:before="1"/>
        <w:ind w:left="114" w:right="113"/>
        <w:jc w:val="both"/>
        <w:rPr>
          <w:color w:val="333333"/>
        </w:rPr>
      </w:pPr>
      <w:r>
        <w:rPr>
          <w:color w:val="333333"/>
        </w:rPr>
        <w:t xml:space="preserve">If we need to use your personal data for an unrelated purpose, we will notify you and we will explain the legal basis which allows us to do so. </w:t>
      </w:r>
    </w:p>
    <w:p w14:paraId="76D98E75" w14:textId="652023D7" w:rsidR="003F6F47" w:rsidRDefault="003F6F47">
      <w:pPr>
        <w:pStyle w:val="BodyText"/>
        <w:kinsoku w:val="0"/>
        <w:overflowPunct w:val="0"/>
        <w:spacing w:before="1"/>
        <w:ind w:left="114" w:right="113"/>
        <w:jc w:val="both"/>
        <w:rPr>
          <w:color w:val="333333"/>
        </w:rPr>
      </w:pPr>
    </w:p>
    <w:p w14:paraId="1D0BD4C9" w14:textId="7AA1CEFD" w:rsidR="003F6F47" w:rsidRPr="00BC6466" w:rsidRDefault="003F6F47">
      <w:pPr>
        <w:pStyle w:val="BodyText"/>
        <w:kinsoku w:val="0"/>
        <w:overflowPunct w:val="0"/>
        <w:spacing w:before="1"/>
        <w:ind w:left="114" w:right="113"/>
        <w:jc w:val="both"/>
        <w:rPr>
          <w:color w:val="333333"/>
        </w:rPr>
      </w:pPr>
      <w:r>
        <w:rPr>
          <w:color w:val="333333"/>
        </w:rPr>
        <w:t>Please note that we may process your personal data without your knowledge or consent, in compliance with the above rules, where this is required or permitted by law.</w:t>
      </w:r>
    </w:p>
    <w:p w14:paraId="4EF07F68" w14:textId="77777777" w:rsidR="00FA7108" w:rsidRDefault="00FA7108">
      <w:pPr>
        <w:pStyle w:val="BodyText"/>
        <w:kinsoku w:val="0"/>
        <w:overflowPunct w:val="0"/>
        <w:spacing w:before="9"/>
      </w:pPr>
    </w:p>
    <w:p w14:paraId="7B548AC0" w14:textId="77777777" w:rsidR="00FA7108" w:rsidRDefault="00C2401E">
      <w:pPr>
        <w:pStyle w:val="Heading1"/>
        <w:numPr>
          <w:ilvl w:val="0"/>
          <w:numId w:val="7"/>
        </w:numPr>
        <w:tabs>
          <w:tab w:val="left" w:pos="474"/>
        </w:tabs>
        <w:kinsoku w:val="0"/>
        <w:overflowPunct w:val="0"/>
        <w:rPr>
          <w:color w:val="000000"/>
        </w:rPr>
      </w:pPr>
      <w:r>
        <w:t>Retention</w:t>
      </w:r>
      <w:r>
        <w:rPr>
          <w:spacing w:val="-2"/>
        </w:rPr>
        <w:t xml:space="preserve"> </w:t>
      </w:r>
      <w:r>
        <w:t>periods</w:t>
      </w:r>
    </w:p>
    <w:p w14:paraId="755BDD03" w14:textId="77777777" w:rsidR="00FA7108" w:rsidRDefault="00FA7108">
      <w:pPr>
        <w:pStyle w:val="BodyText"/>
        <w:kinsoku w:val="0"/>
        <w:overflowPunct w:val="0"/>
        <w:spacing w:before="10"/>
        <w:rPr>
          <w:b/>
          <w:bCs/>
        </w:rPr>
      </w:pPr>
    </w:p>
    <w:p w14:paraId="603AA044" w14:textId="100E5DB5" w:rsidR="00FA7108" w:rsidRDefault="002526CC">
      <w:pPr>
        <w:pStyle w:val="BodyText"/>
        <w:kinsoku w:val="0"/>
        <w:overflowPunct w:val="0"/>
        <w:spacing w:before="1"/>
        <w:ind w:left="114" w:right="113"/>
        <w:jc w:val="both"/>
        <w:rPr>
          <w:color w:val="000000"/>
        </w:rPr>
      </w:pPr>
      <w:r w:rsidRPr="002526CC">
        <w:t>We will only retain your personal data for as long as reasonably necessary to fulfil the purposes we collected it for</w:t>
      </w:r>
      <w:r>
        <w:t xml:space="preserve">. </w:t>
      </w:r>
      <w:r w:rsidR="00C2401E">
        <w:t>Your</w:t>
      </w:r>
      <w:r w:rsidR="00C2401E">
        <w:rPr>
          <w:spacing w:val="-11"/>
        </w:rPr>
        <w:t xml:space="preserve"> </w:t>
      </w:r>
      <w:r w:rsidR="00C2401E">
        <w:t>personal</w:t>
      </w:r>
      <w:r w:rsidR="00C2401E">
        <w:rPr>
          <w:spacing w:val="-10"/>
        </w:rPr>
        <w:t xml:space="preserve"> </w:t>
      </w:r>
      <w:r w:rsidR="00C2401E">
        <w:t>data</w:t>
      </w:r>
      <w:r w:rsidR="00C2401E">
        <w:rPr>
          <w:spacing w:val="-11"/>
        </w:rPr>
        <w:t xml:space="preserve"> </w:t>
      </w:r>
      <w:r w:rsidR="00C2401E">
        <w:t>will</w:t>
      </w:r>
      <w:r w:rsidR="00C2401E">
        <w:rPr>
          <w:spacing w:val="-10"/>
        </w:rPr>
        <w:t xml:space="preserve"> </w:t>
      </w:r>
      <w:r w:rsidR="00C2401E">
        <w:t>be</w:t>
      </w:r>
      <w:r w:rsidR="00C2401E">
        <w:rPr>
          <w:spacing w:val="-10"/>
        </w:rPr>
        <w:t xml:space="preserve"> </w:t>
      </w:r>
      <w:r w:rsidR="00C2401E">
        <w:t>retained</w:t>
      </w:r>
      <w:r w:rsidR="00C2401E">
        <w:rPr>
          <w:spacing w:val="-11"/>
        </w:rPr>
        <w:t xml:space="preserve"> </w:t>
      </w:r>
      <w:r w:rsidR="00C2401E">
        <w:t>in</w:t>
      </w:r>
      <w:r w:rsidR="00C2401E">
        <w:rPr>
          <w:spacing w:val="-10"/>
        </w:rPr>
        <w:t xml:space="preserve"> </w:t>
      </w:r>
      <w:r w:rsidR="00C2401E">
        <w:t>accordance</w:t>
      </w:r>
      <w:r w:rsidR="00C2401E">
        <w:rPr>
          <w:spacing w:val="-11"/>
        </w:rPr>
        <w:t xml:space="preserve"> </w:t>
      </w:r>
      <w:r w:rsidR="00C2401E">
        <w:t>with</w:t>
      </w:r>
      <w:r w:rsidR="00C2401E">
        <w:rPr>
          <w:spacing w:val="-11"/>
        </w:rPr>
        <w:t xml:space="preserve"> </w:t>
      </w:r>
      <w:r w:rsidR="00C2401E">
        <w:t>UCL’s</w:t>
      </w:r>
      <w:r w:rsidR="00C2401E">
        <w:rPr>
          <w:spacing w:val="-11"/>
        </w:rPr>
        <w:t xml:space="preserve"> </w:t>
      </w:r>
      <w:r w:rsidR="00C2401E">
        <w:t>central</w:t>
      </w:r>
      <w:r w:rsidR="00C2401E">
        <w:rPr>
          <w:spacing w:val="-12"/>
        </w:rPr>
        <w:t xml:space="preserve"> </w:t>
      </w:r>
      <w:hyperlink r:id="rId39" w:history="1">
        <w:r w:rsidR="00C2401E">
          <w:rPr>
            <w:color w:val="0000FF"/>
            <w:u w:val="single"/>
          </w:rPr>
          <w:t>Data</w:t>
        </w:r>
        <w:r w:rsidR="00C2401E">
          <w:rPr>
            <w:color w:val="0000FF"/>
            <w:spacing w:val="-10"/>
            <w:u w:val="single"/>
          </w:rPr>
          <w:t xml:space="preserve"> </w:t>
        </w:r>
        <w:r w:rsidR="00C2401E">
          <w:rPr>
            <w:color w:val="0000FF"/>
            <w:u w:val="single"/>
          </w:rPr>
          <w:t>Retention</w:t>
        </w:r>
        <w:r w:rsidR="00C2401E">
          <w:rPr>
            <w:color w:val="0000FF"/>
            <w:spacing w:val="-10"/>
            <w:u w:val="single"/>
          </w:rPr>
          <w:t xml:space="preserve"> </w:t>
        </w:r>
        <w:r w:rsidR="00C2401E">
          <w:rPr>
            <w:color w:val="0000FF"/>
            <w:u w:val="single"/>
          </w:rPr>
          <w:t>Schedule</w:t>
        </w:r>
        <w:r w:rsidR="00C2401E">
          <w:rPr>
            <w:color w:val="000000"/>
          </w:rPr>
          <w:t>.</w:t>
        </w:r>
        <w:r w:rsidR="00C2401E">
          <w:rPr>
            <w:color w:val="000000"/>
            <w:spacing w:val="-13"/>
          </w:rPr>
          <w:t xml:space="preserve"> </w:t>
        </w:r>
      </w:hyperlink>
      <w:r w:rsidR="00C2401E">
        <w:rPr>
          <w:color w:val="000000"/>
        </w:rPr>
        <w:t>After</w:t>
      </w:r>
      <w:r w:rsidR="00C2401E">
        <w:rPr>
          <w:color w:val="000000"/>
          <w:spacing w:val="-10"/>
        </w:rPr>
        <w:t xml:space="preserve"> </w:t>
      </w:r>
      <w:r w:rsidR="00C2401E">
        <w:rPr>
          <w:color w:val="000000"/>
        </w:rPr>
        <w:t>you</w:t>
      </w:r>
      <w:r w:rsidR="00C2401E">
        <w:rPr>
          <w:color w:val="000000"/>
          <w:spacing w:val="-10"/>
        </w:rPr>
        <w:t xml:space="preserve"> </w:t>
      </w:r>
      <w:r w:rsidR="00C2401E">
        <w:rPr>
          <w:color w:val="000000"/>
        </w:rPr>
        <w:t>leave UCL certain parts of your data may be retained as a permanent archival record for research purposes and to confirm your award and period of</w:t>
      </w:r>
      <w:r w:rsidR="00C2401E">
        <w:rPr>
          <w:color w:val="000000"/>
          <w:spacing w:val="-8"/>
        </w:rPr>
        <w:t xml:space="preserve"> </w:t>
      </w:r>
      <w:r w:rsidR="00C2401E">
        <w:rPr>
          <w:color w:val="000000"/>
        </w:rPr>
        <w:t>study.</w:t>
      </w:r>
    </w:p>
    <w:p w14:paraId="44234B5C" w14:textId="77777777" w:rsidR="00FA7108" w:rsidRDefault="00FA7108">
      <w:pPr>
        <w:pStyle w:val="BodyText"/>
        <w:kinsoku w:val="0"/>
        <w:overflowPunct w:val="0"/>
        <w:spacing w:before="10"/>
      </w:pPr>
    </w:p>
    <w:p w14:paraId="190EEF87" w14:textId="77777777" w:rsidR="00FA7108" w:rsidRDefault="00C2401E">
      <w:pPr>
        <w:pStyle w:val="Heading1"/>
        <w:numPr>
          <w:ilvl w:val="0"/>
          <w:numId w:val="7"/>
        </w:numPr>
        <w:tabs>
          <w:tab w:val="left" w:pos="474"/>
        </w:tabs>
        <w:kinsoku w:val="0"/>
        <w:overflowPunct w:val="0"/>
        <w:rPr>
          <w:color w:val="000000"/>
        </w:rPr>
      </w:pPr>
      <w:r>
        <w:t>Your</w:t>
      </w:r>
      <w:r>
        <w:rPr>
          <w:spacing w:val="-1"/>
        </w:rPr>
        <w:t xml:space="preserve"> </w:t>
      </w:r>
      <w:r>
        <w:t>rights</w:t>
      </w:r>
    </w:p>
    <w:p w14:paraId="6D07BF1E" w14:textId="77777777" w:rsidR="00FA7108" w:rsidRDefault="00FA7108">
      <w:pPr>
        <w:pStyle w:val="BodyText"/>
        <w:kinsoku w:val="0"/>
        <w:overflowPunct w:val="0"/>
        <w:spacing w:before="10"/>
        <w:rPr>
          <w:b/>
          <w:bCs/>
        </w:rPr>
      </w:pPr>
    </w:p>
    <w:p w14:paraId="5D3BE120" w14:textId="77777777" w:rsidR="00FA7108" w:rsidRDefault="00C2401E">
      <w:pPr>
        <w:pStyle w:val="BodyText"/>
        <w:kinsoku w:val="0"/>
        <w:overflowPunct w:val="0"/>
        <w:ind w:left="113"/>
        <w:jc w:val="both"/>
      </w:pPr>
      <w:r>
        <w:t>Subject to certain conditions, you have the following rights in relation to your personal data:</w:t>
      </w:r>
    </w:p>
    <w:p w14:paraId="5D3872F2" w14:textId="77777777" w:rsidR="00FA7108" w:rsidRDefault="00FA7108">
      <w:pPr>
        <w:pStyle w:val="BodyText"/>
        <w:kinsoku w:val="0"/>
        <w:overflowPunct w:val="0"/>
        <w:spacing w:before="9"/>
      </w:pPr>
    </w:p>
    <w:p w14:paraId="599EA473" w14:textId="73E1C1E2" w:rsidR="00FA7108" w:rsidRDefault="00C2401E">
      <w:pPr>
        <w:pStyle w:val="BodyText"/>
        <w:kinsoku w:val="0"/>
        <w:overflowPunct w:val="0"/>
        <w:ind w:left="113" w:right="112"/>
        <w:jc w:val="both"/>
      </w:pPr>
      <w:r>
        <w:rPr>
          <w:b/>
          <w:bCs/>
        </w:rPr>
        <w:t xml:space="preserve">Right 1: </w:t>
      </w:r>
      <w:r>
        <w:t>A right to access personal data held by us about you</w:t>
      </w:r>
      <w:r w:rsidR="00617B33">
        <w:t xml:space="preserve"> (commonly known as a “data subject access request). </w:t>
      </w:r>
      <w:r w:rsidR="00047F70" w:rsidRPr="00571AD4">
        <w:t>This enables you to receive a copy of the personal data we hold about you and to check that we are lawfully processing it.</w:t>
      </w:r>
      <w:r w:rsidR="00047F70">
        <w:t xml:space="preserve"> </w:t>
      </w:r>
      <w:r w:rsidR="00617B33">
        <w:t>P</w:t>
      </w:r>
      <w:r>
        <w:t>lease see section entitled "How can I access my personal information" below.</w:t>
      </w:r>
    </w:p>
    <w:p w14:paraId="3617B741" w14:textId="77777777" w:rsidR="00FA7108" w:rsidRDefault="00FA7108">
      <w:pPr>
        <w:pStyle w:val="BodyText"/>
        <w:kinsoku w:val="0"/>
        <w:overflowPunct w:val="0"/>
        <w:spacing w:before="10"/>
      </w:pPr>
    </w:p>
    <w:p w14:paraId="46DE0C88" w14:textId="36D800C6" w:rsidR="00FA7108" w:rsidRDefault="00C2401E">
      <w:pPr>
        <w:pStyle w:val="BodyText"/>
        <w:kinsoku w:val="0"/>
        <w:overflowPunct w:val="0"/>
        <w:ind w:left="113"/>
        <w:jc w:val="both"/>
      </w:pPr>
      <w:r>
        <w:rPr>
          <w:b/>
          <w:bCs/>
        </w:rPr>
        <w:t xml:space="preserve">Right 2: </w:t>
      </w:r>
      <w:r>
        <w:t>A right to require us to rectify any inaccurate personal data held by us about you</w:t>
      </w:r>
      <w:r w:rsidR="00617B33">
        <w:t>, though we may need to verify the accuracy of the new data you provide to us.</w:t>
      </w:r>
    </w:p>
    <w:p w14:paraId="4F93A807" w14:textId="77777777" w:rsidR="00FA7108" w:rsidRDefault="00FA7108">
      <w:pPr>
        <w:pStyle w:val="BodyText"/>
        <w:kinsoku w:val="0"/>
        <w:overflowPunct w:val="0"/>
        <w:spacing w:before="10"/>
      </w:pPr>
    </w:p>
    <w:p w14:paraId="6EA20096" w14:textId="4B0862D4" w:rsidR="00FA7108" w:rsidRDefault="00C2401E">
      <w:pPr>
        <w:pStyle w:val="BodyText"/>
        <w:kinsoku w:val="0"/>
        <w:overflowPunct w:val="0"/>
        <w:ind w:left="113" w:right="112"/>
        <w:jc w:val="both"/>
      </w:pPr>
      <w:r>
        <w:rPr>
          <w:b/>
          <w:bCs/>
        </w:rPr>
        <w:t>Right</w:t>
      </w:r>
      <w:r>
        <w:rPr>
          <w:b/>
          <w:bCs/>
          <w:spacing w:val="-5"/>
        </w:rPr>
        <w:t xml:space="preserve"> </w:t>
      </w:r>
      <w:r>
        <w:rPr>
          <w:b/>
          <w:bCs/>
        </w:rPr>
        <w:t>3:</w:t>
      </w:r>
      <w:r>
        <w:rPr>
          <w:b/>
          <w:bCs/>
          <w:spacing w:val="-5"/>
        </w:rPr>
        <w:t xml:space="preserve"> </w:t>
      </w:r>
      <w:r>
        <w:t>A</w:t>
      </w:r>
      <w:r>
        <w:rPr>
          <w:spacing w:val="-5"/>
        </w:rPr>
        <w:t xml:space="preserve"> </w:t>
      </w:r>
      <w:r>
        <w:t>right</w:t>
      </w:r>
      <w:r>
        <w:rPr>
          <w:spacing w:val="-6"/>
        </w:rPr>
        <w:t xml:space="preserve"> </w:t>
      </w:r>
      <w:r>
        <w:t>to</w:t>
      </w:r>
      <w:r>
        <w:rPr>
          <w:spacing w:val="-4"/>
        </w:rPr>
        <w:t xml:space="preserve"> </w:t>
      </w:r>
      <w:r>
        <w:t>require</w:t>
      </w:r>
      <w:r>
        <w:rPr>
          <w:spacing w:val="-5"/>
        </w:rPr>
        <w:t xml:space="preserve"> </w:t>
      </w:r>
      <w:r>
        <w:t>us</w:t>
      </w:r>
      <w:r>
        <w:rPr>
          <w:spacing w:val="-4"/>
        </w:rPr>
        <w:t xml:space="preserve"> </w:t>
      </w:r>
      <w:r>
        <w:t>to</w:t>
      </w:r>
      <w:r>
        <w:rPr>
          <w:spacing w:val="-5"/>
        </w:rPr>
        <w:t xml:space="preserve"> </w:t>
      </w:r>
      <w:r>
        <w:t>erase</w:t>
      </w:r>
      <w:r>
        <w:rPr>
          <w:spacing w:val="-4"/>
        </w:rPr>
        <w:t xml:space="preserve"> </w:t>
      </w:r>
      <w:r>
        <w:t>personal</w:t>
      </w:r>
      <w:r>
        <w:rPr>
          <w:spacing w:val="-6"/>
        </w:rPr>
        <w:t xml:space="preserve"> </w:t>
      </w:r>
      <w:r>
        <w:t>data</w:t>
      </w:r>
      <w:r>
        <w:rPr>
          <w:spacing w:val="-4"/>
        </w:rPr>
        <w:t xml:space="preserve"> </w:t>
      </w:r>
      <w:r>
        <w:t>held</w:t>
      </w:r>
      <w:r>
        <w:rPr>
          <w:spacing w:val="-5"/>
        </w:rPr>
        <w:t xml:space="preserve"> </w:t>
      </w:r>
      <w:r>
        <w:t>by</w:t>
      </w:r>
      <w:r>
        <w:rPr>
          <w:spacing w:val="-5"/>
        </w:rPr>
        <w:t xml:space="preserve"> </w:t>
      </w:r>
      <w:r>
        <w:t>us</w:t>
      </w:r>
      <w:r>
        <w:rPr>
          <w:spacing w:val="-5"/>
        </w:rPr>
        <w:t xml:space="preserve"> </w:t>
      </w:r>
      <w:r>
        <w:t>about</w:t>
      </w:r>
      <w:r>
        <w:rPr>
          <w:spacing w:val="-5"/>
        </w:rPr>
        <w:t xml:space="preserve"> </w:t>
      </w:r>
      <w:r>
        <w:t>you</w:t>
      </w:r>
      <w:r w:rsidR="00617B33">
        <w:t xml:space="preserve"> where there is no good reason for us continuing to process it</w:t>
      </w:r>
      <w:r>
        <w:t>.</w:t>
      </w:r>
      <w:r>
        <w:rPr>
          <w:spacing w:val="46"/>
        </w:rPr>
        <w:t xml:space="preserve"> </w:t>
      </w:r>
      <w:r>
        <w:t>This</w:t>
      </w:r>
      <w:r>
        <w:rPr>
          <w:spacing w:val="-4"/>
        </w:rPr>
        <w:t xml:space="preserve"> </w:t>
      </w:r>
      <w:r>
        <w:t>right</w:t>
      </w:r>
      <w:r>
        <w:rPr>
          <w:spacing w:val="-6"/>
        </w:rPr>
        <w:t xml:space="preserve"> </w:t>
      </w:r>
      <w:r>
        <w:t>will</w:t>
      </w:r>
      <w:r>
        <w:rPr>
          <w:spacing w:val="-5"/>
        </w:rPr>
        <w:t xml:space="preserve"> </w:t>
      </w:r>
      <w:r>
        <w:t>only</w:t>
      </w:r>
      <w:r>
        <w:rPr>
          <w:spacing w:val="-6"/>
        </w:rPr>
        <w:t xml:space="preserve"> </w:t>
      </w:r>
      <w:r>
        <w:t>apply</w:t>
      </w:r>
      <w:r>
        <w:rPr>
          <w:spacing w:val="-5"/>
        </w:rPr>
        <w:t xml:space="preserve"> </w:t>
      </w:r>
      <w:r>
        <w:t>where,</w:t>
      </w:r>
      <w:r>
        <w:rPr>
          <w:spacing w:val="-6"/>
        </w:rPr>
        <w:t xml:space="preserve"> </w:t>
      </w:r>
      <w:r>
        <w:t>for example,</w:t>
      </w:r>
      <w:r>
        <w:rPr>
          <w:spacing w:val="-4"/>
        </w:rPr>
        <w:t xml:space="preserve"> </w:t>
      </w:r>
      <w:r>
        <w:t>we</w:t>
      </w:r>
      <w:r>
        <w:rPr>
          <w:spacing w:val="-4"/>
        </w:rPr>
        <w:t xml:space="preserve"> </w:t>
      </w:r>
      <w:r>
        <w:t>no</w:t>
      </w:r>
      <w:r>
        <w:rPr>
          <w:spacing w:val="-3"/>
        </w:rPr>
        <w:t xml:space="preserve"> </w:t>
      </w:r>
      <w:r>
        <w:t>longer</w:t>
      </w:r>
      <w:r>
        <w:rPr>
          <w:spacing w:val="-3"/>
        </w:rPr>
        <w:t xml:space="preserve"> </w:t>
      </w:r>
      <w:r>
        <w:t>need</w:t>
      </w:r>
      <w:r>
        <w:rPr>
          <w:spacing w:val="-3"/>
        </w:rPr>
        <w:t xml:space="preserve"> </w:t>
      </w:r>
      <w:r>
        <w:t>to</w:t>
      </w:r>
      <w:r>
        <w:rPr>
          <w:spacing w:val="-3"/>
        </w:rPr>
        <w:t xml:space="preserve"> </w:t>
      </w:r>
      <w:r>
        <w:t>use</w:t>
      </w:r>
      <w:r>
        <w:rPr>
          <w:spacing w:val="-3"/>
        </w:rPr>
        <w:t xml:space="preserve"> </w:t>
      </w:r>
      <w:r>
        <w:t>the</w:t>
      </w:r>
      <w:r>
        <w:rPr>
          <w:spacing w:val="-3"/>
        </w:rPr>
        <w:t xml:space="preserve"> </w:t>
      </w:r>
      <w:r>
        <w:t>personal</w:t>
      </w:r>
      <w:r>
        <w:rPr>
          <w:spacing w:val="-3"/>
        </w:rPr>
        <w:t xml:space="preserve"> </w:t>
      </w:r>
      <w:r>
        <w:t>data</w:t>
      </w:r>
      <w:r>
        <w:rPr>
          <w:spacing w:val="-3"/>
        </w:rPr>
        <w:t xml:space="preserve"> </w:t>
      </w:r>
      <w:r>
        <w:t>to</w:t>
      </w:r>
      <w:r>
        <w:rPr>
          <w:spacing w:val="-3"/>
        </w:rPr>
        <w:t xml:space="preserve"> </w:t>
      </w:r>
      <w:r>
        <w:t>achieve</w:t>
      </w:r>
      <w:r>
        <w:rPr>
          <w:spacing w:val="-3"/>
        </w:rPr>
        <w:t xml:space="preserve"> </w:t>
      </w:r>
      <w:r>
        <w:t>the</w:t>
      </w:r>
      <w:r>
        <w:rPr>
          <w:spacing w:val="-3"/>
        </w:rPr>
        <w:t xml:space="preserve"> </w:t>
      </w:r>
      <w:r>
        <w:t>purpose</w:t>
      </w:r>
      <w:r>
        <w:rPr>
          <w:spacing w:val="-4"/>
        </w:rPr>
        <w:t xml:space="preserve"> </w:t>
      </w:r>
      <w:r>
        <w:t>we</w:t>
      </w:r>
      <w:r>
        <w:rPr>
          <w:spacing w:val="-4"/>
        </w:rPr>
        <w:t xml:space="preserve"> </w:t>
      </w:r>
      <w:r>
        <w:t>collected</w:t>
      </w:r>
      <w:r>
        <w:rPr>
          <w:spacing w:val="-3"/>
        </w:rPr>
        <w:t xml:space="preserve"> </w:t>
      </w:r>
      <w:r>
        <w:t>it</w:t>
      </w:r>
      <w:r>
        <w:rPr>
          <w:spacing w:val="-4"/>
        </w:rPr>
        <w:t xml:space="preserve"> </w:t>
      </w:r>
      <w:r>
        <w:t>for;</w:t>
      </w:r>
      <w:r>
        <w:rPr>
          <w:spacing w:val="-4"/>
        </w:rPr>
        <w:t xml:space="preserve"> </w:t>
      </w:r>
      <w:r>
        <w:t>or</w:t>
      </w:r>
      <w:r>
        <w:rPr>
          <w:spacing w:val="-3"/>
        </w:rPr>
        <w:t xml:space="preserve"> </w:t>
      </w:r>
      <w:r>
        <w:t>where</w:t>
      </w:r>
      <w:r>
        <w:rPr>
          <w:spacing w:val="-3"/>
        </w:rPr>
        <w:t xml:space="preserve"> </w:t>
      </w:r>
      <w:r>
        <w:t>you withdraw your consent if we are using your personal data based on your consent; or where you object to the way we process your data (in line with Right 6</w:t>
      </w:r>
      <w:r>
        <w:rPr>
          <w:spacing w:val="-10"/>
        </w:rPr>
        <w:t xml:space="preserve"> </w:t>
      </w:r>
      <w:r>
        <w:t>below).</w:t>
      </w:r>
      <w:r w:rsidR="00617B33">
        <w:t xml:space="preserve"> Note, however, that we may not always be able to </w:t>
      </w:r>
      <w:r w:rsidR="001E3759">
        <w:t xml:space="preserve">comply with your request of erasure for specific legal reasons which will be notified to you, if applicable, at the time of your request. </w:t>
      </w:r>
    </w:p>
    <w:p w14:paraId="57FD77D9" w14:textId="77777777" w:rsidR="00FA7108" w:rsidRDefault="00FA7108">
      <w:pPr>
        <w:pStyle w:val="BodyText"/>
        <w:kinsoku w:val="0"/>
        <w:overflowPunct w:val="0"/>
        <w:spacing w:before="10"/>
      </w:pPr>
    </w:p>
    <w:p w14:paraId="35CC74A8" w14:textId="5137A522" w:rsidR="00FA7108" w:rsidRDefault="00C2401E">
      <w:pPr>
        <w:pStyle w:val="BodyText"/>
        <w:kinsoku w:val="0"/>
        <w:overflowPunct w:val="0"/>
        <w:ind w:left="113" w:right="112"/>
        <w:jc w:val="both"/>
        <w:sectPr w:rsidR="00FA7108">
          <w:pgSz w:w="11910" w:h="16840"/>
          <w:pgMar w:top="960" w:right="1020" w:bottom="880" w:left="1020" w:header="637" w:footer="687" w:gutter="0"/>
          <w:cols w:space="720"/>
          <w:noEndnote/>
        </w:sectPr>
      </w:pPr>
      <w:r>
        <w:rPr>
          <w:b/>
          <w:bCs/>
        </w:rPr>
        <w:t xml:space="preserve">Right 4: </w:t>
      </w:r>
      <w:r>
        <w:t>A right to restrict our processing of personal data held by us about you. This right will only apply where, for example, you dispute the accuracy of the personal data held by us; or where you would have the right to require us to erase the personal data but would prefer that our processing is restricted instead; or where we no longer need to use the personal data to achieve the purpose we collected it for, but we require the data for the purposes of dealing with legal claims</w:t>
      </w:r>
      <w:r w:rsidR="001E3759">
        <w:t xml:space="preserve"> or due to having overriding legitimate grounds to use it.</w:t>
      </w:r>
    </w:p>
    <w:p w14:paraId="7FA43342" w14:textId="77777777" w:rsidR="00FA7108" w:rsidRDefault="00C2401E">
      <w:pPr>
        <w:pStyle w:val="BodyText"/>
        <w:kinsoku w:val="0"/>
        <w:overflowPunct w:val="0"/>
      </w:pPr>
      <w:r>
        <w:rPr>
          <w:noProof/>
        </w:rPr>
        <w:lastRenderedPageBreak/>
        <mc:AlternateContent>
          <mc:Choice Requires="wpg">
            <w:drawing>
              <wp:anchor distT="0" distB="0" distL="114300" distR="114300" simplePos="0" relativeHeight="251676672" behindDoc="1" locked="0" layoutInCell="0" allowOverlap="1" wp14:anchorId="1C9A2B2B" wp14:editId="6176C1EC">
                <wp:simplePos x="0" y="0"/>
                <wp:positionH relativeFrom="page">
                  <wp:posOffset>6985</wp:posOffset>
                </wp:positionH>
                <wp:positionV relativeFrom="page">
                  <wp:posOffset>618490</wp:posOffset>
                </wp:positionV>
                <wp:extent cx="7560945" cy="805180"/>
                <wp:effectExtent l="0" t="0" r="0" b="0"/>
                <wp:wrapNone/>
                <wp:docPr id="4"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805180"/>
                          <a:chOff x="11" y="974"/>
                          <a:chExt cx="11907" cy="1268"/>
                        </a:xfrm>
                      </wpg:grpSpPr>
                      <wps:wsp>
                        <wps:cNvPr id="5" name="Freeform: Shape 5"/>
                        <wps:cNvSpPr>
                          <a:spLocks/>
                        </wps:cNvSpPr>
                        <wps:spPr bwMode="auto">
                          <a:xfrm>
                            <a:off x="21" y="984"/>
                            <a:ext cx="11887" cy="1248"/>
                          </a:xfrm>
                          <a:custGeom>
                            <a:avLst/>
                            <a:gdLst>
                              <a:gd name="T0" fmla="*/ 7754 w 11887"/>
                              <a:gd name="T1" fmla="*/ 1247 h 1248"/>
                              <a:gd name="T2" fmla="*/ 7729 w 11887"/>
                              <a:gd name="T3" fmla="*/ 1228 h 1248"/>
                              <a:gd name="T4" fmla="*/ 7706 w 11887"/>
                              <a:gd name="T5" fmla="*/ 1208 h 1248"/>
                              <a:gd name="T6" fmla="*/ 7617 w 11887"/>
                              <a:gd name="T7" fmla="*/ 1079 h 1248"/>
                              <a:gd name="T8" fmla="*/ 7582 w 11887"/>
                              <a:gd name="T9" fmla="*/ 944 h 1248"/>
                              <a:gd name="T10" fmla="*/ 7575 w 11887"/>
                              <a:gd name="T11" fmla="*/ 808 h 1248"/>
                              <a:gd name="T12" fmla="*/ 7980 w 11887"/>
                              <a:gd name="T13" fmla="*/ 46 h 1248"/>
                              <a:gd name="T14" fmla="*/ 7981 w 11887"/>
                              <a:gd name="T15" fmla="*/ 887 h 1248"/>
                              <a:gd name="T16" fmla="*/ 8000 w 11887"/>
                              <a:gd name="T17" fmla="*/ 966 h 1248"/>
                              <a:gd name="T18" fmla="*/ 8054 w 11887"/>
                              <a:gd name="T19" fmla="*/ 1022 h 1248"/>
                              <a:gd name="T20" fmla="*/ 8120 w 11887"/>
                              <a:gd name="T21" fmla="*/ 1045 h 1248"/>
                              <a:gd name="T22" fmla="*/ 8198 w 11887"/>
                              <a:gd name="T23" fmla="*/ 1043 h 1248"/>
                              <a:gd name="T24" fmla="*/ 8262 w 11887"/>
                              <a:gd name="T25" fmla="*/ 1018 h 1248"/>
                              <a:gd name="T26" fmla="*/ 8311 w 11887"/>
                              <a:gd name="T27" fmla="*/ 966 h 1248"/>
                              <a:gd name="T28" fmla="*/ 8331 w 11887"/>
                              <a:gd name="T29" fmla="*/ 887 h 1248"/>
                              <a:gd name="T30" fmla="*/ 8332 w 11887"/>
                              <a:gd name="T31" fmla="*/ 46 h 1248"/>
                              <a:gd name="T32" fmla="*/ 8739 w 11887"/>
                              <a:gd name="T33" fmla="*/ 728 h 1248"/>
                              <a:gd name="T34" fmla="*/ 8735 w 11887"/>
                              <a:gd name="T35" fmla="*/ 862 h 1248"/>
                              <a:gd name="T36" fmla="*/ 8711 w 11887"/>
                              <a:gd name="T37" fmla="*/ 1006 h 1248"/>
                              <a:gd name="T38" fmla="*/ 8645 w 11887"/>
                              <a:gd name="T39" fmla="*/ 1144 h 1248"/>
                              <a:gd name="T40" fmla="*/ 8578 w 11887"/>
                              <a:gd name="T41" fmla="*/ 1218 h 1248"/>
                              <a:gd name="T42" fmla="*/ 8554 w 11887"/>
                              <a:gd name="T43" fmla="*/ 1238 h 1248"/>
                              <a:gd name="T44" fmla="*/ 9148 w 11887"/>
                              <a:gd name="T45" fmla="*/ 1247 h 1248"/>
                              <a:gd name="T46" fmla="*/ 9032 w 11887"/>
                              <a:gd name="T47" fmla="*/ 1136 h 1248"/>
                              <a:gd name="T48" fmla="*/ 8950 w 11887"/>
                              <a:gd name="T49" fmla="*/ 1000 h 1248"/>
                              <a:gd name="T50" fmla="*/ 8902 w 11887"/>
                              <a:gd name="T51" fmla="*/ 850 h 1248"/>
                              <a:gd name="T52" fmla="*/ 8886 w 11887"/>
                              <a:gd name="T53" fmla="*/ 693 h 1248"/>
                              <a:gd name="T54" fmla="*/ 8898 w 11887"/>
                              <a:gd name="T55" fmla="*/ 556 h 1248"/>
                              <a:gd name="T56" fmla="*/ 8935 w 11887"/>
                              <a:gd name="T57" fmla="*/ 424 h 1248"/>
                              <a:gd name="T58" fmla="*/ 8995 w 11887"/>
                              <a:gd name="T59" fmla="*/ 300 h 1248"/>
                              <a:gd name="T60" fmla="*/ 9078 w 11887"/>
                              <a:gd name="T61" fmla="*/ 192 h 1248"/>
                              <a:gd name="T62" fmla="*/ 9185 w 11887"/>
                              <a:gd name="T63" fmla="*/ 103 h 1248"/>
                              <a:gd name="T64" fmla="*/ 9314 w 11887"/>
                              <a:gd name="T65" fmla="*/ 39 h 1248"/>
                              <a:gd name="T66" fmla="*/ 9465 w 11887"/>
                              <a:gd name="T67" fmla="*/ 4 h 1248"/>
                              <a:gd name="T68" fmla="*/ 9630 w 11887"/>
                              <a:gd name="T69" fmla="*/ 4 h 1248"/>
                              <a:gd name="T70" fmla="*/ 9788 w 11887"/>
                              <a:gd name="T71" fmla="*/ 38 h 1248"/>
                              <a:gd name="T72" fmla="*/ 9934 w 11887"/>
                              <a:gd name="T73" fmla="*/ 106 h 1248"/>
                              <a:gd name="T74" fmla="*/ 10060 w 11887"/>
                              <a:gd name="T75" fmla="*/ 207 h 1248"/>
                              <a:gd name="T76" fmla="*/ 10124 w 11887"/>
                              <a:gd name="T77" fmla="*/ 284 h 1248"/>
                              <a:gd name="T78" fmla="*/ 10167 w 11887"/>
                              <a:gd name="T79" fmla="*/ 357 h 1248"/>
                              <a:gd name="T80" fmla="*/ 9805 w 11887"/>
                              <a:gd name="T81" fmla="*/ 474 h 1248"/>
                              <a:gd name="T82" fmla="*/ 9722 w 11887"/>
                              <a:gd name="T83" fmla="*/ 366 h 1248"/>
                              <a:gd name="T84" fmla="*/ 9565 w 11887"/>
                              <a:gd name="T85" fmla="*/ 313 h 1248"/>
                              <a:gd name="T86" fmla="*/ 9455 w 11887"/>
                              <a:gd name="T87" fmla="*/ 338 h 1248"/>
                              <a:gd name="T88" fmla="*/ 9392 w 11887"/>
                              <a:gd name="T89" fmla="*/ 383 h 1248"/>
                              <a:gd name="T90" fmla="*/ 9309 w 11887"/>
                              <a:gd name="T91" fmla="*/ 542 h 1248"/>
                              <a:gd name="T92" fmla="*/ 9297 w 11887"/>
                              <a:gd name="T93" fmla="*/ 670 h 1248"/>
                              <a:gd name="T94" fmla="*/ 9316 w 11887"/>
                              <a:gd name="T95" fmla="*/ 827 h 1248"/>
                              <a:gd name="T96" fmla="*/ 9377 w 11887"/>
                              <a:gd name="T97" fmla="*/ 955 h 1248"/>
                              <a:gd name="T98" fmla="*/ 9489 w 11887"/>
                              <a:gd name="T99" fmla="*/ 1029 h 1248"/>
                              <a:gd name="T100" fmla="*/ 9664 w 11887"/>
                              <a:gd name="T101" fmla="*/ 1022 h 1248"/>
                              <a:gd name="T102" fmla="*/ 9782 w 11887"/>
                              <a:gd name="T103" fmla="*/ 922 h 1248"/>
                              <a:gd name="T104" fmla="*/ 9825 w 11887"/>
                              <a:gd name="T105" fmla="*/ 829 h 1248"/>
                              <a:gd name="T106" fmla="*/ 10144 w 11887"/>
                              <a:gd name="T107" fmla="*/ 1042 h 1248"/>
                              <a:gd name="T108" fmla="*/ 10084 w 11887"/>
                              <a:gd name="T109" fmla="*/ 1132 h 1248"/>
                              <a:gd name="T110" fmla="*/ 10024 w 11887"/>
                              <a:gd name="T111" fmla="*/ 1196 h 1248"/>
                              <a:gd name="T112" fmla="*/ 9981 w 11887"/>
                              <a:gd name="T113" fmla="*/ 1231 h 1248"/>
                              <a:gd name="T114" fmla="*/ 10330 w 11887"/>
                              <a:gd name="T115" fmla="*/ 1247 h 1248"/>
                              <a:gd name="T116" fmla="*/ 10733 w 11887"/>
                              <a:gd name="T117" fmla="*/ 45 h 1248"/>
                              <a:gd name="T118" fmla="*/ 11257 w 11887"/>
                              <a:gd name="T119" fmla="*/ 990 h 1248"/>
                              <a:gd name="T120" fmla="*/ 11886 w 11887"/>
                              <a:gd name="T121" fmla="*/ 1247 h 12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1887" h="1248">
                                <a:moveTo>
                                  <a:pt x="0" y="1247"/>
                                </a:moveTo>
                                <a:lnTo>
                                  <a:pt x="7754" y="1247"/>
                                </a:lnTo>
                                <a:lnTo>
                                  <a:pt x="7741" y="1238"/>
                                </a:lnTo>
                                <a:lnTo>
                                  <a:pt x="7729" y="1228"/>
                                </a:lnTo>
                                <a:lnTo>
                                  <a:pt x="7717" y="1218"/>
                                </a:lnTo>
                                <a:lnTo>
                                  <a:pt x="7706" y="1208"/>
                                </a:lnTo>
                                <a:lnTo>
                                  <a:pt x="7653" y="1145"/>
                                </a:lnTo>
                                <a:lnTo>
                                  <a:pt x="7617" y="1079"/>
                                </a:lnTo>
                                <a:lnTo>
                                  <a:pt x="7594" y="1012"/>
                                </a:lnTo>
                                <a:lnTo>
                                  <a:pt x="7582" y="944"/>
                                </a:lnTo>
                                <a:lnTo>
                                  <a:pt x="7577" y="876"/>
                                </a:lnTo>
                                <a:lnTo>
                                  <a:pt x="7575" y="808"/>
                                </a:lnTo>
                                <a:lnTo>
                                  <a:pt x="7575" y="46"/>
                                </a:lnTo>
                                <a:lnTo>
                                  <a:pt x="7980" y="46"/>
                                </a:lnTo>
                                <a:lnTo>
                                  <a:pt x="7980" y="846"/>
                                </a:lnTo>
                                <a:lnTo>
                                  <a:pt x="7981" y="887"/>
                                </a:lnTo>
                                <a:lnTo>
                                  <a:pt x="7986" y="927"/>
                                </a:lnTo>
                                <a:lnTo>
                                  <a:pt x="8000" y="966"/>
                                </a:lnTo>
                                <a:lnTo>
                                  <a:pt x="8027" y="1001"/>
                                </a:lnTo>
                                <a:lnTo>
                                  <a:pt x="8054" y="1022"/>
                                </a:lnTo>
                                <a:lnTo>
                                  <a:pt x="8085" y="1036"/>
                                </a:lnTo>
                                <a:lnTo>
                                  <a:pt x="8120" y="1045"/>
                                </a:lnTo>
                                <a:lnTo>
                                  <a:pt x="8155" y="1047"/>
                                </a:lnTo>
                                <a:lnTo>
                                  <a:pt x="8198" y="1043"/>
                                </a:lnTo>
                                <a:lnTo>
                                  <a:pt x="8234" y="1033"/>
                                </a:lnTo>
                                <a:lnTo>
                                  <a:pt x="8262" y="1018"/>
                                </a:lnTo>
                                <a:lnTo>
                                  <a:pt x="8284" y="1002"/>
                                </a:lnTo>
                                <a:lnTo>
                                  <a:pt x="8311" y="966"/>
                                </a:lnTo>
                                <a:lnTo>
                                  <a:pt x="8326" y="927"/>
                                </a:lnTo>
                                <a:lnTo>
                                  <a:pt x="8331" y="887"/>
                                </a:lnTo>
                                <a:lnTo>
                                  <a:pt x="8332" y="846"/>
                                </a:lnTo>
                                <a:lnTo>
                                  <a:pt x="8332" y="46"/>
                                </a:lnTo>
                                <a:lnTo>
                                  <a:pt x="8739" y="46"/>
                                </a:lnTo>
                                <a:lnTo>
                                  <a:pt x="8739" y="728"/>
                                </a:lnTo>
                                <a:lnTo>
                                  <a:pt x="8738" y="793"/>
                                </a:lnTo>
                                <a:lnTo>
                                  <a:pt x="8735" y="862"/>
                                </a:lnTo>
                                <a:lnTo>
                                  <a:pt x="8727" y="934"/>
                                </a:lnTo>
                                <a:lnTo>
                                  <a:pt x="8711" y="1006"/>
                                </a:lnTo>
                                <a:lnTo>
                                  <a:pt x="8684" y="1076"/>
                                </a:lnTo>
                                <a:lnTo>
                                  <a:pt x="8645" y="1144"/>
                                </a:lnTo>
                                <a:lnTo>
                                  <a:pt x="8590" y="1208"/>
                                </a:lnTo>
                                <a:lnTo>
                                  <a:pt x="8578" y="1218"/>
                                </a:lnTo>
                                <a:lnTo>
                                  <a:pt x="8567" y="1228"/>
                                </a:lnTo>
                                <a:lnTo>
                                  <a:pt x="8554" y="1238"/>
                                </a:lnTo>
                                <a:lnTo>
                                  <a:pt x="8541" y="1247"/>
                                </a:lnTo>
                                <a:lnTo>
                                  <a:pt x="9148" y="1247"/>
                                </a:lnTo>
                                <a:lnTo>
                                  <a:pt x="9086" y="1195"/>
                                </a:lnTo>
                                <a:lnTo>
                                  <a:pt x="9032" y="1136"/>
                                </a:lnTo>
                                <a:lnTo>
                                  <a:pt x="8987" y="1071"/>
                                </a:lnTo>
                                <a:lnTo>
                                  <a:pt x="8950" y="1000"/>
                                </a:lnTo>
                                <a:lnTo>
                                  <a:pt x="8922" y="926"/>
                                </a:lnTo>
                                <a:lnTo>
                                  <a:pt x="8902" y="850"/>
                                </a:lnTo>
                                <a:lnTo>
                                  <a:pt x="8890" y="772"/>
                                </a:lnTo>
                                <a:lnTo>
                                  <a:pt x="8886" y="693"/>
                                </a:lnTo>
                                <a:lnTo>
                                  <a:pt x="8889" y="624"/>
                                </a:lnTo>
                                <a:lnTo>
                                  <a:pt x="8898" y="556"/>
                                </a:lnTo>
                                <a:lnTo>
                                  <a:pt x="8913" y="489"/>
                                </a:lnTo>
                                <a:lnTo>
                                  <a:pt x="8935" y="424"/>
                                </a:lnTo>
                                <a:lnTo>
                                  <a:pt x="8962" y="360"/>
                                </a:lnTo>
                                <a:lnTo>
                                  <a:pt x="8995" y="300"/>
                                </a:lnTo>
                                <a:lnTo>
                                  <a:pt x="9034" y="244"/>
                                </a:lnTo>
                                <a:lnTo>
                                  <a:pt x="9078" y="192"/>
                                </a:lnTo>
                                <a:lnTo>
                                  <a:pt x="9129" y="145"/>
                                </a:lnTo>
                                <a:lnTo>
                                  <a:pt x="9185" y="103"/>
                                </a:lnTo>
                                <a:lnTo>
                                  <a:pt x="9246" y="67"/>
                                </a:lnTo>
                                <a:lnTo>
                                  <a:pt x="9314" y="39"/>
                                </a:lnTo>
                                <a:lnTo>
                                  <a:pt x="9386" y="17"/>
                                </a:lnTo>
                                <a:lnTo>
                                  <a:pt x="9465" y="4"/>
                                </a:lnTo>
                                <a:lnTo>
                                  <a:pt x="9548" y="0"/>
                                </a:lnTo>
                                <a:lnTo>
                                  <a:pt x="9630" y="4"/>
                                </a:lnTo>
                                <a:lnTo>
                                  <a:pt x="9711" y="17"/>
                                </a:lnTo>
                                <a:lnTo>
                                  <a:pt x="9788" y="38"/>
                                </a:lnTo>
                                <a:lnTo>
                                  <a:pt x="9863" y="67"/>
                                </a:lnTo>
                                <a:lnTo>
                                  <a:pt x="9934" y="106"/>
                                </a:lnTo>
                                <a:lnTo>
                                  <a:pt x="10000" y="152"/>
                                </a:lnTo>
                                <a:lnTo>
                                  <a:pt x="10060" y="207"/>
                                </a:lnTo>
                                <a:lnTo>
                                  <a:pt x="10096" y="247"/>
                                </a:lnTo>
                                <a:lnTo>
                                  <a:pt x="10124" y="284"/>
                                </a:lnTo>
                                <a:lnTo>
                                  <a:pt x="10146" y="320"/>
                                </a:lnTo>
                                <a:lnTo>
                                  <a:pt x="10167" y="357"/>
                                </a:lnTo>
                                <a:lnTo>
                                  <a:pt x="9828" y="525"/>
                                </a:lnTo>
                                <a:lnTo>
                                  <a:pt x="9805" y="474"/>
                                </a:lnTo>
                                <a:lnTo>
                                  <a:pt x="9770" y="418"/>
                                </a:lnTo>
                                <a:lnTo>
                                  <a:pt x="9722" y="366"/>
                                </a:lnTo>
                                <a:lnTo>
                                  <a:pt x="9654" y="328"/>
                                </a:lnTo>
                                <a:lnTo>
                                  <a:pt x="9565" y="313"/>
                                </a:lnTo>
                                <a:lnTo>
                                  <a:pt x="9504" y="320"/>
                                </a:lnTo>
                                <a:lnTo>
                                  <a:pt x="9455" y="338"/>
                                </a:lnTo>
                                <a:lnTo>
                                  <a:pt x="9418" y="360"/>
                                </a:lnTo>
                                <a:lnTo>
                                  <a:pt x="9392" y="383"/>
                                </a:lnTo>
                                <a:lnTo>
                                  <a:pt x="9337" y="459"/>
                                </a:lnTo>
                                <a:lnTo>
                                  <a:pt x="9309" y="542"/>
                                </a:lnTo>
                                <a:lnTo>
                                  <a:pt x="9298" y="617"/>
                                </a:lnTo>
                                <a:lnTo>
                                  <a:pt x="9297" y="670"/>
                                </a:lnTo>
                                <a:lnTo>
                                  <a:pt x="9301" y="751"/>
                                </a:lnTo>
                                <a:lnTo>
                                  <a:pt x="9316" y="827"/>
                                </a:lnTo>
                                <a:lnTo>
                                  <a:pt x="9340" y="896"/>
                                </a:lnTo>
                                <a:lnTo>
                                  <a:pt x="9377" y="955"/>
                                </a:lnTo>
                                <a:lnTo>
                                  <a:pt x="9426" y="1000"/>
                                </a:lnTo>
                                <a:lnTo>
                                  <a:pt x="9489" y="1029"/>
                                </a:lnTo>
                                <a:lnTo>
                                  <a:pt x="9566" y="1040"/>
                                </a:lnTo>
                                <a:lnTo>
                                  <a:pt x="9664" y="1022"/>
                                </a:lnTo>
                                <a:lnTo>
                                  <a:pt x="9734" y="978"/>
                                </a:lnTo>
                                <a:lnTo>
                                  <a:pt x="9782" y="922"/>
                                </a:lnTo>
                                <a:lnTo>
                                  <a:pt x="9811" y="868"/>
                                </a:lnTo>
                                <a:lnTo>
                                  <a:pt x="9825" y="829"/>
                                </a:lnTo>
                                <a:lnTo>
                                  <a:pt x="10168" y="996"/>
                                </a:lnTo>
                                <a:lnTo>
                                  <a:pt x="10144" y="1042"/>
                                </a:lnTo>
                                <a:lnTo>
                                  <a:pt x="10117" y="1087"/>
                                </a:lnTo>
                                <a:lnTo>
                                  <a:pt x="10084" y="1132"/>
                                </a:lnTo>
                                <a:lnTo>
                                  <a:pt x="10044" y="1178"/>
                                </a:lnTo>
                                <a:lnTo>
                                  <a:pt x="10024" y="1196"/>
                                </a:lnTo>
                                <a:lnTo>
                                  <a:pt x="10003" y="1214"/>
                                </a:lnTo>
                                <a:lnTo>
                                  <a:pt x="9981" y="1231"/>
                                </a:lnTo>
                                <a:lnTo>
                                  <a:pt x="9958" y="1247"/>
                                </a:lnTo>
                                <a:lnTo>
                                  <a:pt x="10330" y="1247"/>
                                </a:lnTo>
                                <a:lnTo>
                                  <a:pt x="10330" y="45"/>
                                </a:lnTo>
                                <a:lnTo>
                                  <a:pt x="10733" y="45"/>
                                </a:lnTo>
                                <a:lnTo>
                                  <a:pt x="10733" y="990"/>
                                </a:lnTo>
                                <a:lnTo>
                                  <a:pt x="11257" y="990"/>
                                </a:lnTo>
                                <a:lnTo>
                                  <a:pt x="11257" y="1247"/>
                                </a:lnTo>
                                <a:lnTo>
                                  <a:pt x="11886" y="1247"/>
                                </a:lnTo>
                              </a:path>
                            </a:pathLst>
                          </a:custGeom>
                          <a:noFill/>
                          <a:ln w="125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Shape 6"/>
                        <wps:cNvSpPr>
                          <a:spLocks/>
                        </wps:cNvSpPr>
                        <wps:spPr bwMode="auto">
                          <a:xfrm>
                            <a:off x="6953" y="1271"/>
                            <a:ext cx="438" cy="238"/>
                          </a:xfrm>
                          <a:custGeom>
                            <a:avLst/>
                            <a:gdLst>
                              <a:gd name="T0" fmla="*/ 4 w 438"/>
                              <a:gd name="T1" fmla="*/ 46 h 238"/>
                              <a:gd name="T2" fmla="*/ 6 w 438"/>
                              <a:gd name="T3" fmla="*/ 59 h 238"/>
                              <a:gd name="T4" fmla="*/ 22 w 438"/>
                              <a:gd name="T5" fmla="*/ 81 h 238"/>
                              <a:gd name="T6" fmla="*/ 28 w 438"/>
                              <a:gd name="T7" fmla="*/ 96 h 238"/>
                              <a:gd name="T8" fmla="*/ 28 w 438"/>
                              <a:gd name="T9" fmla="*/ 104 h 238"/>
                              <a:gd name="T10" fmla="*/ 24 w 438"/>
                              <a:gd name="T11" fmla="*/ 233 h 238"/>
                              <a:gd name="T12" fmla="*/ 54 w 438"/>
                              <a:gd name="T13" fmla="*/ 233 h 238"/>
                              <a:gd name="T14" fmla="*/ 51 w 438"/>
                              <a:gd name="T15" fmla="*/ 228 h 238"/>
                              <a:gd name="T16" fmla="*/ 51 w 438"/>
                              <a:gd name="T17" fmla="*/ 98 h 238"/>
                              <a:gd name="T18" fmla="*/ 57 w 438"/>
                              <a:gd name="T19" fmla="*/ 87 h 238"/>
                              <a:gd name="T20" fmla="*/ 96 w 438"/>
                              <a:gd name="T21" fmla="*/ 87 h 238"/>
                              <a:gd name="T22" fmla="*/ 100 w 438"/>
                              <a:gd name="T23" fmla="*/ 98 h 238"/>
                              <a:gd name="T24" fmla="*/ 99 w 438"/>
                              <a:gd name="T25" fmla="*/ 228 h 238"/>
                              <a:gd name="T26" fmla="*/ 94 w 438"/>
                              <a:gd name="T27" fmla="*/ 237 h 238"/>
                              <a:gd name="T28" fmla="*/ 124 w 438"/>
                              <a:gd name="T29" fmla="*/ 230 h 238"/>
                              <a:gd name="T30" fmla="*/ 124 w 438"/>
                              <a:gd name="T31" fmla="*/ 98 h 238"/>
                              <a:gd name="T32" fmla="*/ 126 w 438"/>
                              <a:gd name="T33" fmla="*/ 89 h 238"/>
                              <a:gd name="T34" fmla="*/ 165 w 438"/>
                              <a:gd name="T35" fmla="*/ 81 h 238"/>
                              <a:gd name="T36" fmla="*/ 171 w 438"/>
                              <a:gd name="T37" fmla="*/ 96 h 238"/>
                              <a:gd name="T38" fmla="*/ 170 w 438"/>
                              <a:gd name="T39" fmla="*/ 104 h 238"/>
                              <a:gd name="T40" fmla="*/ 170 w 438"/>
                              <a:gd name="T41" fmla="*/ 233 h 238"/>
                              <a:gd name="T42" fmla="*/ 198 w 438"/>
                              <a:gd name="T43" fmla="*/ 233 h 238"/>
                              <a:gd name="T44" fmla="*/ 195 w 438"/>
                              <a:gd name="T45" fmla="*/ 228 h 238"/>
                              <a:gd name="T46" fmla="*/ 195 w 438"/>
                              <a:gd name="T47" fmla="*/ 98 h 238"/>
                              <a:gd name="T48" fmla="*/ 197 w 438"/>
                              <a:gd name="T49" fmla="*/ 87 h 238"/>
                              <a:gd name="T50" fmla="*/ 237 w 438"/>
                              <a:gd name="T51" fmla="*/ 87 h 238"/>
                              <a:gd name="T52" fmla="*/ 243 w 438"/>
                              <a:gd name="T53" fmla="*/ 96 h 238"/>
                              <a:gd name="T54" fmla="*/ 242 w 438"/>
                              <a:gd name="T55" fmla="*/ 104 h 238"/>
                              <a:gd name="T56" fmla="*/ 237 w 438"/>
                              <a:gd name="T57" fmla="*/ 233 h 238"/>
                              <a:gd name="T58" fmla="*/ 267 w 438"/>
                              <a:gd name="T59" fmla="*/ 233 h 238"/>
                              <a:gd name="T60" fmla="*/ 267 w 438"/>
                              <a:gd name="T61" fmla="*/ 104 h 238"/>
                              <a:gd name="T62" fmla="*/ 267 w 438"/>
                              <a:gd name="T63" fmla="*/ 93 h 238"/>
                              <a:gd name="T64" fmla="*/ 270 w 438"/>
                              <a:gd name="T65" fmla="*/ 81 h 238"/>
                              <a:gd name="T66" fmla="*/ 311 w 438"/>
                              <a:gd name="T67" fmla="*/ 93 h 238"/>
                              <a:gd name="T68" fmla="*/ 313 w 438"/>
                              <a:gd name="T69" fmla="*/ 98 h 238"/>
                              <a:gd name="T70" fmla="*/ 313 w 438"/>
                              <a:gd name="T71" fmla="*/ 230 h 238"/>
                              <a:gd name="T72" fmla="*/ 341 w 438"/>
                              <a:gd name="T73" fmla="*/ 237 h 238"/>
                              <a:gd name="T74" fmla="*/ 338 w 438"/>
                              <a:gd name="T75" fmla="*/ 230 h 238"/>
                              <a:gd name="T76" fmla="*/ 338 w 438"/>
                              <a:gd name="T77" fmla="*/ 104 h 238"/>
                              <a:gd name="T78" fmla="*/ 340 w 438"/>
                              <a:gd name="T79" fmla="*/ 93 h 238"/>
                              <a:gd name="T80" fmla="*/ 380 w 438"/>
                              <a:gd name="T81" fmla="*/ 81 h 238"/>
                              <a:gd name="T82" fmla="*/ 386 w 438"/>
                              <a:gd name="T83" fmla="*/ 96 h 238"/>
                              <a:gd name="T84" fmla="*/ 385 w 438"/>
                              <a:gd name="T85" fmla="*/ 228 h 238"/>
                              <a:gd name="T86" fmla="*/ 380 w 438"/>
                              <a:gd name="T87" fmla="*/ 237 h 238"/>
                              <a:gd name="T88" fmla="*/ 410 w 438"/>
                              <a:gd name="T89" fmla="*/ 230 h 238"/>
                              <a:gd name="T90" fmla="*/ 410 w 438"/>
                              <a:gd name="T91" fmla="*/ 98 h 238"/>
                              <a:gd name="T92" fmla="*/ 412 w 438"/>
                              <a:gd name="T93" fmla="*/ 87 h 238"/>
                              <a:gd name="T94" fmla="*/ 425 w 438"/>
                              <a:gd name="T95" fmla="*/ 80 h 238"/>
                              <a:gd name="T96" fmla="*/ 438 w 438"/>
                              <a:gd name="T97" fmla="*/ 48 h 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438" h="238">
                                <a:moveTo>
                                  <a:pt x="438" y="46"/>
                                </a:moveTo>
                                <a:lnTo>
                                  <a:pt x="436" y="46"/>
                                </a:lnTo>
                                <a:lnTo>
                                  <a:pt x="218" y="0"/>
                                </a:lnTo>
                                <a:lnTo>
                                  <a:pt x="4" y="46"/>
                                </a:lnTo>
                                <a:lnTo>
                                  <a:pt x="0" y="46"/>
                                </a:lnTo>
                                <a:lnTo>
                                  <a:pt x="0" y="48"/>
                                </a:lnTo>
                                <a:lnTo>
                                  <a:pt x="3" y="59"/>
                                </a:lnTo>
                                <a:lnTo>
                                  <a:pt x="6" y="59"/>
                                </a:lnTo>
                                <a:lnTo>
                                  <a:pt x="9" y="62"/>
                                </a:lnTo>
                                <a:lnTo>
                                  <a:pt x="12" y="80"/>
                                </a:lnTo>
                                <a:lnTo>
                                  <a:pt x="12" y="81"/>
                                </a:lnTo>
                                <a:lnTo>
                                  <a:pt x="22" y="81"/>
                                </a:lnTo>
                                <a:lnTo>
                                  <a:pt x="22" y="87"/>
                                </a:lnTo>
                                <a:lnTo>
                                  <a:pt x="25" y="87"/>
                                </a:lnTo>
                                <a:lnTo>
                                  <a:pt x="25" y="93"/>
                                </a:lnTo>
                                <a:lnTo>
                                  <a:pt x="28" y="96"/>
                                </a:lnTo>
                                <a:lnTo>
                                  <a:pt x="28" y="98"/>
                                </a:lnTo>
                                <a:lnTo>
                                  <a:pt x="27" y="98"/>
                                </a:lnTo>
                                <a:lnTo>
                                  <a:pt x="27" y="104"/>
                                </a:lnTo>
                                <a:lnTo>
                                  <a:pt x="28" y="104"/>
                                </a:lnTo>
                                <a:lnTo>
                                  <a:pt x="28" y="228"/>
                                </a:lnTo>
                                <a:lnTo>
                                  <a:pt x="27" y="230"/>
                                </a:lnTo>
                                <a:lnTo>
                                  <a:pt x="27" y="233"/>
                                </a:lnTo>
                                <a:lnTo>
                                  <a:pt x="24" y="233"/>
                                </a:lnTo>
                                <a:lnTo>
                                  <a:pt x="24" y="237"/>
                                </a:lnTo>
                                <a:lnTo>
                                  <a:pt x="55" y="237"/>
                                </a:lnTo>
                                <a:lnTo>
                                  <a:pt x="55" y="233"/>
                                </a:lnTo>
                                <a:lnTo>
                                  <a:pt x="54" y="233"/>
                                </a:lnTo>
                                <a:lnTo>
                                  <a:pt x="54" y="230"/>
                                </a:lnTo>
                                <a:lnTo>
                                  <a:pt x="52" y="230"/>
                                </a:lnTo>
                                <a:lnTo>
                                  <a:pt x="52" y="228"/>
                                </a:lnTo>
                                <a:lnTo>
                                  <a:pt x="51" y="228"/>
                                </a:lnTo>
                                <a:lnTo>
                                  <a:pt x="51" y="104"/>
                                </a:lnTo>
                                <a:lnTo>
                                  <a:pt x="52" y="104"/>
                                </a:lnTo>
                                <a:lnTo>
                                  <a:pt x="52" y="98"/>
                                </a:lnTo>
                                <a:lnTo>
                                  <a:pt x="51" y="98"/>
                                </a:lnTo>
                                <a:lnTo>
                                  <a:pt x="51" y="96"/>
                                </a:lnTo>
                                <a:lnTo>
                                  <a:pt x="54" y="93"/>
                                </a:lnTo>
                                <a:lnTo>
                                  <a:pt x="54" y="87"/>
                                </a:lnTo>
                                <a:lnTo>
                                  <a:pt x="57" y="87"/>
                                </a:lnTo>
                                <a:lnTo>
                                  <a:pt x="57" y="81"/>
                                </a:lnTo>
                                <a:lnTo>
                                  <a:pt x="94" y="81"/>
                                </a:lnTo>
                                <a:lnTo>
                                  <a:pt x="94" y="87"/>
                                </a:lnTo>
                                <a:lnTo>
                                  <a:pt x="96" y="87"/>
                                </a:lnTo>
                                <a:lnTo>
                                  <a:pt x="96" y="89"/>
                                </a:lnTo>
                                <a:lnTo>
                                  <a:pt x="97" y="93"/>
                                </a:lnTo>
                                <a:lnTo>
                                  <a:pt x="100" y="96"/>
                                </a:lnTo>
                                <a:lnTo>
                                  <a:pt x="100" y="98"/>
                                </a:lnTo>
                                <a:lnTo>
                                  <a:pt x="97" y="98"/>
                                </a:lnTo>
                                <a:lnTo>
                                  <a:pt x="97" y="104"/>
                                </a:lnTo>
                                <a:lnTo>
                                  <a:pt x="99" y="104"/>
                                </a:lnTo>
                                <a:lnTo>
                                  <a:pt x="99" y="228"/>
                                </a:lnTo>
                                <a:lnTo>
                                  <a:pt x="97" y="230"/>
                                </a:lnTo>
                                <a:lnTo>
                                  <a:pt x="97" y="233"/>
                                </a:lnTo>
                                <a:lnTo>
                                  <a:pt x="94" y="233"/>
                                </a:lnTo>
                                <a:lnTo>
                                  <a:pt x="94" y="237"/>
                                </a:lnTo>
                                <a:lnTo>
                                  <a:pt x="127" y="237"/>
                                </a:lnTo>
                                <a:lnTo>
                                  <a:pt x="127" y="233"/>
                                </a:lnTo>
                                <a:lnTo>
                                  <a:pt x="124" y="233"/>
                                </a:lnTo>
                                <a:lnTo>
                                  <a:pt x="124" y="230"/>
                                </a:lnTo>
                                <a:lnTo>
                                  <a:pt x="123" y="228"/>
                                </a:lnTo>
                                <a:lnTo>
                                  <a:pt x="123" y="104"/>
                                </a:lnTo>
                                <a:lnTo>
                                  <a:pt x="124" y="104"/>
                                </a:lnTo>
                                <a:lnTo>
                                  <a:pt x="124" y="98"/>
                                </a:lnTo>
                                <a:lnTo>
                                  <a:pt x="121" y="98"/>
                                </a:lnTo>
                                <a:lnTo>
                                  <a:pt x="121" y="96"/>
                                </a:lnTo>
                                <a:lnTo>
                                  <a:pt x="124" y="93"/>
                                </a:lnTo>
                                <a:lnTo>
                                  <a:pt x="126" y="89"/>
                                </a:lnTo>
                                <a:lnTo>
                                  <a:pt x="126" y="87"/>
                                </a:lnTo>
                                <a:lnTo>
                                  <a:pt x="127" y="87"/>
                                </a:lnTo>
                                <a:lnTo>
                                  <a:pt x="127" y="81"/>
                                </a:lnTo>
                                <a:lnTo>
                                  <a:pt x="165" y="81"/>
                                </a:lnTo>
                                <a:lnTo>
                                  <a:pt x="165" y="87"/>
                                </a:lnTo>
                                <a:lnTo>
                                  <a:pt x="168" y="87"/>
                                </a:lnTo>
                                <a:lnTo>
                                  <a:pt x="168" y="93"/>
                                </a:lnTo>
                                <a:lnTo>
                                  <a:pt x="171" y="96"/>
                                </a:lnTo>
                                <a:lnTo>
                                  <a:pt x="173" y="96"/>
                                </a:lnTo>
                                <a:lnTo>
                                  <a:pt x="171" y="98"/>
                                </a:lnTo>
                                <a:lnTo>
                                  <a:pt x="170" y="98"/>
                                </a:lnTo>
                                <a:lnTo>
                                  <a:pt x="170" y="104"/>
                                </a:lnTo>
                                <a:lnTo>
                                  <a:pt x="171" y="104"/>
                                </a:lnTo>
                                <a:lnTo>
                                  <a:pt x="171" y="228"/>
                                </a:lnTo>
                                <a:lnTo>
                                  <a:pt x="170" y="230"/>
                                </a:lnTo>
                                <a:lnTo>
                                  <a:pt x="170" y="233"/>
                                </a:lnTo>
                                <a:lnTo>
                                  <a:pt x="167" y="233"/>
                                </a:lnTo>
                                <a:lnTo>
                                  <a:pt x="167" y="237"/>
                                </a:lnTo>
                                <a:lnTo>
                                  <a:pt x="198" y="237"/>
                                </a:lnTo>
                                <a:lnTo>
                                  <a:pt x="198" y="233"/>
                                </a:lnTo>
                                <a:lnTo>
                                  <a:pt x="197" y="233"/>
                                </a:lnTo>
                                <a:lnTo>
                                  <a:pt x="197" y="230"/>
                                </a:lnTo>
                                <a:lnTo>
                                  <a:pt x="195" y="230"/>
                                </a:lnTo>
                                <a:lnTo>
                                  <a:pt x="195" y="228"/>
                                </a:lnTo>
                                <a:lnTo>
                                  <a:pt x="194" y="228"/>
                                </a:lnTo>
                                <a:lnTo>
                                  <a:pt x="194" y="104"/>
                                </a:lnTo>
                                <a:lnTo>
                                  <a:pt x="195" y="104"/>
                                </a:lnTo>
                                <a:lnTo>
                                  <a:pt x="195" y="98"/>
                                </a:lnTo>
                                <a:lnTo>
                                  <a:pt x="194" y="98"/>
                                </a:lnTo>
                                <a:lnTo>
                                  <a:pt x="194" y="96"/>
                                </a:lnTo>
                                <a:lnTo>
                                  <a:pt x="197" y="93"/>
                                </a:lnTo>
                                <a:lnTo>
                                  <a:pt x="197" y="87"/>
                                </a:lnTo>
                                <a:lnTo>
                                  <a:pt x="200" y="87"/>
                                </a:lnTo>
                                <a:lnTo>
                                  <a:pt x="200" y="81"/>
                                </a:lnTo>
                                <a:lnTo>
                                  <a:pt x="237" y="81"/>
                                </a:lnTo>
                                <a:lnTo>
                                  <a:pt x="237" y="87"/>
                                </a:lnTo>
                                <a:lnTo>
                                  <a:pt x="239" y="87"/>
                                </a:lnTo>
                                <a:lnTo>
                                  <a:pt x="239" y="89"/>
                                </a:lnTo>
                                <a:lnTo>
                                  <a:pt x="240" y="93"/>
                                </a:lnTo>
                                <a:lnTo>
                                  <a:pt x="243" y="96"/>
                                </a:lnTo>
                                <a:lnTo>
                                  <a:pt x="243" y="98"/>
                                </a:lnTo>
                                <a:lnTo>
                                  <a:pt x="240" y="98"/>
                                </a:lnTo>
                                <a:lnTo>
                                  <a:pt x="240" y="104"/>
                                </a:lnTo>
                                <a:lnTo>
                                  <a:pt x="242" y="104"/>
                                </a:lnTo>
                                <a:lnTo>
                                  <a:pt x="242" y="228"/>
                                </a:lnTo>
                                <a:lnTo>
                                  <a:pt x="240" y="230"/>
                                </a:lnTo>
                                <a:lnTo>
                                  <a:pt x="240" y="233"/>
                                </a:lnTo>
                                <a:lnTo>
                                  <a:pt x="237" y="233"/>
                                </a:lnTo>
                                <a:lnTo>
                                  <a:pt x="237" y="237"/>
                                </a:lnTo>
                                <a:lnTo>
                                  <a:pt x="270" y="237"/>
                                </a:lnTo>
                                <a:lnTo>
                                  <a:pt x="270" y="233"/>
                                </a:lnTo>
                                <a:lnTo>
                                  <a:pt x="267" y="233"/>
                                </a:lnTo>
                                <a:lnTo>
                                  <a:pt x="267" y="230"/>
                                </a:lnTo>
                                <a:lnTo>
                                  <a:pt x="266" y="228"/>
                                </a:lnTo>
                                <a:lnTo>
                                  <a:pt x="266" y="104"/>
                                </a:lnTo>
                                <a:lnTo>
                                  <a:pt x="267" y="104"/>
                                </a:lnTo>
                                <a:lnTo>
                                  <a:pt x="267" y="98"/>
                                </a:lnTo>
                                <a:lnTo>
                                  <a:pt x="264" y="98"/>
                                </a:lnTo>
                                <a:lnTo>
                                  <a:pt x="264" y="96"/>
                                </a:lnTo>
                                <a:lnTo>
                                  <a:pt x="267" y="93"/>
                                </a:lnTo>
                                <a:lnTo>
                                  <a:pt x="269" y="89"/>
                                </a:lnTo>
                                <a:lnTo>
                                  <a:pt x="269" y="87"/>
                                </a:lnTo>
                                <a:lnTo>
                                  <a:pt x="270" y="87"/>
                                </a:lnTo>
                                <a:lnTo>
                                  <a:pt x="270" y="81"/>
                                </a:lnTo>
                                <a:lnTo>
                                  <a:pt x="308" y="81"/>
                                </a:lnTo>
                                <a:lnTo>
                                  <a:pt x="308" y="87"/>
                                </a:lnTo>
                                <a:lnTo>
                                  <a:pt x="311" y="87"/>
                                </a:lnTo>
                                <a:lnTo>
                                  <a:pt x="311" y="93"/>
                                </a:lnTo>
                                <a:lnTo>
                                  <a:pt x="314" y="96"/>
                                </a:lnTo>
                                <a:lnTo>
                                  <a:pt x="316" y="96"/>
                                </a:lnTo>
                                <a:lnTo>
                                  <a:pt x="314" y="98"/>
                                </a:lnTo>
                                <a:lnTo>
                                  <a:pt x="313" y="98"/>
                                </a:lnTo>
                                <a:lnTo>
                                  <a:pt x="313" y="104"/>
                                </a:lnTo>
                                <a:lnTo>
                                  <a:pt x="314" y="104"/>
                                </a:lnTo>
                                <a:lnTo>
                                  <a:pt x="314" y="228"/>
                                </a:lnTo>
                                <a:lnTo>
                                  <a:pt x="313" y="230"/>
                                </a:lnTo>
                                <a:lnTo>
                                  <a:pt x="313" y="233"/>
                                </a:lnTo>
                                <a:lnTo>
                                  <a:pt x="310" y="233"/>
                                </a:lnTo>
                                <a:lnTo>
                                  <a:pt x="310" y="237"/>
                                </a:lnTo>
                                <a:lnTo>
                                  <a:pt x="341" y="237"/>
                                </a:lnTo>
                                <a:lnTo>
                                  <a:pt x="341" y="233"/>
                                </a:lnTo>
                                <a:lnTo>
                                  <a:pt x="340" y="233"/>
                                </a:lnTo>
                                <a:lnTo>
                                  <a:pt x="340" y="230"/>
                                </a:lnTo>
                                <a:lnTo>
                                  <a:pt x="338" y="230"/>
                                </a:lnTo>
                                <a:lnTo>
                                  <a:pt x="338" y="228"/>
                                </a:lnTo>
                                <a:lnTo>
                                  <a:pt x="337" y="228"/>
                                </a:lnTo>
                                <a:lnTo>
                                  <a:pt x="337" y="104"/>
                                </a:lnTo>
                                <a:lnTo>
                                  <a:pt x="338" y="104"/>
                                </a:lnTo>
                                <a:lnTo>
                                  <a:pt x="338" y="98"/>
                                </a:lnTo>
                                <a:lnTo>
                                  <a:pt x="337" y="98"/>
                                </a:lnTo>
                                <a:lnTo>
                                  <a:pt x="337" y="96"/>
                                </a:lnTo>
                                <a:lnTo>
                                  <a:pt x="340" y="93"/>
                                </a:lnTo>
                                <a:lnTo>
                                  <a:pt x="340" y="87"/>
                                </a:lnTo>
                                <a:lnTo>
                                  <a:pt x="343" y="87"/>
                                </a:lnTo>
                                <a:lnTo>
                                  <a:pt x="343" y="81"/>
                                </a:lnTo>
                                <a:lnTo>
                                  <a:pt x="380" y="81"/>
                                </a:lnTo>
                                <a:lnTo>
                                  <a:pt x="380" y="87"/>
                                </a:lnTo>
                                <a:lnTo>
                                  <a:pt x="383" y="87"/>
                                </a:lnTo>
                                <a:lnTo>
                                  <a:pt x="383" y="93"/>
                                </a:lnTo>
                                <a:lnTo>
                                  <a:pt x="386" y="96"/>
                                </a:lnTo>
                                <a:lnTo>
                                  <a:pt x="386" y="98"/>
                                </a:lnTo>
                                <a:lnTo>
                                  <a:pt x="383" y="98"/>
                                </a:lnTo>
                                <a:lnTo>
                                  <a:pt x="385" y="99"/>
                                </a:lnTo>
                                <a:lnTo>
                                  <a:pt x="385" y="228"/>
                                </a:lnTo>
                                <a:lnTo>
                                  <a:pt x="383" y="230"/>
                                </a:lnTo>
                                <a:lnTo>
                                  <a:pt x="383" y="233"/>
                                </a:lnTo>
                                <a:lnTo>
                                  <a:pt x="380" y="233"/>
                                </a:lnTo>
                                <a:lnTo>
                                  <a:pt x="380" y="237"/>
                                </a:lnTo>
                                <a:lnTo>
                                  <a:pt x="413" y="237"/>
                                </a:lnTo>
                                <a:lnTo>
                                  <a:pt x="413" y="233"/>
                                </a:lnTo>
                                <a:lnTo>
                                  <a:pt x="410" y="233"/>
                                </a:lnTo>
                                <a:lnTo>
                                  <a:pt x="410" y="230"/>
                                </a:lnTo>
                                <a:lnTo>
                                  <a:pt x="409" y="228"/>
                                </a:lnTo>
                                <a:lnTo>
                                  <a:pt x="409" y="104"/>
                                </a:lnTo>
                                <a:lnTo>
                                  <a:pt x="410" y="104"/>
                                </a:lnTo>
                                <a:lnTo>
                                  <a:pt x="410" y="98"/>
                                </a:lnTo>
                                <a:lnTo>
                                  <a:pt x="407" y="98"/>
                                </a:lnTo>
                                <a:lnTo>
                                  <a:pt x="407" y="96"/>
                                </a:lnTo>
                                <a:lnTo>
                                  <a:pt x="412" y="93"/>
                                </a:lnTo>
                                <a:lnTo>
                                  <a:pt x="412" y="87"/>
                                </a:lnTo>
                                <a:lnTo>
                                  <a:pt x="413" y="87"/>
                                </a:lnTo>
                                <a:lnTo>
                                  <a:pt x="413" y="81"/>
                                </a:lnTo>
                                <a:lnTo>
                                  <a:pt x="425" y="81"/>
                                </a:lnTo>
                                <a:lnTo>
                                  <a:pt x="425" y="80"/>
                                </a:lnTo>
                                <a:lnTo>
                                  <a:pt x="428" y="62"/>
                                </a:lnTo>
                                <a:lnTo>
                                  <a:pt x="430" y="59"/>
                                </a:lnTo>
                                <a:lnTo>
                                  <a:pt x="434" y="59"/>
                                </a:lnTo>
                                <a:lnTo>
                                  <a:pt x="438" y="48"/>
                                </a:lnTo>
                                <a:lnTo>
                                  <a:pt x="438" y="46"/>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7070" y="1040"/>
                            <a:ext cx="20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Freeform: Shape 8"/>
                        <wps:cNvSpPr>
                          <a:spLocks/>
                        </wps:cNvSpPr>
                        <wps:spPr bwMode="auto">
                          <a:xfrm>
                            <a:off x="6977" y="1514"/>
                            <a:ext cx="390" cy="20"/>
                          </a:xfrm>
                          <a:custGeom>
                            <a:avLst/>
                            <a:gdLst>
                              <a:gd name="T0" fmla="*/ 0 w 390"/>
                              <a:gd name="T1" fmla="*/ 0 h 20"/>
                              <a:gd name="T2" fmla="*/ 389 w 390"/>
                              <a:gd name="T3" fmla="*/ 0 h 20"/>
                            </a:gdLst>
                            <a:ahLst/>
                            <a:cxnLst>
                              <a:cxn ang="0">
                                <a:pos x="T0" y="T1"/>
                              </a:cxn>
                              <a:cxn ang="0">
                                <a:pos x="T2" y="T3"/>
                              </a:cxn>
                            </a:cxnLst>
                            <a:rect l="0" t="0" r="r" b="b"/>
                            <a:pathLst>
                              <a:path w="390" h="20">
                                <a:moveTo>
                                  <a:pt x="0" y="0"/>
                                </a:moveTo>
                                <a:lnTo>
                                  <a:pt x="389" y="0"/>
                                </a:lnTo>
                              </a:path>
                            </a:pathLst>
                          </a:custGeom>
                          <a:noFill/>
                          <a:ln w="86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Shape 9"/>
                        <wps:cNvSpPr>
                          <a:spLocks/>
                        </wps:cNvSpPr>
                        <wps:spPr bwMode="auto">
                          <a:xfrm>
                            <a:off x="6959" y="1536"/>
                            <a:ext cx="425" cy="20"/>
                          </a:xfrm>
                          <a:custGeom>
                            <a:avLst/>
                            <a:gdLst>
                              <a:gd name="T0" fmla="*/ 0 w 425"/>
                              <a:gd name="T1" fmla="*/ 0 h 20"/>
                              <a:gd name="T2" fmla="*/ 424 w 425"/>
                              <a:gd name="T3" fmla="*/ 0 h 20"/>
                            </a:gdLst>
                            <a:ahLst/>
                            <a:cxnLst>
                              <a:cxn ang="0">
                                <a:pos x="T0" y="T1"/>
                              </a:cxn>
                              <a:cxn ang="0">
                                <a:pos x="T2" y="T3"/>
                              </a:cxn>
                            </a:cxnLst>
                            <a:rect l="0" t="0" r="r" b="b"/>
                            <a:pathLst>
                              <a:path w="425" h="20">
                                <a:moveTo>
                                  <a:pt x="0" y="0"/>
                                </a:moveTo>
                                <a:lnTo>
                                  <a:pt x="424" y="0"/>
                                </a:lnTo>
                              </a:path>
                            </a:pathLst>
                          </a:custGeom>
                          <a:noFill/>
                          <a:ln w="182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Shape 10"/>
                        <wps:cNvSpPr>
                          <a:spLocks/>
                        </wps:cNvSpPr>
                        <wps:spPr bwMode="auto">
                          <a:xfrm>
                            <a:off x="6943" y="1565"/>
                            <a:ext cx="460" cy="20"/>
                          </a:xfrm>
                          <a:custGeom>
                            <a:avLst/>
                            <a:gdLst>
                              <a:gd name="T0" fmla="*/ 0 w 460"/>
                              <a:gd name="T1" fmla="*/ 0 h 20"/>
                              <a:gd name="T2" fmla="*/ 459 w 460"/>
                              <a:gd name="T3" fmla="*/ 0 h 20"/>
                            </a:gdLst>
                            <a:ahLst/>
                            <a:cxnLst>
                              <a:cxn ang="0">
                                <a:pos x="T0" y="T1"/>
                              </a:cxn>
                              <a:cxn ang="0">
                                <a:pos x="T2" y="T3"/>
                              </a:cxn>
                            </a:cxnLst>
                            <a:rect l="0" t="0" r="r" b="b"/>
                            <a:pathLst>
                              <a:path w="460" h="20">
                                <a:moveTo>
                                  <a:pt x="0" y="0"/>
                                </a:moveTo>
                                <a:lnTo>
                                  <a:pt x="459" y="0"/>
                                </a:lnTo>
                              </a:path>
                            </a:pathLst>
                          </a:custGeom>
                          <a:noFill/>
                          <a:ln w="192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F44641" id="Group 111" o:spid="_x0000_s1026" style="position:absolute;margin-left:.55pt;margin-top:48.7pt;width:595.35pt;height:63.4pt;z-index:-251639808;mso-position-horizontal-relative:page;mso-position-vertical-relative:page" coordorigin="11,974" coordsize="11907,1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" o:allowincell="f">
                <v:shape id="Freeform 112" o:spid="_x0000_s1027" style="position:absolute;left:21;top:984;width:11887;height:1248;visibility:visible;mso-wrap-style:square;v-text-anchor:top" coordsize="11887,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" path="m,1247r7754,l7741,1238r-12,-10l7717,1218r-11,-10l7653,1145r-36,-66l7594,1012r-12,-68l7577,876r-2,-68l7575,46r405,l7980,846r1,41l7986,927r14,39l8027,1001r27,21l8085,1036r35,9l8155,1047r43,-4l8234,1033r28,-15l8284,1002r27,-36l8326,927r5,-40l8332,846r,-800l8739,46r,682l8738,793r-3,69l8727,934r-16,72l8684,1076r-39,68l8590,1208r-12,10l8567,1228r-13,10l8541,1247r607,l9086,1195r-54,-59l8987,1071r-37,-71l8922,926r-20,-76l8890,772r-4,-79l8889,624r9,-68l8913,489r22,-65l8962,360r33,-60l9034,244r44,-52l9129,145r56,-42l9246,67r68,-28l9386,17,9465,4,9548,r82,4l9711,17r77,21l9863,67r71,39l10000,152r60,55l10096,247r28,37l10146,320r21,37l9828,525r-23,-51l9770,418r-48,-52l9654,328r-89,-15l9504,320r-49,18l9418,360r-26,23l9337,459r-28,83l9298,617r-1,53l9301,751r15,76l9340,896r37,59l9426,1000r63,29l9566,1040r98,-18l9734,978r48,-56l9811,868r14,-39l10168,996r-24,46l10117,1087r-33,45l10044,1178r-20,18l10003,1214r-22,17l9958,1247r372,l10330,45r403,l10733,990r524,l11257,1247r629,e" filled="f" strokeweight=".34722mm">
                  <v:path arrowok="t" o:connecttype="custom" o:connectlocs="7754,1247;7729,1228;7706,1208;7617,1079;7582,944;7575,808;7980,46;7981,887;8000,966;8054,1022;8120,1045;8198,1043;8262,1018;8311,966;8331,887;8332,46;8739,728;8735,862;8711,1006;8645,1144;8578,1218;8554,1238;9148,1247;9032,1136;8950,1000;8902,850;8886,693;8898,556;8935,424;8995,300;9078,192;9185,103;9314,39;9465,4;9630,4;9788,38;9934,106;10060,207;10124,284;10167,357;9805,474;9722,366;9565,313;9455,338;9392,383;9309,542;9297,670;9316,827;9377,955;9489,1029;9664,1022;9782,922;9825,829;10144,1042;10084,1132;10024,1196;9981,1231;10330,1247;10733,45;11257,990;11886,1247" o:connectangles="0,0,0,0,0,0,0,0,0,0,0,0,0,0,0,0,0,0,0,0,0,0,0,0,0,0,0,0,0,0,0,0,0,0,0,0,0,0,0,0,0,0,0,0,0,0,0,0,0,0,0,0,0,0,0,0,0,0,0,0,0"/>
                </v:shape>
                <v:shape id="Freeform 113" o:spid="_x0000_s1028" style="position:absolute;left:6953;top:1271;width:438;height:238;visibility:visible;mso-wrap-style:square;v-text-anchor:top" coordsize="438,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" path="m438,46r-2,l218,,4,46,,46r,2l3,59r3,l9,62r3,18l12,81r10,l22,87r3,l25,93r3,3l28,98r-1,l27,104r1,l28,228r-1,2l27,233r-3,l24,237r31,l55,233r-1,l54,230r-2,l52,228r-1,l51,104r1,l52,98r-1,l51,96r3,-3l54,87r3,l57,81r37,l94,87r2,l96,89r1,4l100,96r,2l97,98r,6l99,104r,124l97,230r,3l94,233r,4l127,237r,-4l124,233r,-3l123,228r,-124l124,104r,-6l121,98r,-2l124,93r2,-4l126,87r1,l127,81r38,l165,87r3,l168,93r3,3l173,96r-2,2l170,98r,6l171,104r,124l170,230r,3l167,233r,4l198,237r,-4l197,233r,-3l195,230r,-2l194,228r,-124l195,104r,-6l194,98r,-2l197,93r,-6l200,87r,-6l237,81r,6l239,87r,2l240,93r3,3l243,98r-3,l240,104r2,l242,228r-2,2l240,233r-3,l237,237r33,l270,233r-3,l267,230r-1,-2l266,104r1,l267,98r-3,l264,96r3,-3l269,89r,-2l270,87r,-6l308,81r,6l311,87r,6l314,96r2,l314,98r-1,l313,104r1,l314,228r-1,2l313,233r-3,l310,237r31,l341,233r-1,l340,230r-2,l338,228r-1,l337,104r1,l338,98r-1,l337,96r3,-3l340,87r3,l343,81r37,l380,87r3,l383,93r3,3l386,98r-3,l385,99r,129l383,230r,3l380,233r,4l413,237r,-4l410,233r,-3l409,228r,-124l410,104r,-6l407,98r,-2l412,93r,-6l413,87r,-6l425,81r,-1l428,62r2,-3l434,59r4,-11l438,46e" fillcolor="black" stroked="f">
                  <v:path arrowok="t" o:connecttype="custom" o:connectlocs="4,46;6,59;22,81;28,96;28,104;24,233;54,233;51,228;51,98;57,87;96,87;100,98;99,228;94,237;124,230;124,98;126,89;165,81;171,96;170,104;170,233;198,233;195,228;195,98;197,87;237,87;243,96;242,104;237,233;267,233;267,104;267,93;270,81;311,93;313,98;313,230;341,237;338,230;338,104;340,93;380,81;386,96;385,228;380,237;410,230;410,98;412,87;425,80;438,48" o:connectangles="0,0,0,0,0,0,0,0,0,0,0,0,0,0,0,0,0,0,0,0,0,0,0,0,0,0,0,0,0,0,0,0,0,0,0,0,0,0,0,0,0,0,0,0,0,0,0,0,0"/>
                </v:shape>
                <v:shape id="Picture 114" o:spid="_x0000_s1029" type="#_x0000_t75" style="position:absolute;left:7070;top:1040;width:20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">
                  <v:imagedata r:id="rId8" o:title=""/>
                </v:shape>
                <v:shape id="Freeform 115" o:spid="_x0000_s1030" style="position:absolute;left:6977;top:1514;width:390;height:20;visibility:visible;mso-wrap-style:square;v-text-anchor:top" coordsize="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" path="m,l389,e" filled="f" strokeweight=".24039mm">
                  <v:path arrowok="t" o:connecttype="custom" o:connectlocs="0,0;389,0" o:connectangles="0,0"/>
                </v:shape>
                <v:shape id="Freeform 116" o:spid="_x0000_s1031" style="position:absolute;left:6959;top:1536;width:425;height:20;visibility:visible;mso-wrap-style:square;v-text-anchor:top" coordsize="4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" path="m,l424,e" filled="f" strokeweight=".5075mm">
                  <v:path arrowok="t" o:connecttype="custom" o:connectlocs="0,0;424,0" o:connectangles="0,0"/>
                </v:shape>
                <v:shape id="Freeform 117" o:spid="_x0000_s1032" style="position:absolute;left:6943;top:1565;width:460;height:20;visibility:visible;mso-wrap-style:square;v-text-anchor:top" coordsize="4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" path="m,l459,e" filled="f" strokeweight=".53422mm">
                  <v:path arrowok="t" o:connecttype="custom" o:connectlocs="0,0;459,0" o:connectangles="0,0"/>
                </v:shape>
                <w10:wrap anchorx="page" anchory="page"/>
              </v:group>
            </w:pict>
          </mc:Fallback>
        </mc:AlternateContent>
      </w:r>
    </w:p>
    <w:p w14:paraId="594F7033" w14:textId="77777777" w:rsidR="00FA7108" w:rsidRDefault="00FA7108">
      <w:pPr>
        <w:pStyle w:val="BodyText"/>
        <w:kinsoku w:val="0"/>
        <w:overflowPunct w:val="0"/>
      </w:pPr>
    </w:p>
    <w:p w14:paraId="57902CDE" w14:textId="77777777" w:rsidR="00FA7108" w:rsidRDefault="00FA7108">
      <w:pPr>
        <w:pStyle w:val="BodyText"/>
        <w:kinsoku w:val="0"/>
        <w:overflowPunct w:val="0"/>
      </w:pPr>
    </w:p>
    <w:p w14:paraId="51162068" w14:textId="77777777" w:rsidR="00FA7108" w:rsidRDefault="00FA7108">
      <w:pPr>
        <w:pStyle w:val="BodyText"/>
        <w:kinsoku w:val="0"/>
        <w:overflowPunct w:val="0"/>
      </w:pPr>
    </w:p>
    <w:p w14:paraId="58E614DD" w14:textId="77777777" w:rsidR="00FA7108" w:rsidRDefault="00FA7108">
      <w:pPr>
        <w:pStyle w:val="BodyText"/>
        <w:kinsoku w:val="0"/>
        <w:overflowPunct w:val="0"/>
      </w:pPr>
    </w:p>
    <w:p w14:paraId="0DBB4F62" w14:textId="77777777" w:rsidR="00FA7108" w:rsidRDefault="00FA7108">
      <w:pPr>
        <w:pStyle w:val="BodyText"/>
        <w:kinsoku w:val="0"/>
        <w:overflowPunct w:val="0"/>
        <w:spacing w:before="5"/>
        <w:rPr>
          <w:sz w:val="19"/>
          <w:szCs w:val="19"/>
        </w:rPr>
      </w:pPr>
    </w:p>
    <w:p w14:paraId="65E1280F" w14:textId="77777777" w:rsidR="00FA7108" w:rsidRDefault="00C2401E">
      <w:pPr>
        <w:pStyle w:val="BodyText"/>
        <w:kinsoku w:val="0"/>
        <w:overflowPunct w:val="0"/>
        <w:spacing w:before="1"/>
        <w:ind w:left="114" w:right="113"/>
        <w:jc w:val="both"/>
      </w:pPr>
      <w:r>
        <w:rPr>
          <w:b/>
          <w:bCs/>
        </w:rPr>
        <w:t xml:space="preserve">Right 5: </w:t>
      </w:r>
      <w:r>
        <w:t>A right to receive personal data which you have provided to us in a structured, commonly used and machine readable format. You also have the right to require us to transfer this personal data to another organisation.</w:t>
      </w:r>
    </w:p>
    <w:p w14:paraId="09CAAFE7" w14:textId="77777777" w:rsidR="00FA7108" w:rsidRDefault="00FA7108">
      <w:pPr>
        <w:pStyle w:val="BodyText"/>
        <w:kinsoku w:val="0"/>
        <w:overflowPunct w:val="0"/>
        <w:spacing w:before="9"/>
      </w:pPr>
    </w:p>
    <w:p w14:paraId="3FCAEC56" w14:textId="6AB7C71F" w:rsidR="00FA7108" w:rsidRDefault="00C2401E">
      <w:pPr>
        <w:pStyle w:val="BodyText"/>
        <w:kinsoku w:val="0"/>
        <w:overflowPunct w:val="0"/>
        <w:spacing w:before="1"/>
        <w:ind w:left="114"/>
        <w:jc w:val="both"/>
      </w:pPr>
      <w:r>
        <w:rPr>
          <w:b/>
          <w:bCs/>
        </w:rPr>
        <w:t xml:space="preserve">Right 6: </w:t>
      </w:r>
      <w:r>
        <w:t>A right to object to our processing of personal data held by us about you</w:t>
      </w:r>
      <w:r w:rsidR="001E3759">
        <w:t xml:space="preserve"> </w:t>
      </w:r>
      <w:r w:rsidR="001E3759" w:rsidRPr="001E3759">
        <w:rPr>
          <w:lang w:val="en-US"/>
        </w:rPr>
        <w:t>where we are relying on a legitimate interest (or those of a third party), and there is something about your particular situation which makes you want to object to processing on this ground as you feel it impacts on your fundamental rights and freedoms. In some cases, we may demonstrate that we have compelling legitimate grounds to process your information which override your rights and freedoms.</w:t>
      </w:r>
    </w:p>
    <w:p w14:paraId="66D97AA7" w14:textId="77777777" w:rsidR="00FA7108" w:rsidRDefault="00FA7108">
      <w:pPr>
        <w:pStyle w:val="BodyText"/>
        <w:kinsoku w:val="0"/>
        <w:overflowPunct w:val="0"/>
        <w:spacing w:before="10"/>
      </w:pPr>
    </w:p>
    <w:p w14:paraId="40434996" w14:textId="56CBB2CF" w:rsidR="00FA7108" w:rsidRDefault="00C2401E">
      <w:pPr>
        <w:pStyle w:val="BodyText"/>
        <w:kinsoku w:val="0"/>
        <w:overflowPunct w:val="0"/>
        <w:ind w:left="114" w:right="114"/>
        <w:jc w:val="both"/>
      </w:pPr>
      <w:r>
        <w:rPr>
          <w:b/>
          <w:bCs/>
        </w:rPr>
        <w:t xml:space="preserve">Right 7: </w:t>
      </w:r>
      <w:r>
        <w:t>A right to withdraw your consent where we are relying on it to use your personal data. Note that a withdrawal of consent will not affect the lawfulness of processing based on consent before its withdrawal.</w:t>
      </w:r>
      <w:r w:rsidR="001E3759" w:rsidRPr="001E3759">
        <w:rPr>
          <w:rFonts w:eastAsia="Arial" w:cs="Times New Roman"/>
          <w:color w:val="000000"/>
          <w:sz w:val="24"/>
          <w:szCs w:val="22"/>
          <w:lang w:val="en-US" w:eastAsia="en-US"/>
        </w:rPr>
        <w:t xml:space="preserve"> </w:t>
      </w:r>
      <w:r w:rsidR="001E3759" w:rsidRPr="001E3759">
        <w:rPr>
          <w:lang w:val="en-US"/>
        </w:rPr>
        <w:t>If you withdraw your consent, we may not be able to provide certain services to you. We will advise you if this is the case at the time you withdraw your consent.</w:t>
      </w:r>
    </w:p>
    <w:p w14:paraId="706ACF10" w14:textId="77777777" w:rsidR="00FA7108" w:rsidRDefault="00FA7108">
      <w:pPr>
        <w:pStyle w:val="BodyText"/>
        <w:kinsoku w:val="0"/>
        <w:overflowPunct w:val="0"/>
        <w:spacing w:before="9"/>
      </w:pPr>
    </w:p>
    <w:p w14:paraId="4C969545" w14:textId="18985B81" w:rsidR="00FA7108" w:rsidRDefault="00C2401E">
      <w:pPr>
        <w:pStyle w:val="BodyText"/>
        <w:kinsoku w:val="0"/>
        <w:overflowPunct w:val="0"/>
        <w:spacing w:before="1"/>
        <w:ind w:left="114" w:right="112"/>
        <w:jc w:val="both"/>
      </w:pPr>
      <w:r>
        <w:rPr>
          <w:b/>
          <w:bCs/>
        </w:rPr>
        <w:t xml:space="preserve">Right 8: </w:t>
      </w:r>
      <w:r>
        <w:t>A right to ask us not to use information about you in a way that allows computers to make decisions about you and ask us to stop.</w:t>
      </w:r>
    </w:p>
    <w:p w14:paraId="27FB2D5F" w14:textId="31448518" w:rsidR="001E3759" w:rsidRDefault="001E3759">
      <w:pPr>
        <w:pStyle w:val="BodyText"/>
        <w:kinsoku w:val="0"/>
        <w:overflowPunct w:val="0"/>
        <w:spacing w:before="1"/>
        <w:ind w:left="114" w:right="112"/>
        <w:jc w:val="both"/>
      </w:pPr>
    </w:p>
    <w:p w14:paraId="2CB2B6E5" w14:textId="5C753F68" w:rsidR="001E3759" w:rsidRDefault="001E3759" w:rsidP="001C0A33">
      <w:pPr>
        <w:pStyle w:val="BodyText"/>
        <w:kinsoku w:val="0"/>
        <w:overflowPunct w:val="0"/>
        <w:ind w:left="114" w:right="112"/>
        <w:jc w:val="both"/>
      </w:pPr>
      <w:r>
        <w:t>In certain circumstances, we may need to restrict your rights in order to safeguard the public interest (e.g. the prevention or detection of crime) and our interests (e.g. the maintenance of legal privilege).</w:t>
      </w:r>
    </w:p>
    <w:p w14:paraId="4FB5099B" w14:textId="54C18F55" w:rsidR="001E3759" w:rsidRDefault="001E3759">
      <w:pPr>
        <w:pStyle w:val="BodyText"/>
        <w:kinsoku w:val="0"/>
        <w:overflowPunct w:val="0"/>
        <w:spacing w:before="1"/>
        <w:ind w:left="114" w:right="112"/>
        <w:jc w:val="both"/>
      </w:pPr>
    </w:p>
    <w:p w14:paraId="47E946AB" w14:textId="275EE527" w:rsidR="00FA7108" w:rsidRDefault="001E3759" w:rsidP="001C0A33">
      <w:pPr>
        <w:pStyle w:val="BodyText"/>
        <w:kinsoku w:val="0"/>
        <w:overflowPunct w:val="0"/>
        <w:spacing w:before="9"/>
        <w:ind w:left="112"/>
      </w:pPr>
      <w:r w:rsidRPr="001E3759">
        <w:rPr>
          <w:lang w:val="en-US"/>
        </w:rPr>
        <w:t>If you wish to exercise any of these rights, please contact the Data Protection Officer using</w:t>
      </w:r>
      <w:r w:rsidR="003F6F47">
        <w:rPr>
          <w:lang w:val="en-US"/>
        </w:rPr>
        <w:t xml:space="preserve"> the contact details provided in section 13.</w:t>
      </w:r>
    </w:p>
    <w:p w14:paraId="1454186F" w14:textId="77777777" w:rsidR="00FA7108" w:rsidRDefault="00FA7108">
      <w:pPr>
        <w:pStyle w:val="BodyText"/>
        <w:kinsoku w:val="0"/>
        <w:overflowPunct w:val="0"/>
        <w:spacing w:before="11"/>
      </w:pPr>
    </w:p>
    <w:p w14:paraId="793A16B7" w14:textId="77777777" w:rsidR="00FA7108" w:rsidRDefault="00C2401E">
      <w:pPr>
        <w:pStyle w:val="Heading1"/>
        <w:numPr>
          <w:ilvl w:val="0"/>
          <w:numId w:val="7"/>
        </w:numPr>
        <w:tabs>
          <w:tab w:val="left" w:pos="474"/>
        </w:tabs>
        <w:kinsoku w:val="0"/>
        <w:overflowPunct w:val="0"/>
        <w:ind w:hanging="361"/>
        <w:rPr>
          <w:color w:val="333333"/>
        </w:rPr>
      </w:pPr>
      <w:r>
        <w:rPr>
          <w:color w:val="000000"/>
        </w:rPr>
        <w:t>Keeping personal data</w:t>
      </w:r>
      <w:r>
        <w:rPr>
          <w:color w:val="000000"/>
          <w:spacing w:val="-4"/>
        </w:rPr>
        <w:t xml:space="preserve"> </w:t>
      </w:r>
      <w:r>
        <w:rPr>
          <w:color w:val="000000"/>
        </w:rPr>
        <w:t>up-to-date</w:t>
      </w:r>
    </w:p>
    <w:p w14:paraId="448653C1" w14:textId="77777777" w:rsidR="00FA7108" w:rsidRDefault="00FA7108">
      <w:pPr>
        <w:pStyle w:val="BodyText"/>
        <w:kinsoku w:val="0"/>
        <w:overflowPunct w:val="0"/>
        <w:spacing w:before="9"/>
        <w:rPr>
          <w:b/>
          <w:bCs/>
        </w:rPr>
      </w:pPr>
    </w:p>
    <w:p w14:paraId="7047F4E4" w14:textId="77777777" w:rsidR="00FA7108" w:rsidRDefault="00C2401E">
      <w:pPr>
        <w:pStyle w:val="BodyText"/>
        <w:kinsoku w:val="0"/>
        <w:overflowPunct w:val="0"/>
        <w:ind w:left="114" w:right="112"/>
        <w:jc w:val="both"/>
        <w:rPr>
          <w:color w:val="333333"/>
        </w:rPr>
      </w:pPr>
      <w:r>
        <w:rPr>
          <w:color w:val="333333"/>
        </w:rPr>
        <w:t>Data protection law requires us to take reasonable steps to ensure that any personal data we process is accurate and up-to-date. Please help us to do this by advising us of any changes to your personal data.</w:t>
      </w:r>
    </w:p>
    <w:p w14:paraId="138AD09B" w14:textId="77777777" w:rsidR="00FA7108" w:rsidRDefault="00C2401E">
      <w:pPr>
        <w:pStyle w:val="Heading1"/>
        <w:numPr>
          <w:ilvl w:val="0"/>
          <w:numId w:val="7"/>
        </w:numPr>
        <w:tabs>
          <w:tab w:val="left" w:pos="474"/>
        </w:tabs>
        <w:kinsoku w:val="0"/>
        <w:overflowPunct w:val="0"/>
        <w:spacing w:before="151"/>
        <w:rPr>
          <w:color w:val="000000"/>
        </w:rPr>
      </w:pPr>
      <w:r>
        <w:t>How can I access my personal</w:t>
      </w:r>
      <w:r>
        <w:rPr>
          <w:spacing w:val="-6"/>
        </w:rPr>
        <w:t xml:space="preserve"> </w:t>
      </w:r>
      <w:r>
        <w:t>information?</w:t>
      </w:r>
    </w:p>
    <w:p w14:paraId="4F7194DD" w14:textId="77777777" w:rsidR="00FA7108" w:rsidRDefault="00FA7108">
      <w:pPr>
        <w:pStyle w:val="BodyText"/>
        <w:kinsoku w:val="0"/>
        <w:overflowPunct w:val="0"/>
        <w:spacing w:before="9"/>
        <w:rPr>
          <w:b/>
          <w:bCs/>
        </w:rPr>
      </w:pPr>
    </w:p>
    <w:p w14:paraId="5368B1DC" w14:textId="77777777" w:rsidR="00FA7108" w:rsidRDefault="00C2401E">
      <w:pPr>
        <w:pStyle w:val="BodyText"/>
        <w:kinsoku w:val="0"/>
        <w:overflowPunct w:val="0"/>
        <w:ind w:left="113" w:right="112"/>
        <w:jc w:val="both"/>
        <w:rPr>
          <w:color w:val="000000"/>
        </w:rPr>
      </w:pPr>
      <w:bookmarkStart w:id="21" w:name="As_noted_above,_you_have_the_right_to_ac"/>
      <w:bookmarkEnd w:id="21"/>
      <w:r>
        <w:t xml:space="preserve">As noted above, you have the right to access information held about you. Details are set out in our Data Protection Policy </w:t>
      </w:r>
      <w:hyperlink r:id="rId40" w:history="1">
        <w:r>
          <w:rPr>
            <w:color w:val="0000FF"/>
            <w:u w:val="single"/>
          </w:rPr>
          <w:t>https://www.ucl.ac.uk/informationsecurity/policy/public-policy/DataProtection</w:t>
        </w:r>
        <w:r>
          <w:rPr>
            <w:color w:val="000000"/>
          </w:rPr>
          <w:t>.</w:t>
        </w:r>
      </w:hyperlink>
      <w:r>
        <w:rPr>
          <w:color w:val="000000"/>
        </w:rPr>
        <w:t xml:space="preserve"> Your right of access</w:t>
      </w:r>
      <w:r>
        <w:rPr>
          <w:color w:val="000000"/>
          <w:spacing w:val="-7"/>
        </w:rPr>
        <w:t xml:space="preserve"> </w:t>
      </w:r>
      <w:r>
        <w:rPr>
          <w:color w:val="000000"/>
        </w:rPr>
        <w:t>can</w:t>
      </w:r>
      <w:r>
        <w:rPr>
          <w:color w:val="000000"/>
          <w:spacing w:val="-8"/>
        </w:rPr>
        <w:t xml:space="preserve"> </w:t>
      </w:r>
      <w:r>
        <w:rPr>
          <w:color w:val="000000"/>
        </w:rPr>
        <w:t>be</w:t>
      </w:r>
      <w:r>
        <w:rPr>
          <w:color w:val="000000"/>
          <w:spacing w:val="-7"/>
        </w:rPr>
        <w:t xml:space="preserve"> </w:t>
      </w:r>
      <w:r>
        <w:rPr>
          <w:color w:val="000000"/>
        </w:rPr>
        <w:t>exercised</w:t>
      </w:r>
      <w:r>
        <w:rPr>
          <w:color w:val="000000"/>
          <w:spacing w:val="-6"/>
        </w:rPr>
        <w:t xml:space="preserve"> </w:t>
      </w:r>
      <w:r>
        <w:rPr>
          <w:color w:val="000000"/>
        </w:rPr>
        <w:t>at</w:t>
      </w:r>
      <w:r>
        <w:rPr>
          <w:color w:val="000000"/>
          <w:spacing w:val="-7"/>
        </w:rPr>
        <w:t xml:space="preserve"> </w:t>
      </w:r>
      <w:r>
        <w:rPr>
          <w:color w:val="000000"/>
        </w:rPr>
        <w:t>any</w:t>
      </w:r>
      <w:r>
        <w:rPr>
          <w:color w:val="000000"/>
          <w:spacing w:val="-7"/>
        </w:rPr>
        <w:t xml:space="preserve"> </w:t>
      </w:r>
      <w:r>
        <w:rPr>
          <w:color w:val="000000"/>
        </w:rPr>
        <w:t>time</w:t>
      </w:r>
      <w:r>
        <w:rPr>
          <w:color w:val="000000"/>
          <w:spacing w:val="-6"/>
        </w:rPr>
        <w:t xml:space="preserve"> </w:t>
      </w:r>
      <w:r>
        <w:rPr>
          <w:color w:val="000000"/>
        </w:rPr>
        <w:t>by</w:t>
      </w:r>
      <w:r>
        <w:rPr>
          <w:color w:val="000000"/>
          <w:spacing w:val="-7"/>
        </w:rPr>
        <w:t xml:space="preserve"> </w:t>
      </w:r>
      <w:r>
        <w:rPr>
          <w:color w:val="000000"/>
        </w:rPr>
        <w:t>contacting</w:t>
      </w:r>
      <w:r>
        <w:rPr>
          <w:color w:val="000000"/>
          <w:spacing w:val="-6"/>
        </w:rPr>
        <w:t xml:space="preserve"> </w:t>
      </w:r>
      <w:r>
        <w:rPr>
          <w:color w:val="000000"/>
        </w:rPr>
        <w:t>us</w:t>
      </w:r>
      <w:r>
        <w:rPr>
          <w:color w:val="000000"/>
          <w:spacing w:val="-7"/>
        </w:rPr>
        <w:t xml:space="preserve"> </w:t>
      </w:r>
      <w:r>
        <w:rPr>
          <w:color w:val="000000"/>
        </w:rPr>
        <w:t>at</w:t>
      </w:r>
      <w:r>
        <w:rPr>
          <w:color w:val="000000"/>
          <w:spacing w:val="-7"/>
        </w:rPr>
        <w:t xml:space="preserve"> </w:t>
      </w:r>
      <w:hyperlink r:id="rId41" w:history="1">
        <w:r>
          <w:rPr>
            <w:color w:val="0000FF"/>
            <w:u w:val="single"/>
          </w:rPr>
          <w:t>data-protection@ucl.ac.uk</w:t>
        </w:r>
        <w:r>
          <w:rPr>
            <w:color w:val="0000FF"/>
            <w:spacing w:val="-6"/>
          </w:rPr>
          <w:t xml:space="preserve"> </w:t>
        </w:r>
      </w:hyperlink>
      <w:r>
        <w:rPr>
          <w:color w:val="000000"/>
        </w:rPr>
        <w:t>or</w:t>
      </w:r>
      <w:r>
        <w:rPr>
          <w:color w:val="000000"/>
          <w:spacing w:val="-6"/>
        </w:rPr>
        <w:t xml:space="preserve"> </w:t>
      </w:r>
      <w:r>
        <w:rPr>
          <w:color w:val="000000"/>
        </w:rPr>
        <w:t>Data</w:t>
      </w:r>
      <w:r>
        <w:rPr>
          <w:color w:val="000000"/>
          <w:spacing w:val="-6"/>
        </w:rPr>
        <w:t xml:space="preserve"> </w:t>
      </w:r>
      <w:r>
        <w:rPr>
          <w:color w:val="000000"/>
        </w:rPr>
        <w:t>Protection</w:t>
      </w:r>
      <w:r>
        <w:rPr>
          <w:color w:val="000000"/>
          <w:spacing w:val="-8"/>
        </w:rPr>
        <w:t xml:space="preserve"> </w:t>
      </w:r>
      <w:r>
        <w:rPr>
          <w:color w:val="000000"/>
        </w:rPr>
        <w:t>Officer, UCL Gower Street, London WC1E</w:t>
      </w:r>
      <w:r>
        <w:rPr>
          <w:color w:val="000000"/>
          <w:spacing w:val="-7"/>
        </w:rPr>
        <w:t xml:space="preserve"> </w:t>
      </w:r>
      <w:r>
        <w:rPr>
          <w:color w:val="000000"/>
        </w:rPr>
        <w:t>6BT.</w:t>
      </w:r>
    </w:p>
    <w:p w14:paraId="727C1B03" w14:textId="77777777" w:rsidR="00FA7108" w:rsidRDefault="00FA7108">
      <w:pPr>
        <w:pStyle w:val="BodyText"/>
        <w:kinsoku w:val="0"/>
        <w:overflowPunct w:val="0"/>
        <w:spacing w:before="11"/>
      </w:pPr>
    </w:p>
    <w:p w14:paraId="1E2536FB" w14:textId="77777777" w:rsidR="00FA7108" w:rsidRDefault="00C2401E">
      <w:pPr>
        <w:pStyle w:val="Heading1"/>
        <w:numPr>
          <w:ilvl w:val="0"/>
          <w:numId w:val="7"/>
        </w:numPr>
        <w:tabs>
          <w:tab w:val="left" w:pos="474"/>
        </w:tabs>
        <w:kinsoku w:val="0"/>
        <w:overflowPunct w:val="0"/>
        <w:rPr>
          <w:color w:val="000000"/>
        </w:rPr>
      </w:pPr>
      <w:r>
        <w:t>Automated</w:t>
      </w:r>
      <w:r>
        <w:rPr>
          <w:spacing w:val="-2"/>
        </w:rPr>
        <w:t xml:space="preserve"> </w:t>
      </w:r>
      <w:r>
        <w:t>processing</w:t>
      </w:r>
    </w:p>
    <w:p w14:paraId="14BAFC73" w14:textId="77777777" w:rsidR="00FA7108" w:rsidRDefault="00FA7108">
      <w:pPr>
        <w:pStyle w:val="BodyText"/>
        <w:kinsoku w:val="0"/>
        <w:overflowPunct w:val="0"/>
        <w:spacing w:before="10"/>
        <w:rPr>
          <w:b/>
          <w:bCs/>
        </w:rPr>
      </w:pPr>
    </w:p>
    <w:p w14:paraId="64738345" w14:textId="77777777" w:rsidR="00FA7108" w:rsidRDefault="00C2401E">
      <w:pPr>
        <w:pStyle w:val="BodyText"/>
        <w:kinsoku w:val="0"/>
        <w:overflowPunct w:val="0"/>
        <w:ind w:left="113"/>
        <w:jc w:val="both"/>
      </w:pPr>
      <w:bookmarkStart w:id="22" w:name="UCL_does_not_use_automated_processing_an"/>
      <w:bookmarkEnd w:id="22"/>
      <w:r>
        <w:t>UCL does not use automated processing and decision making without manual intervention.</w:t>
      </w:r>
    </w:p>
    <w:p w14:paraId="3E7FD073" w14:textId="77777777" w:rsidR="00FA7108" w:rsidRDefault="00FA7108">
      <w:pPr>
        <w:pStyle w:val="BodyText"/>
        <w:kinsoku w:val="0"/>
        <w:overflowPunct w:val="0"/>
        <w:spacing w:before="9"/>
      </w:pPr>
    </w:p>
    <w:p w14:paraId="486C9236" w14:textId="77777777" w:rsidR="00FA7108" w:rsidRDefault="00C2401E">
      <w:pPr>
        <w:pStyle w:val="Heading1"/>
        <w:numPr>
          <w:ilvl w:val="0"/>
          <w:numId w:val="7"/>
        </w:numPr>
        <w:tabs>
          <w:tab w:val="left" w:pos="474"/>
        </w:tabs>
        <w:kinsoku w:val="0"/>
        <w:overflowPunct w:val="0"/>
        <w:spacing w:before="1"/>
        <w:ind w:hanging="361"/>
        <w:rPr>
          <w:color w:val="000000"/>
        </w:rPr>
      </w:pPr>
      <w:r>
        <w:t>Who regulates the use of my personal</w:t>
      </w:r>
      <w:r>
        <w:rPr>
          <w:spacing w:val="-11"/>
        </w:rPr>
        <w:t xml:space="preserve"> </w:t>
      </w:r>
      <w:r>
        <w:t>information?</w:t>
      </w:r>
    </w:p>
    <w:p w14:paraId="0831F192" w14:textId="77777777" w:rsidR="00FA7108" w:rsidRDefault="00FA7108">
      <w:pPr>
        <w:pStyle w:val="BodyText"/>
        <w:kinsoku w:val="0"/>
        <w:overflowPunct w:val="0"/>
        <w:spacing w:before="10"/>
        <w:rPr>
          <w:b/>
          <w:bCs/>
        </w:rPr>
      </w:pPr>
    </w:p>
    <w:p w14:paraId="7F0D1A3E" w14:textId="77777777" w:rsidR="00FA7108" w:rsidRDefault="00C2401E">
      <w:pPr>
        <w:pStyle w:val="BodyText"/>
        <w:kinsoku w:val="0"/>
        <w:overflowPunct w:val="0"/>
        <w:ind w:left="113" w:right="112"/>
        <w:jc w:val="both"/>
        <w:rPr>
          <w:color w:val="000000"/>
        </w:rPr>
      </w:pPr>
      <w:r>
        <w:t>UCL maintains a data protection registration with the Information Commissioner's Office, the independent authority</w:t>
      </w:r>
      <w:r>
        <w:rPr>
          <w:spacing w:val="-8"/>
        </w:rPr>
        <w:t xml:space="preserve"> </w:t>
      </w:r>
      <w:r>
        <w:t>which</w:t>
      </w:r>
      <w:r>
        <w:rPr>
          <w:spacing w:val="-8"/>
        </w:rPr>
        <w:t xml:space="preserve"> </w:t>
      </w:r>
      <w:r>
        <w:t>oversees</w:t>
      </w:r>
      <w:r>
        <w:rPr>
          <w:spacing w:val="-6"/>
        </w:rPr>
        <w:t xml:space="preserve"> </w:t>
      </w:r>
      <w:r>
        <w:t>compliance</w:t>
      </w:r>
      <w:r>
        <w:rPr>
          <w:spacing w:val="-8"/>
        </w:rPr>
        <w:t xml:space="preserve"> </w:t>
      </w:r>
      <w:r>
        <w:t>with</w:t>
      </w:r>
      <w:r>
        <w:rPr>
          <w:spacing w:val="-8"/>
        </w:rPr>
        <w:t xml:space="preserve"> </w:t>
      </w:r>
      <w:r>
        <w:t>the</w:t>
      </w:r>
      <w:r>
        <w:rPr>
          <w:spacing w:val="-6"/>
        </w:rPr>
        <w:t xml:space="preserve"> </w:t>
      </w:r>
      <w:r>
        <w:t>UK's</w:t>
      </w:r>
      <w:r>
        <w:rPr>
          <w:spacing w:val="-7"/>
        </w:rPr>
        <w:t xml:space="preserve"> </w:t>
      </w:r>
      <w:r>
        <w:t>data</w:t>
      </w:r>
      <w:r>
        <w:rPr>
          <w:spacing w:val="-6"/>
        </w:rPr>
        <w:t xml:space="preserve"> </w:t>
      </w:r>
      <w:r>
        <w:t>protection</w:t>
      </w:r>
      <w:r>
        <w:rPr>
          <w:spacing w:val="-7"/>
        </w:rPr>
        <w:t xml:space="preserve"> </w:t>
      </w:r>
      <w:r>
        <w:t>laws.</w:t>
      </w:r>
      <w:r>
        <w:rPr>
          <w:spacing w:val="-8"/>
        </w:rPr>
        <w:t xml:space="preserve"> </w:t>
      </w:r>
      <w:r>
        <w:t>Our</w:t>
      </w:r>
      <w:r>
        <w:rPr>
          <w:spacing w:val="-6"/>
        </w:rPr>
        <w:t xml:space="preserve"> </w:t>
      </w:r>
      <w:r>
        <w:t>registration</w:t>
      </w:r>
      <w:r>
        <w:rPr>
          <w:spacing w:val="-8"/>
        </w:rPr>
        <w:t xml:space="preserve"> </w:t>
      </w:r>
      <w:r>
        <w:t>number</w:t>
      </w:r>
      <w:r>
        <w:rPr>
          <w:spacing w:val="-7"/>
        </w:rPr>
        <w:t xml:space="preserve"> </w:t>
      </w:r>
      <w:r>
        <w:t>is</w:t>
      </w:r>
      <w:r>
        <w:rPr>
          <w:spacing w:val="-6"/>
        </w:rPr>
        <w:t xml:space="preserve"> </w:t>
      </w:r>
      <w:r>
        <w:t xml:space="preserve">Z6364106 and this registration sets out, in very general terms, the full range of purposes for which we use student, staff and all other personal data. Please see the </w:t>
      </w:r>
      <w:hyperlink r:id="rId42" w:history="1">
        <w:r>
          <w:rPr>
            <w:color w:val="0000FF"/>
            <w:u w:val="single"/>
          </w:rPr>
          <w:t>Information Commissioner's Office</w:t>
        </w:r>
        <w:r>
          <w:rPr>
            <w:color w:val="0000FF"/>
          </w:rPr>
          <w:t xml:space="preserve"> </w:t>
        </w:r>
      </w:hyperlink>
      <w:r>
        <w:rPr>
          <w:color w:val="000000"/>
        </w:rPr>
        <w:t>website for</w:t>
      </w:r>
      <w:r>
        <w:rPr>
          <w:color w:val="000000"/>
          <w:spacing w:val="-23"/>
        </w:rPr>
        <w:t xml:space="preserve"> </w:t>
      </w:r>
      <w:r>
        <w:rPr>
          <w:color w:val="000000"/>
        </w:rPr>
        <w:t>details.</w:t>
      </w:r>
    </w:p>
    <w:p w14:paraId="34B4C32C" w14:textId="77777777" w:rsidR="00FA7108" w:rsidRDefault="00FA7108">
      <w:pPr>
        <w:pStyle w:val="BodyText"/>
        <w:kinsoku w:val="0"/>
        <w:overflowPunct w:val="0"/>
        <w:spacing w:before="9"/>
        <w:rPr>
          <w:sz w:val="12"/>
          <w:szCs w:val="12"/>
        </w:rPr>
      </w:pPr>
    </w:p>
    <w:p w14:paraId="15B03233" w14:textId="77777777" w:rsidR="00FA7108" w:rsidRDefault="00C2401E">
      <w:pPr>
        <w:pStyle w:val="Heading1"/>
        <w:numPr>
          <w:ilvl w:val="0"/>
          <w:numId w:val="7"/>
        </w:numPr>
        <w:tabs>
          <w:tab w:val="left" w:pos="474"/>
        </w:tabs>
        <w:kinsoku w:val="0"/>
        <w:overflowPunct w:val="0"/>
        <w:spacing w:before="94"/>
        <w:rPr>
          <w:color w:val="000000"/>
        </w:rPr>
      </w:pPr>
      <w:r>
        <w:t>Who do I contact with</w:t>
      </w:r>
      <w:r>
        <w:rPr>
          <w:spacing w:val="-9"/>
        </w:rPr>
        <w:t xml:space="preserve"> </w:t>
      </w:r>
      <w:r>
        <w:t>questions?</w:t>
      </w:r>
    </w:p>
    <w:p w14:paraId="23827F62" w14:textId="77777777" w:rsidR="00FA7108" w:rsidRDefault="00FA7108">
      <w:pPr>
        <w:pStyle w:val="BodyText"/>
        <w:kinsoku w:val="0"/>
        <w:overflowPunct w:val="0"/>
        <w:spacing w:before="9"/>
        <w:rPr>
          <w:b/>
          <w:bCs/>
        </w:rPr>
      </w:pPr>
    </w:p>
    <w:p w14:paraId="605D968F" w14:textId="77777777" w:rsidR="00FA7108" w:rsidRDefault="00C2401E">
      <w:pPr>
        <w:pStyle w:val="BodyText"/>
        <w:kinsoku w:val="0"/>
        <w:overflowPunct w:val="0"/>
        <w:ind w:left="113" w:right="112"/>
        <w:jc w:val="both"/>
        <w:rPr>
          <w:color w:val="000000"/>
        </w:rPr>
      </w:pPr>
      <w:r>
        <w:t>If</w:t>
      </w:r>
      <w:r>
        <w:rPr>
          <w:spacing w:val="-7"/>
        </w:rPr>
        <w:t xml:space="preserve"> </w:t>
      </w:r>
      <w:r>
        <w:t>you</w:t>
      </w:r>
      <w:r>
        <w:rPr>
          <w:spacing w:val="-7"/>
        </w:rPr>
        <w:t xml:space="preserve"> </w:t>
      </w:r>
      <w:r>
        <w:t>have</w:t>
      </w:r>
      <w:r>
        <w:rPr>
          <w:spacing w:val="-7"/>
        </w:rPr>
        <w:t xml:space="preserve"> </w:t>
      </w:r>
      <w:r>
        <w:t>any</w:t>
      </w:r>
      <w:r>
        <w:rPr>
          <w:spacing w:val="-6"/>
        </w:rPr>
        <w:t xml:space="preserve"> </w:t>
      </w:r>
      <w:r>
        <w:t>questions</w:t>
      </w:r>
      <w:r>
        <w:rPr>
          <w:spacing w:val="-7"/>
        </w:rPr>
        <w:t xml:space="preserve"> </w:t>
      </w:r>
      <w:r>
        <w:t>about</w:t>
      </w:r>
      <w:r>
        <w:rPr>
          <w:spacing w:val="-7"/>
        </w:rPr>
        <w:t xml:space="preserve"> </w:t>
      </w:r>
      <w:r>
        <w:t>your</w:t>
      </w:r>
      <w:r>
        <w:rPr>
          <w:spacing w:val="-5"/>
        </w:rPr>
        <w:t xml:space="preserve"> </w:t>
      </w:r>
      <w:r>
        <w:t>personal</w:t>
      </w:r>
      <w:r>
        <w:rPr>
          <w:spacing w:val="-7"/>
        </w:rPr>
        <w:t xml:space="preserve"> </w:t>
      </w:r>
      <w:r>
        <w:t>data</w:t>
      </w:r>
      <w:r>
        <w:rPr>
          <w:spacing w:val="-7"/>
        </w:rPr>
        <w:t xml:space="preserve"> </w:t>
      </w:r>
      <w:r>
        <w:t>and</w:t>
      </w:r>
      <w:r>
        <w:rPr>
          <w:spacing w:val="-6"/>
        </w:rPr>
        <w:t xml:space="preserve"> </w:t>
      </w:r>
      <w:r>
        <w:t>UCL</w:t>
      </w:r>
      <w:r>
        <w:rPr>
          <w:spacing w:val="-7"/>
        </w:rPr>
        <w:t xml:space="preserve"> </w:t>
      </w:r>
      <w:r>
        <w:t>that</w:t>
      </w:r>
      <w:r>
        <w:rPr>
          <w:spacing w:val="-7"/>
        </w:rPr>
        <w:t xml:space="preserve"> </w:t>
      </w:r>
      <w:r>
        <w:t>are</w:t>
      </w:r>
      <w:r>
        <w:rPr>
          <w:spacing w:val="-6"/>
        </w:rPr>
        <w:t xml:space="preserve"> </w:t>
      </w:r>
      <w:r>
        <w:t>not</w:t>
      </w:r>
      <w:r>
        <w:rPr>
          <w:spacing w:val="-7"/>
        </w:rPr>
        <w:t xml:space="preserve"> </w:t>
      </w:r>
      <w:r>
        <w:t>answered</w:t>
      </w:r>
      <w:r>
        <w:rPr>
          <w:spacing w:val="-7"/>
        </w:rPr>
        <w:t xml:space="preserve"> </w:t>
      </w:r>
      <w:r>
        <w:t>by</w:t>
      </w:r>
      <w:r>
        <w:rPr>
          <w:spacing w:val="-6"/>
        </w:rPr>
        <w:t xml:space="preserve"> </w:t>
      </w:r>
      <w:r>
        <w:t>this</w:t>
      </w:r>
      <w:r>
        <w:rPr>
          <w:spacing w:val="-6"/>
        </w:rPr>
        <w:t xml:space="preserve"> </w:t>
      </w:r>
      <w:r>
        <w:t>privacy</w:t>
      </w:r>
      <w:r>
        <w:rPr>
          <w:spacing w:val="-7"/>
        </w:rPr>
        <w:t xml:space="preserve"> </w:t>
      </w:r>
      <w:r>
        <w:t>notice</w:t>
      </w:r>
      <w:r>
        <w:rPr>
          <w:spacing w:val="-7"/>
        </w:rPr>
        <w:t xml:space="preserve"> </w:t>
      </w:r>
      <w:r>
        <w:t xml:space="preserve">then please consult UCL's data protection web pages </w:t>
      </w:r>
      <w:hyperlink r:id="rId43" w:history="1">
        <w:r>
          <w:rPr>
            <w:color w:val="0000FF"/>
            <w:u w:val="single"/>
          </w:rPr>
          <w:t>here</w:t>
        </w:r>
        <w:r>
          <w:rPr>
            <w:color w:val="000000"/>
          </w:rPr>
          <w:t>,</w:t>
        </w:r>
      </w:hyperlink>
      <w:r>
        <w:rPr>
          <w:color w:val="000000"/>
        </w:rPr>
        <w:t xml:space="preserve"> where further guidance and relevant UCL policy documentation can be</w:t>
      </w:r>
      <w:r>
        <w:rPr>
          <w:color w:val="000000"/>
          <w:spacing w:val="-4"/>
        </w:rPr>
        <w:t xml:space="preserve"> </w:t>
      </w:r>
      <w:r>
        <w:rPr>
          <w:color w:val="000000"/>
        </w:rPr>
        <w:t>found.</w:t>
      </w:r>
    </w:p>
    <w:p w14:paraId="0165E27D" w14:textId="77777777" w:rsidR="00FA7108" w:rsidRDefault="00FA7108">
      <w:pPr>
        <w:pStyle w:val="BodyText"/>
        <w:kinsoku w:val="0"/>
        <w:overflowPunct w:val="0"/>
        <w:spacing w:before="10"/>
      </w:pPr>
    </w:p>
    <w:p w14:paraId="3CAE9686" w14:textId="77777777" w:rsidR="00FA7108" w:rsidRDefault="00C2401E">
      <w:pPr>
        <w:pStyle w:val="BodyText"/>
        <w:kinsoku w:val="0"/>
        <w:overflowPunct w:val="0"/>
        <w:ind w:left="114" w:right="113"/>
        <w:jc w:val="both"/>
        <w:rPr>
          <w:color w:val="333333"/>
        </w:rPr>
      </w:pPr>
      <w:r>
        <w:t xml:space="preserve">If you need further assistance, please contact UCL's Data Protection Officer: </w:t>
      </w:r>
      <w:hyperlink r:id="rId44" w:history="1">
        <w:r>
          <w:rPr>
            <w:color w:val="0000FF"/>
            <w:u w:val="single"/>
          </w:rPr>
          <w:t>data-protection@ucl.ac.uk</w:t>
        </w:r>
        <w:r>
          <w:rPr>
            <w:color w:val="0000FF"/>
          </w:rPr>
          <w:t xml:space="preserve"> </w:t>
        </w:r>
      </w:hyperlink>
      <w:r>
        <w:rPr>
          <w:color w:val="333333"/>
        </w:rPr>
        <w:t>or Data Protection Officer, UCL Gower Street, London WC1E 6BT.</w:t>
      </w:r>
    </w:p>
    <w:p w14:paraId="10D1669B" w14:textId="77777777" w:rsidR="00FA7108" w:rsidRDefault="00FA7108">
      <w:pPr>
        <w:pStyle w:val="BodyText"/>
        <w:kinsoku w:val="0"/>
        <w:overflowPunct w:val="0"/>
        <w:spacing w:before="9"/>
      </w:pPr>
    </w:p>
    <w:p w14:paraId="4C59F1AB" w14:textId="77777777" w:rsidR="00FA7108" w:rsidRDefault="00C2401E">
      <w:pPr>
        <w:pStyle w:val="BodyText"/>
        <w:kinsoku w:val="0"/>
        <w:overflowPunct w:val="0"/>
        <w:spacing w:before="1"/>
        <w:ind w:left="114" w:right="112"/>
        <w:jc w:val="both"/>
        <w:rPr>
          <w:color w:val="000000"/>
        </w:rPr>
      </w:pPr>
      <w:r>
        <w:t>If</w:t>
      </w:r>
      <w:r>
        <w:rPr>
          <w:spacing w:val="-6"/>
        </w:rPr>
        <w:t xml:space="preserve"> </w:t>
      </w:r>
      <w:r>
        <w:t>we</w:t>
      </w:r>
      <w:r>
        <w:rPr>
          <w:spacing w:val="-5"/>
        </w:rPr>
        <w:t xml:space="preserve"> </w:t>
      </w:r>
      <w:r>
        <w:t>are</w:t>
      </w:r>
      <w:r>
        <w:rPr>
          <w:spacing w:val="-4"/>
        </w:rPr>
        <w:t xml:space="preserve"> </w:t>
      </w:r>
      <w:r>
        <w:t>unable</w:t>
      </w:r>
      <w:r>
        <w:rPr>
          <w:spacing w:val="-5"/>
        </w:rPr>
        <w:t xml:space="preserve"> </w:t>
      </w:r>
      <w:r>
        <w:t>to</w:t>
      </w:r>
      <w:r>
        <w:rPr>
          <w:spacing w:val="-4"/>
        </w:rPr>
        <w:t xml:space="preserve"> </w:t>
      </w:r>
      <w:r>
        <w:t>adequately</w:t>
      </w:r>
      <w:r>
        <w:rPr>
          <w:spacing w:val="-6"/>
        </w:rPr>
        <w:t xml:space="preserve"> </w:t>
      </w:r>
      <w:r>
        <w:t>address</w:t>
      </w:r>
      <w:r>
        <w:rPr>
          <w:spacing w:val="-5"/>
        </w:rPr>
        <w:t xml:space="preserve"> </w:t>
      </w:r>
      <w:r>
        <w:t>any</w:t>
      </w:r>
      <w:r>
        <w:rPr>
          <w:spacing w:val="-6"/>
        </w:rPr>
        <w:t xml:space="preserve"> </w:t>
      </w:r>
      <w:r>
        <w:t>concerns</w:t>
      </w:r>
      <w:r>
        <w:rPr>
          <w:spacing w:val="-5"/>
        </w:rPr>
        <w:t xml:space="preserve"> </w:t>
      </w:r>
      <w:r>
        <w:t>you</w:t>
      </w:r>
      <w:r>
        <w:rPr>
          <w:spacing w:val="-5"/>
        </w:rPr>
        <w:t xml:space="preserve"> </w:t>
      </w:r>
      <w:r>
        <w:t>may</w:t>
      </w:r>
      <w:r>
        <w:rPr>
          <w:spacing w:val="-5"/>
        </w:rPr>
        <w:t xml:space="preserve"> </w:t>
      </w:r>
      <w:r>
        <w:t>have</w:t>
      </w:r>
      <w:r>
        <w:rPr>
          <w:spacing w:val="-5"/>
        </w:rPr>
        <w:t xml:space="preserve"> </w:t>
      </w:r>
      <w:r>
        <w:t>about</w:t>
      </w:r>
      <w:r>
        <w:rPr>
          <w:spacing w:val="-5"/>
        </w:rPr>
        <w:t xml:space="preserve"> </w:t>
      </w:r>
      <w:r>
        <w:t>the</w:t>
      </w:r>
      <w:r>
        <w:rPr>
          <w:spacing w:val="-5"/>
        </w:rPr>
        <w:t xml:space="preserve"> </w:t>
      </w:r>
      <w:r>
        <w:t>way</w:t>
      </w:r>
      <w:r>
        <w:rPr>
          <w:spacing w:val="-5"/>
        </w:rPr>
        <w:t xml:space="preserve"> </w:t>
      </w:r>
      <w:r>
        <w:t>in</w:t>
      </w:r>
      <w:r>
        <w:rPr>
          <w:spacing w:val="-5"/>
        </w:rPr>
        <w:t xml:space="preserve"> </w:t>
      </w:r>
      <w:r>
        <w:t>which</w:t>
      </w:r>
      <w:r>
        <w:rPr>
          <w:spacing w:val="-4"/>
        </w:rPr>
        <w:t xml:space="preserve"> </w:t>
      </w:r>
      <w:r>
        <w:t>we</w:t>
      </w:r>
      <w:r>
        <w:rPr>
          <w:spacing w:val="-5"/>
        </w:rPr>
        <w:t xml:space="preserve"> </w:t>
      </w:r>
      <w:r>
        <w:t>use</w:t>
      </w:r>
      <w:r>
        <w:rPr>
          <w:spacing w:val="-4"/>
        </w:rPr>
        <w:t xml:space="preserve"> </w:t>
      </w:r>
      <w:r>
        <w:t>your</w:t>
      </w:r>
      <w:r>
        <w:rPr>
          <w:spacing w:val="-5"/>
        </w:rPr>
        <w:t xml:space="preserve"> </w:t>
      </w:r>
      <w:r>
        <w:t xml:space="preserve">data, you have the right to lodge a formal complaint with the data protection authority in your country or our main </w:t>
      </w:r>
      <w:r>
        <w:lastRenderedPageBreak/>
        <w:t xml:space="preserve">data protection regulator, the Information Commissioner's Office. Full details may be accessed on the complaints section of the </w:t>
      </w:r>
      <w:hyperlink r:id="rId45" w:history="1">
        <w:r>
          <w:rPr>
            <w:color w:val="0000FF"/>
            <w:u w:val="single"/>
          </w:rPr>
          <w:t>Information Commissioner's Office</w:t>
        </w:r>
        <w:r>
          <w:rPr>
            <w:color w:val="0000FF"/>
            <w:spacing w:val="-11"/>
          </w:rPr>
          <w:t xml:space="preserve"> </w:t>
        </w:r>
      </w:hyperlink>
      <w:r>
        <w:rPr>
          <w:color w:val="000000"/>
        </w:rPr>
        <w:t>website.</w:t>
      </w:r>
    </w:p>
    <w:sectPr w:rsidR="00FA7108">
      <w:pgSz w:w="11910" w:h="16840"/>
      <w:pgMar w:top="960" w:right="1020" w:bottom="880" w:left="1020" w:header="637" w:footer="68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3452A" w14:textId="77777777" w:rsidR="00EE64DD" w:rsidRDefault="00EE64DD">
      <w:r>
        <w:separator/>
      </w:r>
    </w:p>
  </w:endnote>
  <w:endnote w:type="continuationSeparator" w:id="0">
    <w:p w14:paraId="31350965" w14:textId="77777777" w:rsidR="00EE64DD" w:rsidRDefault="00EE6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97106" w14:textId="77777777" w:rsidR="003028E7" w:rsidRDefault="003028E7">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61312" behindDoc="1" locked="0" layoutInCell="0" allowOverlap="1" wp14:anchorId="5161A8FA" wp14:editId="2A9C63FA">
              <wp:simplePos x="0" y="0"/>
              <wp:positionH relativeFrom="page">
                <wp:posOffset>707390</wp:posOffset>
              </wp:positionH>
              <wp:positionV relativeFrom="page">
                <wp:posOffset>10116820</wp:posOffset>
              </wp:positionV>
              <wp:extent cx="1041400" cy="1390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59C57" w14:textId="77777777" w:rsidR="003028E7" w:rsidRDefault="003028E7">
                          <w:pPr>
                            <w:pStyle w:val="BodyText"/>
                            <w:kinsoku w:val="0"/>
                            <w:overflowPunct w:val="0"/>
                            <w:spacing w:before="14"/>
                            <w:ind w:left="20"/>
                            <w:rPr>
                              <w:sz w:val="16"/>
                              <w:szCs w:val="16"/>
                            </w:rPr>
                          </w:pPr>
                          <w:r>
                            <w:rPr>
                              <w:sz w:val="16"/>
                              <w:szCs w:val="16"/>
                            </w:rPr>
                            <w:t>10086766 92414281.4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61A8FA" id="_x0000_t202" coordsize="21600,21600" o:spt="202" path="m,l,21600r21600,l21600,xe">
              <v:stroke joinstyle="miter"/>
              <v:path gradientshapeok="t" o:connecttype="rect"/>
            </v:shapetype>
            <v:shape id="Text Box 2" o:spid="_x0000_s1027" type="#_x0000_t202" style="position:absolute;margin-left:55.7pt;margin-top:796.6pt;width:82pt;height:10.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" o:allowincell="f" filled="f" stroked="f">
              <v:textbox inset="0,0,0,0">
                <w:txbxContent>
                  <w:p w14:paraId="01659C57" w14:textId="77777777" w:rsidR="003028E7" w:rsidRDefault="003028E7">
                    <w:pPr>
                      <w:pStyle w:val="BodyText"/>
                      <w:kinsoku w:val="0"/>
                      <w:overflowPunct w:val="0"/>
                      <w:spacing w:before="14"/>
                      <w:ind w:left="20"/>
                      <w:rPr>
                        <w:sz w:val="16"/>
                        <w:szCs w:val="16"/>
                      </w:rPr>
                    </w:pPr>
                    <w:r>
                      <w:rPr>
                        <w:sz w:val="16"/>
                        <w:szCs w:val="16"/>
                      </w:rPr>
                      <w:t>10086766 92414281.4</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0" allowOverlap="1" wp14:anchorId="4CB4298A" wp14:editId="36AA640E">
              <wp:simplePos x="0" y="0"/>
              <wp:positionH relativeFrom="page">
                <wp:posOffset>3678555</wp:posOffset>
              </wp:positionH>
              <wp:positionV relativeFrom="page">
                <wp:posOffset>10116820</wp:posOffset>
              </wp:positionV>
              <wp:extent cx="163830" cy="139065"/>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17988" w14:textId="23882426" w:rsidR="003028E7" w:rsidRDefault="003028E7">
                          <w:pPr>
                            <w:pStyle w:val="BodyText"/>
                            <w:kinsoku w:val="0"/>
                            <w:overflowPunct w:val="0"/>
                            <w:spacing w:before="14"/>
                            <w:ind w:left="40"/>
                            <w:rPr>
                              <w:sz w:val="16"/>
                              <w:szCs w:val="16"/>
                            </w:rPr>
                          </w:pPr>
                          <w:r>
                            <w:rPr>
                              <w:sz w:val="16"/>
                              <w:szCs w:val="16"/>
                            </w:rPr>
                            <w:fldChar w:fldCharType="begin"/>
                          </w:r>
                          <w:r>
                            <w:rPr>
                              <w:sz w:val="16"/>
                              <w:szCs w:val="16"/>
                            </w:rPr>
                            <w:instrText xml:space="preserve"> PAGE </w:instrText>
                          </w:r>
                          <w:r>
                            <w:rPr>
                              <w:sz w:val="16"/>
                              <w:szCs w:val="16"/>
                            </w:rPr>
                            <w:fldChar w:fldCharType="separate"/>
                          </w:r>
                          <w:r w:rsidR="00047F70">
                            <w:rPr>
                              <w:noProof/>
                              <w:sz w:val="16"/>
                              <w:szCs w:val="16"/>
                            </w:rPr>
                            <w:t>3</w:t>
                          </w:r>
                          <w:r>
                            <w:rPr>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B4298A" id="Text Box 3" o:spid="_x0000_s1028" type="#_x0000_t202" style="position:absolute;margin-left:289.65pt;margin-top:796.6pt;width:12.9pt;height:10.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" o:allowincell="f" filled="f" stroked="f">
              <v:textbox inset="0,0,0,0">
                <w:txbxContent>
                  <w:p w14:paraId="43E17988" w14:textId="23882426" w:rsidR="003028E7" w:rsidRDefault="003028E7">
                    <w:pPr>
                      <w:pStyle w:val="BodyText"/>
                      <w:kinsoku w:val="0"/>
                      <w:overflowPunct w:val="0"/>
                      <w:spacing w:before="14"/>
                      <w:ind w:left="40"/>
                      <w:rPr>
                        <w:sz w:val="16"/>
                        <w:szCs w:val="16"/>
                      </w:rPr>
                    </w:pPr>
                    <w:r>
                      <w:rPr>
                        <w:sz w:val="16"/>
                        <w:szCs w:val="16"/>
                      </w:rPr>
                      <w:fldChar w:fldCharType="begin"/>
                    </w:r>
                    <w:r>
                      <w:rPr>
                        <w:sz w:val="16"/>
                        <w:szCs w:val="16"/>
                      </w:rPr>
                      <w:instrText xml:space="preserve"> PAGE </w:instrText>
                    </w:r>
                    <w:r>
                      <w:rPr>
                        <w:sz w:val="16"/>
                        <w:szCs w:val="16"/>
                      </w:rPr>
                      <w:fldChar w:fldCharType="separate"/>
                    </w:r>
                    <w:r w:rsidR="00047F70">
                      <w:rPr>
                        <w:noProof/>
                        <w:sz w:val="16"/>
                        <w:szCs w:val="16"/>
                      </w:rPr>
                      <w:t>3</w:t>
                    </w:r>
                    <w:r>
                      <w:rPr>
                        <w:sz w:val="16"/>
                        <w:szCs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D330F3" w14:textId="77777777" w:rsidR="00EE64DD" w:rsidRDefault="00EE64DD">
      <w:r>
        <w:separator/>
      </w:r>
    </w:p>
  </w:footnote>
  <w:footnote w:type="continuationSeparator" w:id="0">
    <w:p w14:paraId="0F28246D" w14:textId="77777777" w:rsidR="00EE64DD" w:rsidRDefault="00EE6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A75DC" w14:textId="77777777" w:rsidR="003028E7" w:rsidRDefault="003028E7">
    <w:pPr>
      <w:pStyle w:val="BodyText"/>
      <w:kinsoku w:val="0"/>
      <w:overflowPunct w:val="0"/>
      <w:spacing w:line="14" w:lineRule="auto"/>
      <w:rPr>
        <w:rFonts w:ascii="Times New Roman" w:hAnsi="Times New Roman" w:cs="Times New Roman"/>
      </w:rPr>
    </w:pPr>
    <w:r>
      <w:rPr>
        <w:noProof/>
      </w:rPr>
      <mc:AlternateContent>
        <mc:Choice Requires="wps">
          <w:drawing>
            <wp:anchor distT="0" distB="0" distL="114300" distR="114300" simplePos="0" relativeHeight="251659264" behindDoc="1" locked="0" layoutInCell="0" allowOverlap="1" wp14:anchorId="6CE975C0" wp14:editId="53572635">
              <wp:simplePos x="0" y="0"/>
              <wp:positionH relativeFrom="page">
                <wp:posOffset>356870</wp:posOffset>
              </wp:positionH>
              <wp:positionV relativeFrom="page">
                <wp:posOffset>391795</wp:posOffset>
              </wp:positionV>
              <wp:extent cx="1861185" cy="15367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1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D4D85" w14:textId="77777777" w:rsidR="003028E7" w:rsidRDefault="003028E7">
                          <w:pPr>
                            <w:pStyle w:val="BodyText"/>
                            <w:kinsoku w:val="0"/>
                            <w:overflowPunct w:val="0"/>
                            <w:spacing w:before="14"/>
                            <w:ind w:left="20"/>
                            <w:rPr>
                              <w:b/>
                              <w:bCs/>
                              <w:sz w:val="18"/>
                              <w:szCs w:val="18"/>
                            </w:rPr>
                          </w:pPr>
                          <w:r>
                            <w:rPr>
                              <w:b/>
                              <w:bCs/>
                              <w:sz w:val="18"/>
                              <w:szCs w:val="18"/>
                            </w:rPr>
                            <w:t>LONDON’S GLOBAL 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E975C0" id="_x0000_t202" coordsize="21600,21600" o:spt="202" path="m,l,21600r21600,l21600,xe">
              <v:stroke joinstyle="miter"/>
              <v:path gradientshapeok="t" o:connecttype="rect"/>
            </v:shapetype>
            <v:shape id="Text Box 1" o:spid="_x0000_s1026" type="#_x0000_t202" style="position:absolute;margin-left:28.1pt;margin-top:30.85pt;width:146.55pt;height:12.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" o:allowincell="f" filled="f" stroked="f">
              <v:textbox inset="0,0,0,0">
                <w:txbxContent>
                  <w:p w14:paraId="41CD4D85" w14:textId="77777777" w:rsidR="003028E7" w:rsidRDefault="003028E7">
                    <w:pPr>
                      <w:pStyle w:val="BodyText"/>
                      <w:kinsoku w:val="0"/>
                      <w:overflowPunct w:val="0"/>
                      <w:spacing w:before="14"/>
                      <w:ind w:left="20"/>
                      <w:rPr>
                        <w:b/>
                        <w:bCs/>
                        <w:sz w:val="18"/>
                        <w:szCs w:val="18"/>
                      </w:rPr>
                    </w:pPr>
                    <w:r>
                      <w:rPr>
                        <w:b/>
                        <w:bCs/>
                        <w:sz w:val="18"/>
                        <w:szCs w:val="18"/>
                      </w:rPr>
                      <w:t>LONDON’S GLOBAL 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decimal"/>
      <w:lvlText w:val="%1."/>
      <w:lvlJc w:val="left"/>
      <w:pPr>
        <w:ind w:left="833" w:hanging="360"/>
      </w:pPr>
      <w:rPr>
        <w:b/>
        <w:bCs/>
        <w:w w:val="100"/>
      </w:rPr>
    </w:lvl>
    <w:lvl w:ilvl="1">
      <w:numFmt w:val="bullet"/>
      <w:lvlText w:val="•"/>
      <w:lvlJc w:val="left"/>
      <w:pPr>
        <w:ind w:left="1742" w:hanging="360"/>
      </w:pPr>
    </w:lvl>
    <w:lvl w:ilvl="2">
      <w:numFmt w:val="bullet"/>
      <w:lvlText w:val="•"/>
      <w:lvlJc w:val="left"/>
      <w:pPr>
        <w:ind w:left="2645" w:hanging="360"/>
      </w:pPr>
    </w:lvl>
    <w:lvl w:ilvl="3">
      <w:numFmt w:val="bullet"/>
      <w:lvlText w:val="•"/>
      <w:lvlJc w:val="left"/>
      <w:pPr>
        <w:ind w:left="3548" w:hanging="360"/>
      </w:pPr>
    </w:lvl>
    <w:lvl w:ilvl="4">
      <w:numFmt w:val="bullet"/>
      <w:lvlText w:val="•"/>
      <w:lvlJc w:val="left"/>
      <w:pPr>
        <w:ind w:left="4451" w:hanging="360"/>
      </w:pPr>
    </w:lvl>
    <w:lvl w:ilvl="5">
      <w:numFmt w:val="bullet"/>
      <w:lvlText w:val="•"/>
      <w:lvlJc w:val="left"/>
      <w:pPr>
        <w:ind w:left="5353" w:hanging="360"/>
      </w:pPr>
    </w:lvl>
    <w:lvl w:ilvl="6">
      <w:numFmt w:val="bullet"/>
      <w:lvlText w:val="•"/>
      <w:lvlJc w:val="left"/>
      <w:pPr>
        <w:ind w:left="6256" w:hanging="360"/>
      </w:pPr>
    </w:lvl>
    <w:lvl w:ilvl="7">
      <w:numFmt w:val="bullet"/>
      <w:lvlText w:val="•"/>
      <w:lvlJc w:val="left"/>
      <w:pPr>
        <w:ind w:left="7159" w:hanging="360"/>
      </w:pPr>
    </w:lvl>
    <w:lvl w:ilvl="8">
      <w:numFmt w:val="bullet"/>
      <w:lvlText w:val="•"/>
      <w:lvlJc w:val="left"/>
      <w:pPr>
        <w:ind w:left="8062" w:hanging="360"/>
      </w:pPr>
    </w:lvl>
  </w:abstractNum>
  <w:abstractNum w:abstractNumId="1" w15:restartNumberingAfterBreak="0">
    <w:nsid w:val="00000403"/>
    <w:multiLevelType w:val="multilevel"/>
    <w:tmpl w:val="00000886"/>
    <w:lvl w:ilvl="0">
      <w:start w:val="1"/>
      <w:numFmt w:val="decimal"/>
      <w:lvlText w:val="%1."/>
      <w:lvlJc w:val="left"/>
      <w:pPr>
        <w:ind w:left="473" w:hanging="360"/>
      </w:pPr>
      <w:rPr>
        <w:b/>
        <w:bCs/>
        <w:w w:val="100"/>
      </w:rPr>
    </w:lvl>
    <w:lvl w:ilvl="1">
      <w:numFmt w:val="bullet"/>
      <w:lvlText w:val=""/>
      <w:lvlJc w:val="left"/>
      <w:pPr>
        <w:ind w:left="834" w:hanging="360"/>
      </w:pPr>
      <w:rPr>
        <w:rFonts w:ascii="Symbol" w:hAnsi="Symbol" w:cs="Symbol"/>
        <w:b w:val="0"/>
        <w:bCs w:val="0"/>
        <w:w w:val="100"/>
        <w:sz w:val="20"/>
        <w:szCs w:val="20"/>
      </w:rPr>
    </w:lvl>
    <w:lvl w:ilvl="2">
      <w:numFmt w:val="bullet"/>
      <w:lvlText w:val="•"/>
      <w:lvlJc w:val="left"/>
      <w:pPr>
        <w:ind w:left="1843" w:hanging="360"/>
      </w:pPr>
    </w:lvl>
    <w:lvl w:ilvl="3">
      <w:numFmt w:val="bullet"/>
      <w:lvlText w:val="•"/>
      <w:lvlJc w:val="left"/>
      <w:pPr>
        <w:ind w:left="2846" w:hanging="360"/>
      </w:pPr>
    </w:lvl>
    <w:lvl w:ilvl="4">
      <w:numFmt w:val="bullet"/>
      <w:lvlText w:val="•"/>
      <w:lvlJc w:val="left"/>
      <w:pPr>
        <w:ind w:left="3849" w:hanging="360"/>
      </w:pPr>
    </w:lvl>
    <w:lvl w:ilvl="5">
      <w:numFmt w:val="bullet"/>
      <w:lvlText w:val="•"/>
      <w:lvlJc w:val="left"/>
      <w:pPr>
        <w:ind w:left="4852" w:hanging="360"/>
      </w:pPr>
    </w:lvl>
    <w:lvl w:ilvl="6">
      <w:numFmt w:val="bullet"/>
      <w:lvlText w:val="•"/>
      <w:lvlJc w:val="left"/>
      <w:pPr>
        <w:ind w:left="5855" w:hanging="360"/>
      </w:pPr>
    </w:lvl>
    <w:lvl w:ilvl="7">
      <w:numFmt w:val="bullet"/>
      <w:lvlText w:val="•"/>
      <w:lvlJc w:val="left"/>
      <w:pPr>
        <w:ind w:left="6858" w:hanging="360"/>
      </w:pPr>
    </w:lvl>
    <w:lvl w:ilvl="8">
      <w:numFmt w:val="bullet"/>
      <w:lvlText w:val="•"/>
      <w:lvlJc w:val="left"/>
      <w:pPr>
        <w:ind w:left="7861" w:hanging="360"/>
      </w:pPr>
    </w:lvl>
  </w:abstractNum>
  <w:abstractNum w:abstractNumId="2" w15:restartNumberingAfterBreak="0">
    <w:nsid w:val="00000404"/>
    <w:multiLevelType w:val="multilevel"/>
    <w:tmpl w:val="00000887"/>
    <w:lvl w:ilvl="0">
      <w:numFmt w:val="bullet"/>
      <w:lvlText w:val=""/>
      <w:lvlJc w:val="left"/>
      <w:pPr>
        <w:ind w:left="899" w:hanging="360"/>
      </w:pPr>
      <w:rPr>
        <w:rFonts w:ascii="Symbol" w:hAnsi="Symbol" w:cs="Symbol"/>
        <w:b w:val="0"/>
        <w:bCs w:val="0"/>
        <w:w w:val="100"/>
        <w:sz w:val="20"/>
        <w:szCs w:val="20"/>
      </w:rPr>
    </w:lvl>
    <w:lvl w:ilvl="1">
      <w:numFmt w:val="bullet"/>
      <w:lvlText w:val="•"/>
      <w:lvlJc w:val="left"/>
      <w:pPr>
        <w:ind w:left="1276" w:hanging="360"/>
      </w:pPr>
    </w:lvl>
    <w:lvl w:ilvl="2">
      <w:numFmt w:val="bullet"/>
      <w:lvlText w:val="•"/>
      <w:lvlJc w:val="left"/>
      <w:pPr>
        <w:ind w:left="1652" w:hanging="360"/>
      </w:pPr>
    </w:lvl>
    <w:lvl w:ilvl="3">
      <w:numFmt w:val="bullet"/>
      <w:lvlText w:val="•"/>
      <w:lvlJc w:val="left"/>
      <w:pPr>
        <w:ind w:left="2028" w:hanging="360"/>
      </w:pPr>
    </w:lvl>
    <w:lvl w:ilvl="4">
      <w:numFmt w:val="bullet"/>
      <w:lvlText w:val="•"/>
      <w:lvlJc w:val="left"/>
      <w:pPr>
        <w:ind w:left="2404" w:hanging="360"/>
      </w:pPr>
    </w:lvl>
    <w:lvl w:ilvl="5">
      <w:numFmt w:val="bullet"/>
      <w:lvlText w:val="•"/>
      <w:lvlJc w:val="left"/>
      <w:pPr>
        <w:ind w:left="2780" w:hanging="360"/>
      </w:pPr>
    </w:lvl>
    <w:lvl w:ilvl="6">
      <w:numFmt w:val="bullet"/>
      <w:lvlText w:val="•"/>
      <w:lvlJc w:val="left"/>
      <w:pPr>
        <w:ind w:left="3156" w:hanging="360"/>
      </w:pPr>
    </w:lvl>
    <w:lvl w:ilvl="7">
      <w:numFmt w:val="bullet"/>
      <w:lvlText w:val="•"/>
      <w:lvlJc w:val="left"/>
      <w:pPr>
        <w:ind w:left="3532" w:hanging="360"/>
      </w:pPr>
    </w:lvl>
    <w:lvl w:ilvl="8">
      <w:numFmt w:val="bullet"/>
      <w:lvlText w:val="•"/>
      <w:lvlJc w:val="left"/>
      <w:pPr>
        <w:ind w:left="3908" w:hanging="360"/>
      </w:pPr>
    </w:lvl>
  </w:abstractNum>
  <w:abstractNum w:abstractNumId="3" w15:restartNumberingAfterBreak="0">
    <w:nsid w:val="00000405"/>
    <w:multiLevelType w:val="multilevel"/>
    <w:tmpl w:val="00000888"/>
    <w:lvl w:ilvl="0">
      <w:numFmt w:val="bullet"/>
      <w:lvlText w:val=""/>
      <w:lvlJc w:val="left"/>
      <w:pPr>
        <w:ind w:left="899" w:hanging="360"/>
      </w:pPr>
      <w:rPr>
        <w:rFonts w:ascii="Symbol" w:hAnsi="Symbol" w:cs="Symbol"/>
        <w:b w:val="0"/>
        <w:bCs w:val="0"/>
        <w:w w:val="100"/>
        <w:sz w:val="20"/>
        <w:szCs w:val="20"/>
      </w:rPr>
    </w:lvl>
    <w:lvl w:ilvl="1">
      <w:numFmt w:val="bullet"/>
      <w:lvlText w:val="•"/>
      <w:lvlJc w:val="left"/>
      <w:pPr>
        <w:ind w:left="1276" w:hanging="360"/>
      </w:pPr>
    </w:lvl>
    <w:lvl w:ilvl="2">
      <w:numFmt w:val="bullet"/>
      <w:lvlText w:val="•"/>
      <w:lvlJc w:val="left"/>
      <w:pPr>
        <w:ind w:left="1652" w:hanging="360"/>
      </w:pPr>
    </w:lvl>
    <w:lvl w:ilvl="3">
      <w:numFmt w:val="bullet"/>
      <w:lvlText w:val="•"/>
      <w:lvlJc w:val="left"/>
      <w:pPr>
        <w:ind w:left="2028" w:hanging="360"/>
      </w:pPr>
    </w:lvl>
    <w:lvl w:ilvl="4">
      <w:numFmt w:val="bullet"/>
      <w:lvlText w:val="•"/>
      <w:lvlJc w:val="left"/>
      <w:pPr>
        <w:ind w:left="2404" w:hanging="360"/>
      </w:pPr>
    </w:lvl>
    <w:lvl w:ilvl="5">
      <w:numFmt w:val="bullet"/>
      <w:lvlText w:val="•"/>
      <w:lvlJc w:val="left"/>
      <w:pPr>
        <w:ind w:left="2780" w:hanging="360"/>
      </w:pPr>
    </w:lvl>
    <w:lvl w:ilvl="6">
      <w:numFmt w:val="bullet"/>
      <w:lvlText w:val="•"/>
      <w:lvlJc w:val="left"/>
      <w:pPr>
        <w:ind w:left="3156" w:hanging="360"/>
      </w:pPr>
    </w:lvl>
    <w:lvl w:ilvl="7">
      <w:numFmt w:val="bullet"/>
      <w:lvlText w:val="•"/>
      <w:lvlJc w:val="left"/>
      <w:pPr>
        <w:ind w:left="3532" w:hanging="360"/>
      </w:pPr>
    </w:lvl>
    <w:lvl w:ilvl="8">
      <w:numFmt w:val="bullet"/>
      <w:lvlText w:val="•"/>
      <w:lvlJc w:val="left"/>
      <w:pPr>
        <w:ind w:left="3908" w:hanging="360"/>
      </w:pPr>
    </w:lvl>
  </w:abstractNum>
  <w:abstractNum w:abstractNumId="4" w15:restartNumberingAfterBreak="0">
    <w:nsid w:val="00000406"/>
    <w:multiLevelType w:val="multilevel"/>
    <w:tmpl w:val="00000889"/>
    <w:lvl w:ilvl="0">
      <w:numFmt w:val="bullet"/>
      <w:lvlText w:val=""/>
      <w:lvlJc w:val="left"/>
      <w:pPr>
        <w:ind w:left="899" w:hanging="360"/>
      </w:pPr>
      <w:rPr>
        <w:rFonts w:ascii="Symbol" w:hAnsi="Symbol" w:cs="Symbol"/>
        <w:b w:val="0"/>
        <w:bCs w:val="0"/>
        <w:w w:val="100"/>
        <w:sz w:val="20"/>
        <w:szCs w:val="20"/>
      </w:rPr>
    </w:lvl>
    <w:lvl w:ilvl="1">
      <w:numFmt w:val="bullet"/>
      <w:lvlText w:val="•"/>
      <w:lvlJc w:val="left"/>
      <w:pPr>
        <w:ind w:left="1276" w:hanging="360"/>
      </w:pPr>
    </w:lvl>
    <w:lvl w:ilvl="2">
      <w:numFmt w:val="bullet"/>
      <w:lvlText w:val="•"/>
      <w:lvlJc w:val="left"/>
      <w:pPr>
        <w:ind w:left="1652" w:hanging="360"/>
      </w:pPr>
    </w:lvl>
    <w:lvl w:ilvl="3">
      <w:numFmt w:val="bullet"/>
      <w:lvlText w:val="•"/>
      <w:lvlJc w:val="left"/>
      <w:pPr>
        <w:ind w:left="2028" w:hanging="360"/>
      </w:pPr>
    </w:lvl>
    <w:lvl w:ilvl="4">
      <w:numFmt w:val="bullet"/>
      <w:lvlText w:val="•"/>
      <w:lvlJc w:val="left"/>
      <w:pPr>
        <w:ind w:left="2404" w:hanging="360"/>
      </w:pPr>
    </w:lvl>
    <w:lvl w:ilvl="5">
      <w:numFmt w:val="bullet"/>
      <w:lvlText w:val="•"/>
      <w:lvlJc w:val="left"/>
      <w:pPr>
        <w:ind w:left="2780" w:hanging="360"/>
      </w:pPr>
    </w:lvl>
    <w:lvl w:ilvl="6">
      <w:numFmt w:val="bullet"/>
      <w:lvlText w:val="•"/>
      <w:lvlJc w:val="left"/>
      <w:pPr>
        <w:ind w:left="3156" w:hanging="360"/>
      </w:pPr>
    </w:lvl>
    <w:lvl w:ilvl="7">
      <w:numFmt w:val="bullet"/>
      <w:lvlText w:val="•"/>
      <w:lvlJc w:val="left"/>
      <w:pPr>
        <w:ind w:left="3532" w:hanging="360"/>
      </w:pPr>
    </w:lvl>
    <w:lvl w:ilvl="8">
      <w:numFmt w:val="bullet"/>
      <w:lvlText w:val="•"/>
      <w:lvlJc w:val="left"/>
      <w:pPr>
        <w:ind w:left="3908" w:hanging="360"/>
      </w:pPr>
    </w:lvl>
  </w:abstractNum>
  <w:abstractNum w:abstractNumId="5" w15:restartNumberingAfterBreak="0">
    <w:nsid w:val="00000407"/>
    <w:multiLevelType w:val="multilevel"/>
    <w:tmpl w:val="0000088A"/>
    <w:lvl w:ilvl="0">
      <w:numFmt w:val="bullet"/>
      <w:lvlText w:val=""/>
      <w:lvlJc w:val="left"/>
      <w:pPr>
        <w:ind w:left="899" w:hanging="360"/>
      </w:pPr>
      <w:rPr>
        <w:rFonts w:ascii="Symbol" w:hAnsi="Symbol" w:cs="Symbol"/>
        <w:b w:val="0"/>
        <w:bCs w:val="0"/>
        <w:w w:val="100"/>
        <w:sz w:val="20"/>
        <w:szCs w:val="20"/>
      </w:rPr>
    </w:lvl>
    <w:lvl w:ilvl="1">
      <w:numFmt w:val="bullet"/>
      <w:lvlText w:val="•"/>
      <w:lvlJc w:val="left"/>
      <w:pPr>
        <w:ind w:left="1276" w:hanging="360"/>
      </w:pPr>
    </w:lvl>
    <w:lvl w:ilvl="2">
      <w:numFmt w:val="bullet"/>
      <w:lvlText w:val="•"/>
      <w:lvlJc w:val="left"/>
      <w:pPr>
        <w:ind w:left="1652" w:hanging="360"/>
      </w:pPr>
    </w:lvl>
    <w:lvl w:ilvl="3">
      <w:numFmt w:val="bullet"/>
      <w:lvlText w:val="•"/>
      <w:lvlJc w:val="left"/>
      <w:pPr>
        <w:ind w:left="2028" w:hanging="360"/>
      </w:pPr>
    </w:lvl>
    <w:lvl w:ilvl="4">
      <w:numFmt w:val="bullet"/>
      <w:lvlText w:val="•"/>
      <w:lvlJc w:val="left"/>
      <w:pPr>
        <w:ind w:left="2404" w:hanging="360"/>
      </w:pPr>
    </w:lvl>
    <w:lvl w:ilvl="5">
      <w:numFmt w:val="bullet"/>
      <w:lvlText w:val="•"/>
      <w:lvlJc w:val="left"/>
      <w:pPr>
        <w:ind w:left="2780" w:hanging="360"/>
      </w:pPr>
    </w:lvl>
    <w:lvl w:ilvl="6">
      <w:numFmt w:val="bullet"/>
      <w:lvlText w:val="•"/>
      <w:lvlJc w:val="left"/>
      <w:pPr>
        <w:ind w:left="3156" w:hanging="360"/>
      </w:pPr>
    </w:lvl>
    <w:lvl w:ilvl="7">
      <w:numFmt w:val="bullet"/>
      <w:lvlText w:val="•"/>
      <w:lvlJc w:val="left"/>
      <w:pPr>
        <w:ind w:left="3532" w:hanging="360"/>
      </w:pPr>
    </w:lvl>
    <w:lvl w:ilvl="8">
      <w:numFmt w:val="bullet"/>
      <w:lvlText w:val="•"/>
      <w:lvlJc w:val="left"/>
      <w:pPr>
        <w:ind w:left="3908" w:hanging="360"/>
      </w:pPr>
    </w:lvl>
  </w:abstractNum>
  <w:abstractNum w:abstractNumId="6" w15:restartNumberingAfterBreak="0">
    <w:nsid w:val="00000408"/>
    <w:multiLevelType w:val="multilevel"/>
    <w:tmpl w:val="0000088B"/>
    <w:lvl w:ilvl="0">
      <w:numFmt w:val="bullet"/>
      <w:lvlText w:val=""/>
      <w:lvlJc w:val="left"/>
      <w:pPr>
        <w:ind w:left="899" w:hanging="360"/>
      </w:pPr>
      <w:rPr>
        <w:rFonts w:ascii="Symbol" w:hAnsi="Symbol" w:cs="Symbol"/>
        <w:b w:val="0"/>
        <w:bCs w:val="0"/>
        <w:w w:val="100"/>
        <w:sz w:val="20"/>
        <w:szCs w:val="20"/>
      </w:rPr>
    </w:lvl>
    <w:lvl w:ilvl="1">
      <w:numFmt w:val="bullet"/>
      <w:lvlText w:val="•"/>
      <w:lvlJc w:val="left"/>
      <w:pPr>
        <w:ind w:left="1276" w:hanging="360"/>
      </w:pPr>
    </w:lvl>
    <w:lvl w:ilvl="2">
      <w:numFmt w:val="bullet"/>
      <w:lvlText w:val="•"/>
      <w:lvlJc w:val="left"/>
      <w:pPr>
        <w:ind w:left="1652" w:hanging="360"/>
      </w:pPr>
    </w:lvl>
    <w:lvl w:ilvl="3">
      <w:numFmt w:val="bullet"/>
      <w:lvlText w:val="•"/>
      <w:lvlJc w:val="left"/>
      <w:pPr>
        <w:ind w:left="2028" w:hanging="360"/>
      </w:pPr>
    </w:lvl>
    <w:lvl w:ilvl="4">
      <w:numFmt w:val="bullet"/>
      <w:lvlText w:val="•"/>
      <w:lvlJc w:val="left"/>
      <w:pPr>
        <w:ind w:left="2404" w:hanging="360"/>
      </w:pPr>
    </w:lvl>
    <w:lvl w:ilvl="5">
      <w:numFmt w:val="bullet"/>
      <w:lvlText w:val="•"/>
      <w:lvlJc w:val="left"/>
      <w:pPr>
        <w:ind w:left="2780" w:hanging="360"/>
      </w:pPr>
    </w:lvl>
    <w:lvl w:ilvl="6">
      <w:numFmt w:val="bullet"/>
      <w:lvlText w:val="•"/>
      <w:lvlJc w:val="left"/>
      <w:pPr>
        <w:ind w:left="3156" w:hanging="360"/>
      </w:pPr>
    </w:lvl>
    <w:lvl w:ilvl="7">
      <w:numFmt w:val="bullet"/>
      <w:lvlText w:val="•"/>
      <w:lvlJc w:val="left"/>
      <w:pPr>
        <w:ind w:left="3532" w:hanging="360"/>
      </w:pPr>
    </w:lvl>
    <w:lvl w:ilvl="8">
      <w:numFmt w:val="bullet"/>
      <w:lvlText w:val="•"/>
      <w:lvlJc w:val="left"/>
      <w:pPr>
        <w:ind w:left="3908" w:hanging="360"/>
      </w:pPr>
    </w:lvl>
  </w:abstractNum>
  <w:abstractNum w:abstractNumId="7" w15:restartNumberingAfterBreak="0">
    <w:nsid w:val="00000409"/>
    <w:multiLevelType w:val="multilevel"/>
    <w:tmpl w:val="0000088C"/>
    <w:lvl w:ilvl="0">
      <w:numFmt w:val="bullet"/>
      <w:lvlText w:val=""/>
      <w:lvlJc w:val="left"/>
      <w:pPr>
        <w:ind w:left="964" w:hanging="851"/>
      </w:pPr>
      <w:rPr>
        <w:rFonts w:ascii="Symbol" w:hAnsi="Symbol" w:cs="Symbol"/>
        <w:b w:val="0"/>
        <w:bCs w:val="0"/>
        <w:w w:val="100"/>
        <w:sz w:val="20"/>
        <w:szCs w:val="20"/>
      </w:rPr>
    </w:lvl>
    <w:lvl w:ilvl="1">
      <w:numFmt w:val="bullet"/>
      <w:lvlText w:val="•"/>
      <w:lvlJc w:val="left"/>
      <w:pPr>
        <w:ind w:left="1850" w:hanging="851"/>
      </w:pPr>
    </w:lvl>
    <w:lvl w:ilvl="2">
      <w:numFmt w:val="bullet"/>
      <w:lvlText w:val="•"/>
      <w:lvlJc w:val="left"/>
      <w:pPr>
        <w:ind w:left="2741" w:hanging="851"/>
      </w:pPr>
    </w:lvl>
    <w:lvl w:ilvl="3">
      <w:numFmt w:val="bullet"/>
      <w:lvlText w:val="•"/>
      <w:lvlJc w:val="left"/>
      <w:pPr>
        <w:ind w:left="3632" w:hanging="851"/>
      </w:pPr>
    </w:lvl>
    <w:lvl w:ilvl="4">
      <w:numFmt w:val="bullet"/>
      <w:lvlText w:val="•"/>
      <w:lvlJc w:val="left"/>
      <w:pPr>
        <w:ind w:left="4523" w:hanging="851"/>
      </w:pPr>
    </w:lvl>
    <w:lvl w:ilvl="5">
      <w:numFmt w:val="bullet"/>
      <w:lvlText w:val="•"/>
      <w:lvlJc w:val="left"/>
      <w:pPr>
        <w:ind w:left="5413" w:hanging="851"/>
      </w:pPr>
    </w:lvl>
    <w:lvl w:ilvl="6">
      <w:numFmt w:val="bullet"/>
      <w:lvlText w:val="•"/>
      <w:lvlJc w:val="left"/>
      <w:pPr>
        <w:ind w:left="6304" w:hanging="851"/>
      </w:pPr>
    </w:lvl>
    <w:lvl w:ilvl="7">
      <w:numFmt w:val="bullet"/>
      <w:lvlText w:val="•"/>
      <w:lvlJc w:val="left"/>
      <w:pPr>
        <w:ind w:left="7195" w:hanging="851"/>
      </w:pPr>
    </w:lvl>
    <w:lvl w:ilvl="8">
      <w:numFmt w:val="bullet"/>
      <w:lvlText w:val="•"/>
      <w:lvlJc w:val="left"/>
      <w:pPr>
        <w:ind w:left="8086" w:hanging="851"/>
      </w:pPr>
    </w:lvl>
  </w:abstractNum>
  <w:num w:numId="1" w16cid:durableId="1791312575">
    <w:abstractNumId w:val="7"/>
  </w:num>
  <w:num w:numId="2" w16cid:durableId="475147956">
    <w:abstractNumId w:val="6"/>
  </w:num>
  <w:num w:numId="3" w16cid:durableId="574897798">
    <w:abstractNumId w:val="5"/>
  </w:num>
  <w:num w:numId="4" w16cid:durableId="363942233">
    <w:abstractNumId w:val="4"/>
  </w:num>
  <w:num w:numId="5" w16cid:durableId="322516075">
    <w:abstractNumId w:val="3"/>
  </w:num>
  <w:num w:numId="6" w16cid:durableId="1031760383">
    <w:abstractNumId w:val="2"/>
  </w:num>
  <w:num w:numId="7" w16cid:durableId="1564681207">
    <w:abstractNumId w:val="1"/>
  </w:num>
  <w:num w:numId="8" w16cid:durableId="450827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01E"/>
    <w:rsid w:val="00047F70"/>
    <w:rsid w:val="001C0A33"/>
    <w:rsid w:val="001E3759"/>
    <w:rsid w:val="002526CC"/>
    <w:rsid w:val="002F1815"/>
    <w:rsid w:val="003028E7"/>
    <w:rsid w:val="00392EA7"/>
    <w:rsid w:val="003F6F47"/>
    <w:rsid w:val="004140A3"/>
    <w:rsid w:val="004F7551"/>
    <w:rsid w:val="00536903"/>
    <w:rsid w:val="00584637"/>
    <w:rsid w:val="00585D30"/>
    <w:rsid w:val="005C3B73"/>
    <w:rsid w:val="00617B33"/>
    <w:rsid w:val="006739E2"/>
    <w:rsid w:val="007A2BEC"/>
    <w:rsid w:val="007F0A82"/>
    <w:rsid w:val="008507A3"/>
    <w:rsid w:val="009D7FB5"/>
    <w:rsid w:val="00A634E0"/>
    <w:rsid w:val="00AA1F44"/>
    <w:rsid w:val="00AB218B"/>
    <w:rsid w:val="00AE2B1E"/>
    <w:rsid w:val="00AE7F4B"/>
    <w:rsid w:val="00BC6466"/>
    <w:rsid w:val="00C2401E"/>
    <w:rsid w:val="00CD5D66"/>
    <w:rsid w:val="00D26BD2"/>
    <w:rsid w:val="00D26E6F"/>
    <w:rsid w:val="00D36AA8"/>
    <w:rsid w:val="00D81A8F"/>
    <w:rsid w:val="00DD32B7"/>
    <w:rsid w:val="00ED69EE"/>
    <w:rsid w:val="00EE3B6D"/>
    <w:rsid w:val="00EE64DD"/>
    <w:rsid w:val="00F01ACC"/>
    <w:rsid w:val="00F26B28"/>
    <w:rsid w:val="00FA71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81722A"/>
  <w14:defaultImageDpi w14:val="96"/>
  <w15:docId w15:val="{51E0739A-7BB5-46FE-8DC0-8DC3E991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rPr>
  </w:style>
  <w:style w:type="paragraph" w:styleId="Heading1">
    <w:name w:val="heading 1"/>
    <w:basedOn w:val="Normal"/>
    <w:next w:val="Normal"/>
    <w:link w:val="Heading1Char"/>
    <w:uiPriority w:val="1"/>
    <w:qFormat/>
    <w:pPr>
      <w:ind w:left="473" w:hanging="361"/>
      <w:outlineLvl w:val="0"/>
    </w:pPr>
    <w:rPr>
      <w:b/>
      <w:bCs/>
      <w:sz w:val="20"/>
      <w:szCs w:val="20"/>
    </w:rPr>
  </w:style>
  <w:style w:type="paragraph" w:styleId="Heading2">
    <w:name w:val="heading 2"/>
    <w:basedOn w:val="Normal"/>
    <w:next w:val="Normal"/>
    <w:link w:val="Heading2Char"/>
    <w:uiPriority w:val="1"/>
    <w:qFormat/>
    <w:pPr>
      <w:ind w:left="113"/>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character" w:customStyle="1" w:styleId="BodyTextChar">
    <w:name w:val="Body Text Char"/>
    <w:basedOn w:val="DefaultParagraphFont"/>
    <w:link w:val="BodyText"/>
    <w:uiPriority w:val="99"/>
    <w:semiHidden/>
    <w:rPr>
      <w:rFonts w:ascii="Arial" w:hAnsi="Arial" w:cs="Arial"/>
    </w:r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paragraph" w:styleId="ListParagraph">
    <w:name w:val="List Paragraph"/>
    <w:basedOn w:val="Normal"/>
    <w:uiPriority w:val="1"/>
    <w:qFormat/>
    <w:pPr>
      <w:ind w:left="473" w:hanging="361"/>
    </w:pPr>
    <w:rPr>
      <w:sz w:val="24"/>
      <w:szCs w:val="24"/>
    </w:rPr>
  </w:style>
  <w:style w:type="paragraph" w:customStyle="1" w:styleId="TableParagraph">
    <w:name w:val="Table Paragraph"/>
    <w:basedOn w:val="Normal"/>
    <w:uiPriority w:val="1"/>
    <w:qFormat/>
    <w:rPr>
      <w:sz w:val="24"/>
      <w:szCs w:val="24"/>
    </w:rPr>
  </w:style>
  <w:style w:type="paragraph" w:styleId="Header">
    <w:name w:val="header"/>
    <w:basedOn w:val="Normal"/>
    <w:link w:val="HeaderChar"/>
    <w:uiPriority w:val="99"/>
    <w:unhideWhenUsed/>
    <w:rsid w:val="00C2401E"/>
    <w:pPr>
      <w:tabs>
        <w:tab w:val="center" w:pos="4513"/>
        <w:tab w:val="right" w:pos="9026"/>
      </w:tabs>
    </w:pPr>
  </w:style>
  <w:style w:type="character" w:customStyle="1" w:styleId="HeaderChar">
    <w:name w:val="Header Char"/>
    <w:basedOn w:val="DefaultParagraphFont"/>
    <w:link w:val="Header"/>
    <w:uiPriority w:val="99"/>
    <w:rsid w:val="00C2401E"/>
    <w:rPr>
      <w:rFonts w:ascii="Arial" w:hAnsi="Arial" w:cs="Arial"/>
    </w:rPr>
  </w:style>
  <w:style w:type="paragraph" w:styleId="Footer">
    <w:name w:val="footer"/>
    <w:basedOn w:val="Normal"/>
    <w:link w:val="FooterChar"/>
    <w:uiPriority w:val="99"/>
    <w:unhideWhenUsed/>
    <w:rsid w:val="00C2401E"/>
    <w:pPr>
      <w:tabs>
        <w:tab w:val="center" w:pos="4513"/>
        <w:tab w:val="right" w:pos="9026"/>
      </w:tabs>
    </w:pPr>
  </w:style>
  <w:style w:type="character" w:customStyle="1" w:styleId="FooterChar">
    <w:name w:val="Footer Char"/>
    <w:basedOn w:val="DefaultParagraphFont"/>
    <w:link w:val="Footer"/>
    <w:uiPriority w:val="99"/>
    <w:rsid w:val="00C2401E"/>
    <w:rPr>
      <w:rFonts w:ascii="Arial" w:hAnsi="Arial" w:cs="Arial"/>
    </w:rPr>
  </w:style>
  <w:style w:type="character" w:styleId="CommentReference">
    <w:name w:val="annotation reference"/>
    <w:basedOn w:val="DefaultParagraphFont"/>
    <w:uiPriority w:val="99"/>
    <w:semiHidden/>
    <w:unhideWhenUsed/>
    <w:rsid w:val="00584637"/>
    <w:rPr>
      <w:sz w:val="16"/>
      <w:szCs w:val="16"/>
    </w:rPr>
  </w:style>
  <w:style w:type="paragraph" w:styleId="CommentText">
    <w:name w:val="annotation text"/>
    <w:basedOn w:val="Normal"/>
    <w:link w:val="CommentTextChar"/>
    <w:uiPriority w:val="99"/>
    <w:semiHidden/>
    <w:unhideWhenUsed/>
    <w:rsid w:val="00584637"/>
    <w:rPr>
      <w:sz w:val="20"/>
      <w:szCs w:val="20"/>
    </w:rPr>
  </w:style>
  <w:style w:type="character" w:customStyle="1" w:styleId="CommentTextChar">
    <w:name w:val="Comment Text Char"/>
    <w:basedOn w:val="DefaultParagraphFont"/>
    <w:link w:val="CommentText"/>
    <w:uiPriority w:val="99"/>
    <w:semiHidden/>
    <w:rsid w:val="00584637"/>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584637"/>
    <w:rPr>
      <w:b/>
      <w:bCs/>
    </w:rPr>
  </w:style>
  <w:style w:type="character" w:customStyle="1" w:styleId="CommentSubjectChar">
    <w:name w:val="Comment Subject Char"/>
    <w:basedOn w:val="CommentTextChar"/>
    <w:link w:val="CommentSubject"/>
    <w:uiPriority w:val="99"/>
    <w:semiHidden/>
    <w:rsid w:val="00584637"/>
    <w:rPr>
      <w:rFonts w:ascii="Arial" w:hAnsi="Arial" w:cs="Arial"/>
      <w:b/>
      <w:bCs/>
      <w:sz w:val="20"/>
      <w:szCs w:val="20"/>
    </w:rPr>
  </w:style>
  <w:style w:type="paragraph" w:styleId="BalloonText">
    <w:name w:val="Balloon Text"/>
    <w:basedOn w:val="Normal"/>
    <w:link w:val="BalloonTextChar"/>
    <w:uiPriority w:val="99"/>
    <w:semiHidden/>
    <w:unhideWhenUsed/>
    <w:rsid w:val="005846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637"/>
    <w:rPr>
      <w:rFonts w:ascii="Segoe UI" w:hAnsi="Segoe UI" w:cs="Segoe UI"/>
      <w:sz w:val="18"/>
      <w:szCs w:val="18"/>
    </w:rPr>
  </w:style>
  <w:style w:type="character" w:styleId="Hyperlink">
    <w:name w:val="Hyperlink"/>
    <w:basedOn w:val="DefaultParagraphFont"/>
    <w:uiPriority w:val="99"/>
    <w:unhideWhenUsed/>
    <w:rsid w:val="001E3759"/>
    <w:rPr>
      <w:color w:val="0563C1" w:themeColor="hyperlink"/>
      <w:u w:val="single"/>
    </w:rPr>
  </w:style>
  <w:style w:type="character" w:styleId="UnresolvedMention">
    <w:name w:val="Unresolved Mention"/>
    <w:basedOn w:val="DefaultParagraphFont"/>
    <w:uiPriority w:val="99"/>
    <w:semiHidden/>
    <w:unhideWhenUsed/>
    <w:rsid w:val="00D26E6F"/>
    <w:rPr>
      <w:color w:val="605E5C"/>
      <w:shd w:val="clear" w:color="auto" w:fill="E1DFDD"/>
    </w:rPr>
  </w:style>
  <w:style w:type="paragraph" w:styleId="Revision">
    <w:name w:val="Revision"/>
    <w:hidden/>
    <w:uiPriority w:val="99"/>
    <w:semiHidden/>
    <w:rsid w:val="00585D30"/>
    <w:pPr>
      <w:spacing w:after="0" w:line="240" w:lineRule="auto"/>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l.ac.uk/teaching-learning/digital-education/lecturecast" TargetMode="External"/><Relationship Id="rId18" Type="http://schemas.openxmlformats.org/officeDocument/2006/relationships/hyperlink" Target="https://www.ucl.ac.uk/legal-services/sites/legal-services/files/ucl_statement_of_tasks_in_the_public_interest_-_august_2018.pdf" TargetMode="External"/><Relationship Id="rId26" Type="http://schemas.openxmlformats.org/officeDocument/2006/relationships/hyperlink" Target="https://www.ucl.ac.uk/advancement/data-protection-statement" TargetMode="External"/><Relationship Id="rId39" Type="http://schemas.openxmlformats.org/officeDocument/2006/relationships/hyperlink" Target="http://www.ucl.ac.uk/library/about/records-office/retention" TargetMode="External"/><Relationship Id="rId21" Type="http://schemas.openxmlformats.org/officeDocument/2006/relationships/hyperlink" Target="https://www.ucl.ac.uk/legal-services/sites/legal-services/files/ucl_statement_of_tasks_in_the_public_interest_-_august_2018.pdf" TargetMode="External"/><Relationship Id="rId34" Type="http://schemas.openxmlformats.org/officeDocument/2006/relationships/hyperlink" Target="http://www.ucl.ac.uk/isd/how-to/ucl-directory/ucl-directory-ex-directory" TargetMode="External"/><Relationship Id="rId42" Type="http://schemas.openxmlformats.org/officeDocument/2006/relationships/hyperlink" Target="https://ico.org.uk/about-the-ico/what-we-do/register-of-data-controllers/"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ucl.ac.uk/legal-services/sites/legal-services/files/ucl_statement_of_tasks_in_the_public_interest_-_august_2018.pdf" TargetMode="External"/><Relationship Id="rId29" Type="http://schemas.openxmlformats.org/officeDocument/2006/relationships/hyperlink" Target="https://www.ucl.ac.uk/legal-services/sites/legal-services/files/ucl_statement_of_tasks_in_the_public_interest_-_august_2018.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cl.ac.uk/legal-services/privacy" TargetMode="External"/><Relationship Id="rId24" Type="http://schemas.openxmlformats.org/officeDocument/2006/relationships/hyperlink" Target="https://www.ucl.ac.uk/legal-services/sites/legal-services/files/ucl_statement_of_tasks_in_the_public_interest_-_august_2018.pdf" TargetMode="External"/><Relationship Id="rId32" Type="http://schemas.openxmlformats.org/officeDocument/2006/relationships/hyperlink" Target="mailto:grad_ceremonies@ucl.ac.uk" TargetMode="External"/><Relationship Id="rId37" Type="http://schemas.openxmlformats.org/officeDocument/2006/relationships/hyperlink" Target="https://www.gov.uk/government/publications/privacy-notice-for-maintaining-records-of-staff-customers-and-visitors-to-support-nhs-test-and-trace/privacy-notice-for-maintaining-records-of-staff-customers-and-visitors-to-support-nhs-test-and-trace" TargetMode="External"/><Relationship Id="rId40" Type="http://schemas.openxmlformats.org/officeDocument/2006/relationships/hyperlink" Target="https://www.ucl.ac.uk/informationsecurity/policy/public-policy/DataProtection" TargetMode="External"/><Relationship Id="rId45" Type="http://schemas.openxmlformats.org/officeDocument/2006/relationships/hyperlink" Target="https://ico.org.uk/about-the-ico/what-we-do/register-of-data-controllers/" TargetMode="External"/><Relationship Id="rId5" Type="http://schemas.openxmlformats.org/officeDocument/2006/relationships/footnotes" Target="footnotes.xml"/><Relationship Id="rId15" Type="http://schemas.openxmlformats.org/officeDocument/2006/relationships/hyperlink" Target="http://www.ucl.ac.uk/estates/policies/2019/jan/cctv-policy" TargetMode="External"/><Relationship Id="rId23" Type="http://schemas.openxmlformats.org/officeDocument/2006/relationships/hyperlink" Target="https://www.ucl.ac.uk/legal-services/sites/legal-services/files/ucl_statement_of_tasks_in_the_public_interest_-_august_2018.pdf" TargetMode="External"/><Relationship Id="rId28" Type="http://schemas.openxmlformats.org/officeDocument/2006/relationships/hyperlink" Target="https://www.ucl.ac.uk/advancement/data-protection-statement" TargetMode="External"/><Relationship Id="rId36" Type="http://schemas.openxmlformats.org/officeDocument/2006/relationships/hyperlink" Target="mailto:learninggain@hefce.ac.uk" TargetMode="External"/><Relationship Id="rId10" Type="http://schemas.openxmlformats.org/officeDocument/2006/relationships/footer" Target="footer1.xml"/><Relationship Id="rId19" Type="http://schemas.openxmlformats.org/officeDocument/2006/relationships/hyperlink" Target="https://www.ucl.ac.uk/legal-services/sites/legal-services/files/ucl_statement_of_tasks_in_the_public_interest_-_august_2018.pdf" TargetMode="External"/><Relationship Id="rId31" Type="http://schemas.openxmlformats.org/officeDocument/2006/relationships/hyperlink" Target="https://www.officeforstudents.org.uk/" TargetMode="External"/><Relationship Id="rId44" Type="http://schemas.openxmlformats.org/officeDocument/2006/relationships/hyperlink" Target="mailto:data-protection@ucl.ac.uk"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ucl.ac.uk/teaching-learning/digital-education/lecturecast" TargetMode="External"/><Relationship Id="rId22" Type="http://schemas.openxmlformats.org/officeDocument/2006/relationships/hyperlink" Target="https://www.ucl.ac.uk/legal-services/sites/legal-services/files/ucl_statement_of_tasks_in_the_public_interest_-_august_2018.pdf" TargetMode="External"/><Relationship Id="rId27" Type="http://schemas.openxmlformats.org/officeDocument/2006/relationships/hyperlink" Target="https://www.ucl.ac.uk/legal-services/sites/legal-services/files/ucl_statement_of_tasks_in_the_public_interest_-_august_2018.pdf" TargetMode="External"/><Relationship Id="rId30" Type="http://schemas.openxmlformats.org/officeDocument/2006/relationships/hyperlink" Target="https://www.hesa.ac.uk/content/view/141" TargetMode="External"/><Relationship Id="rId35" Type="http://schemas.openxmlformats.org/officeDocument/2006/relationships/hyperlink" Target="mailto:foi@hefce.ac.uk" TargetMode="External"/><Relationship Id="rId43" Type="http://schemas.openxmlformats.org/officeDocument/2006/relationships/hyperlink" Target="https://www.ucl.ac.uk/legal-services/data-protection-overview"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www.ucl.ac.uk/legal-services/privacy" TargetMode="External"/><Relationship Id="rId17" Type="http://schemas.openxmlformats.org/officeDocument/2006/relationships/hyperlink" Target="https://www.ucl.ac.uk/legal-services/sites/legal-services/files/ucl_statement_of_tasks_in_the_public_interest_-_august_2018.pdf" TargetMode="External"/><Relationship Id="rId25" Type="http://schemas.openxmlformats.org/officeDocument/2006/relationships/hyperlink" Target="https://www.ucl.ac.uk/legal-services/sites/legal-services/files/ucl_statement_of_tasks_in_the_public_interest_-_august_2018.pdf" TargetMode="External"/><Relationship Id="rId33" Type="http://schemas.openxmlformats.org/officeDocument/2006/relationships/hyperlink" Target="http://www.ucl.ac.uk/isd/how-to/ucl-directory/ucl-directory-ex-directory" TargetMode="External"/><Relationship Id="rId38" Type="http://schemas.openxmlformats.org/officeDocument/2006/relationships/hyperlink" Target="https://www.ucl.ac.uk/students/support-and-wellbeing/wellbeing-and-mental-health/handling-confidential-information-students" TargetMode="External"/><Relationship Id="rId46" Type="http://schemas.openxmlformats.org/officeDocument/2006/relationships/fontTable" Target="fontTable.xml"/><Relationship Id="rId20" Type="http://schemas.openxmlformats.org/officeDocument/2006/relationships/hyperlink" Target="https://www.ucl.ac.uk/legal-services/sites/legal-services/files/ucl_statement_of_tasks_in_the_public_interest_-_august_2018.pdf" TargetMode="External"/><Relationship Id="rId41" Type="http://schemas.openxmlformats.org/officeDocument/2006/relationships/hyperlink" Target="mailto:data-protection@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5841</Words>
  <Characters>34674</Characters>
  <Application>Microsoft Office Word</Application>
  <DocSecurity>4</DocSecurity>
  <Lines>288</Lines>
  <Paragraphs>80</Paragraphs>
  <ScaleCrop>false</ScaleCrop>
  <Company/>
  <LinksUpToDate>false</LinksUpToDate>
  <CharactersWithSpaces>40435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Potts, Alexandra</dc:creator>
  <cp:keywords/>
  <dc:description/>
  <cp:lastModifiedBy>Crouch, Spenser</cp:lastModifiedBy>
  <cp:revision>2</cp:revision>
  <dcterms:created xsi:type="dcterms:W3CDTF">2024-10-14T13:19:00Z</dcterms:created>
  <dcterms:modified xsi:type="dcterms:W3CDTF">2024-10-14T13:19:00Z</dcterms:modified>
</cp:coreProperties>
</file>